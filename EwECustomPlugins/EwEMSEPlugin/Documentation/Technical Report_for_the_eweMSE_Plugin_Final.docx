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CB140DB" w14:textId="77777777" w:rsidR="000A2FD2" w:rsidRDefault="00E42A34" w:rsidP="00835241">
      <w:pPr>
        <w:jc w:val="center"/>
      </w:pPr>
      <w:bookmarkStart w:id="0" w:name="_Hlk482170927"/>
      <w:bookmarkStart w:id="1" w:name="_Hlk482022505"/>
      <w:bookmarkEnd w:id="0"/>
      <w:r w:rsidRPr="004E6831">
        <w:rPr>
          <w:color w:val="525252"/>
          <w:sz w:val="40"/>
        </w:rPr>
        <w:t>Assessing the effect of model parameter uncertainty on the performance</w:t>
      </w:r>
      <w:r w:rsidR="004E6831" w:rsidRPr="004E6831">
        <w:rPr>
          <w:color w:val="525252"/>
          <w:sz w:val="40"/>
        </w:rPr>
        <w:t xml:space="preserve"> of</w:t>
      </w:r>
      <w:r w:rsidRPr="004E6831">
        <w:rPr>
          <w:color w:val="525252"/>
          <w:sz w:val="40"/>
        </w:rPr>
        <w:t xml:space="preserve"> management strategies in Ecosim</w:t>
      </w:r>
    </w:p>
    <w:p w14:paraId="2711D8D1" w14:textId="77777777" w:rsidR="00E42A34" w:rsidRDefault="00E42A34" w:rsidP="00835241"/>
    <w:p w14:paraId="72B799CC" w14:textId="6CD399D6" w:rsidR="002B32F4" w:rsidRDefault="00E42A34" w:rsidP="00835241">
      <w:pPr>
        <w:jc w:val="center"/>
      </w:pPr>
      <w:r w:rsidRPr="009E11F4">
        <w:rPr>
          <w:b/>
        </w:rPr>
        <w:t>Authors:</w:t>
      </w:r>
      <w:r>
        <w:t xml:space="preserve"> Mark Platts</w:t>
      </w:r>
      <w:r w:rsidR="007F1654">
        <w:rPr>
          <w:vertAlign w:val="superscript"/>
        </w:rPr>
        <w:t>1</w:t>
      </w:r>
      <w:r w:rsidR="007E0DD3">
        <w:rPr>
          <w:vertAlign w:val="superscript"/>
        </w:rPr>
        <w:t>,4,6</w:t>
      </w:r>
      <w:r w:rsidR="002B32F4">
        <w:t xml:space="preserve"> </w:t>
      </w:r>
      <w:r w:rsidR="009E11F4">
        <w:t xml:space="preserve">and </w:t>
      </w:r>
      <w:r>
        <w:t>Steven Mackinson</w:t>
      </w:r>
      <w:r w:rsidR="009E11F4" w:rsidRPr="009E11F4">
        <w:rPr>
          <w:vertAlign w:val="superscript"/>
        </w:rPr>
        <w:t>3</w:t>
      </w:r>
      <w:r w:rsidR="009E11F4">
        <w:rPr>
          <w:vertAlign w:val="superscript"/>
        </w:rPr>
        <w:t>,6</w:t>
      </w:r>
      <w:r w:rsidR="002B32F4">
        <w:t xml:space="preserve"> </w:t>
      </w:r>
    </w:p>
    <w:p w14:paraId="08941914" w14:textId="77777777" w:rsidR="002B32F4" w:rsidRDefault="002B32F4" w:rsidP="00835241">
      <w:pPr>
        <w:jc w:val="left"/>
      </w:pPr>
    </w:p>
    <w:p w14:paraId="3492D262" w14:textId="0EEB87D5" w:rsidR="002B32F4" w:rsidRDefault="002B32F4" w:rsidP="00835241">
      <w:pPr>
        <w:jc w:val="left"/>
      </w:pPr>
      <w:r w:rsidRPr="009E11F4">
        <w:rPr>
          <w:b/>
        </w:rPr>
        <w:t>Development team</w:t>
      </w:r>
      <w:r w:rsidRPr="009E11F4">
        <w:rPr>
          <w:b/>
          <w:vertAlign w:val="superscript"/>
        </w:rPr>
        <w:t>2</w:t>
      </w:r>
      <w:r w:rsidRPr="009E11F4">
        <w:rPr>
          <w:b/>
        </w:rPr>
        <w:t>:</w:t>
      </w:r>
      <w:r>
        <w:t xml:space="preserve"> Steven Mackinson, Mark Platts, Joe Buzowski</w:t>
      </w:r>
      <w:r w:rsidR="007E0DD3">
        <w:rPr>
          <w:vertAlign w:val="superscript"/>
        </w:rPr>
        <w:t>4</w:t>
      </w:r>
      <w:r>
        <w:t>, Jeroen Steenbeek</w:t>
      </w:r>
      <w:r w:rsidR="007E0DD3">
        <w:rPr>
          <w:vertAlign w:val="superscript"/>
        </w:rPr>
        <w:t>4</w:t>
      </w:r>
      <w:r>
        <w:t>, Carl Walters</w:t>
      </w:r>
      <w:r w:rsidR="007E0DD3">
        <w:rPr>
          <w:vertAlign w:val="superscript"/>
        </w:rPr>
        <w:t>4</w:t>
      </w:r>
      <w:r>
        <w:t>, Silvia Hadeler</w:t>
      </w:r>
      <w:r w:rsidR="009E11F4">
        <w:rPr>
          <w:vertAlign w:val="superscript"/>
        </w:rPr>
        <w:t>6</w:t>
      </w:r>
      <w:r>
        <w:t>, Axel Rossberg</w:t>
      </w:r>
      <w:r w:rsidR="009E11F4" w:rsidRPr="009E11F4">
        <w:rPr>
          <w:vertAlign w:val="superscript"/>
        </w:rPr>
        <w:t>6</w:t>
      </w:r>
      <w:r w:rsidR="009E11F4">
        <w:t>,</w:t>
      </w:r>
      <w:r>
        <w:t xml:space="preserve"> </w:t>
      </w:r>
      <w:r w:rsidR="007F1654">
        <w:t>Clement Garcia</w:t>
      </w:r>
      <w:r w:rsidR="007E0DD3" w:rsidRPr="007E0DD3">
        <w:rPr>
          <w:vertAlign w:val="superscript"/>
        </w:rPr>
        <w:t>5</w:t>
      </w:r>
      <w:r w:rsidR="007F1654">
        <w:t xml:space="preserve">, </w:t>
      </w:r>
      <w:r>
        <w:t>Christopher Lynam</w:t>
      </w:r>
      <w:r w:rsidR="007F1654" w:rsidRPr="007F1654">
        <w:rPr>
          <w:vertAlign w:val="superscript"/>
        </w:rPr>
        <w:t>1</w:t>
      </w:r>
      <w:r w:rsidR="009E11F4">
        <w:rPr>
          <w:vertAlign w:val="superscript"/>
        </w:rPr>
        <w:t>,</w:t>
      </w:r>
      <w:r w:rsidR="007E0DD3">
        <w:rPr>
          <w:vertAlign w:val="superscript"/>
        </w:rPr>
        <w:t>5</w:t>
      </w:r>
      <w:r>
        <w:t>.</w:t>
      </w:r>
    </w:p>
    <w:p w14:paraId="7F9DC354" w14:textId="77777777" w:rsidR="002B32F4" w:rsidRDefault="002B32F4" w:rsidP="00835241">
      <w:pPr>
        <w:jc w:val="center"/>
      </w:pPr>
    </w:p>
    <w:p w14:paraId="625B6387" w14:textId="762491FE" w:rsidR="00E42A34" w:rsidRDefault="00E42A34" w:rsidP="00835241">
      <w:pPr>
        <w:jc w:val="center"/>
      </w:pPr>
      <w:r>
        <w:t xml:space="preserve">Issue date: </w:t>
      </w:r>
      <w:r w:rsidR="00AF208A">
        <w:t>10</w:t>
      </w:r>
      <w:r w:rsidR="00B3440C" w:rsidRPr="00B3440C">
        <w:rPr>
          <w:vertAlign w:val="superscript"/>
        </w:rPr>
        <w:t>th</w:t>
      </w:r>
      <w:r w:rsidR="00B3440C">
        <w:t xml:space="preserve"> May</w:t>
      </w:r>
      <w:r w:rsidR="007F1654">
        <w:t xml:space="preserve"> 2017</w:t>
      </w:r>
    </w:p>
    <w:p w14:paraId="67060F2D" w14:textId="77777777" w:rsidR="00E42A34" w:rsidRDefault="00E42A34" w:rsidP="00835241">
      <w:pPr>
        <w:pStyle w:val="List"/>
        <w:widowControl w:val="0"/>
        <w:spacing w:after="0"/>
      </w:pPr>
    </w:p>
    <w:p w14:paraId="6E812915" w14:textId="77777777" w:rsidR="00E42A34" w:rsidRPr="009E11F4" w:rsidRDefault="00E42A34" w:rsidP="00835241">
      <w:pPr>
        <w:pStyle w:val="CommentText"/>
        <w:widowControl w:val="0"/>
        <w:rPr>
          <w:szCs w:val="24"/>
        </w:rPr>
      </w:pPr>
    </w:p>
    <w:p w14:paraId="0C4A8FF4" w14:textId="485B9318" w:rsidR="007F1654" w:rsidRPr="009E11F4" w:rsidRDefault="00E42A34" w:rsidP="00835241">
      <w:pPr>
        <w:rPr>
          <w:sz w:val="20"/>
        </w:rPr>
      </w:pPr>
      <w:r w:rsidRPr="009E11F4">
        <w:rPr>
          <w:vertAlign w:val="superscript"/>
        </w:rPr>
        <w:t>1</w:t>
      </w:r>
      <w:r w:rsidRPr="009E11F4">
        <w:rPr>
          <w:sz w:val="18"/>
        </w:rPr>
        <w:t xml:space="preserve"> </w:t>
      </w:r>
      <w:r w:rsidRPr="009E11F4">
        <w:rPr>
          <w:sz w:val="20"/>
        </w:rPr>
        <w:t>Co</w:t>
      </w:r>
      <w:r w:rsidR="007F1654" w:rsidRPr="009E11F4">
        <w:rPr>
          <w:sz w:val="20"/>
        </w:rPr>
        <w:t>ntact</w:t>
      </w:r>
      <w:r w:rsidR="009E11F4">
        <w:rPr>
          <w:sz w:val="20"/>
        </w:rPr>
        <w:t xml:space="preserve">: </w:t>
      </w:r>
      <w:r w:rsidR="007F1654" w:rsidRPr="009E11F4">
        <w:rPr>
          <w:sz w:val="20"/>
        </w:rPr>
        <w:t>Mark Platts (</w:t>
      </w:r>
      <w:hyperlink r:id="rId8" w:history="1">
        <w:r w:rsidR="007F1654" w:rsidRPr="009E11F4">
          <w:rPr>
            <w:rStyle w:val="Hyperlink"/>
            <w:sz w:val="20"/>
          </w:rPr>
          <w:t>markplatts23@gmail.com</w:t>
        </w:r>
      </w:hyperlink>
      <w:r w:rsidR="007F1654" w:rsidRPr="009E11F4">
        <w:rPr>
          <w:sz w:val="20"/>
        </w:rPr>
        <w:t xml:space="preserve">) </w:t>
      </w:r>
      <w:r w:rsidR="009E11F4">
        <w:rPr>
          <w:sz w:val="20"/>
        </w:rPr>
        <w:t xml:space="preserve">, </w:t>
      </w:r>
      <w:r w:rsidR="007F1654" w:rsidRPr="009E11F4">
        <w:rPr>
          <w:sz w:val="20"/>
        </w:rPr>
        <w:t>Christopher Lynam (</w:t>
      </w:r>
      <w:hyperlink r:id="rId9" w:history="1">
        <w:r w:rsidR="007F1654" w:rsidRPr="009E11F4">
          <w:rPr>
            <w:rStyle w:val="Hyperlink"/>
            <w:sz w:val="20"/>
          </w:rPr>
          <w:t>Christopher.lynam@cefas.co.uk</w:t>
        </w:r>
      </w:hyperlink>
      <w:r w:rsidR="007F1654" w:rsidRPr="009E11F4">
        <w:rPr>
          <w:sz w:val="20"/>
        </w:rPr>
        <w:t xml:space="preserve">) </w:t>
      </w:r>
    </w:p>
    <w:p w14:paraId="6BF3D462" w14:textId="7E5F0332" w:rsidR="002B32F4" w:rsidRPr="009E11F4" w:rsidRDefault="002B32F4" w:rsidP="00835241">
      <w:pPr>
        <w:rPr>
          <w:sz w:val="20"/>
        </w:rPr>
      </w:pPr>
      <w:r w:rsidRPr="009E11F4">
        <w:rPr>
          <w:sz w:val="20"/>
          <w:vertAlign w:val="superscript"/>
        </w:rPr>
        <w:t>2</w:t>
      </w:r>
      <w:r w:rsidRPr="009E11F4">
        <w:rPr>
          <w:sz w:val="20"/>
        </w:rPr>
        <w:t xml:space="preserve"> The development team includes all those who have played a role in either the conception, design and implementation of the solution</w:t>
      </w:r>
      <w:r w:rsidR="00287B2A" w:rsidRPr="009E11F4">
        <w:rPr>
          <w:sz w:val="20"/>
        </w:rPr>
        <w:t>s</w:t>
      </w:r>
      <w:r w:rsidRPr="009E11F4">
        <w:rPr>
          <w:sz w:val="20"/>
        </w:rPr>
        <w:t>.</w:t>
      </w:r>
    </w:p>
    <w:p w14:paraId="497F0D08" w14:textId="114726E5" w:rsidR="009E11F4" w:rsidRPr="009E11F4" w:rsidRDefault="009E11F4" w:rsidP="00835241">
      <w:pPr>
        <w:pStyle w:val="List"/>
        <w:widowControl w:val="0"/>
        <w:spacing w:after="0"/>
        <w:jc w:val="left"/>
        <w:rPr>
          <w:sz w:val="20"/>
        </w:rPr>
      </w:pPr>
      <w:r w:rsidRPr="009E11F4">
        <w:rPr>
          <w:sz w:val="20"/>
          <w:vertAlign w:val="superscript"/>
        </w:rPr>
        <w:t>3</w:t>
      </w:r>
      <w:r w:rsidRPr="009E11F4">
        <w:rPr>
          <w:sz w:val="20"/>
        </w:rPr>
        <w:t xml:space="preserve"> Scottish Pelagic Fishermen’s Association (</w:t>
      </w:r>
      <w:hyperlink r:id="rId10" w:history="1">
        <w:r w:rsidRPr="009E11F4">
          <w:rPr>
            <w:rStyle w:val="Hyperlink"/>
            <w:sz w:val="20"/>
          </w:rPr>
          <w:t>steve.mackinson@scottishpelagic.co.uk</w:t>
        </w:r>
      </w:hyperlink>
      <w:r w:rsidRPr="009E11F4">
        <w:rPr>
          <w:sz w:val="20"/>
        </w:rPr>
        <w:t>)</w:t>
      </w:r>
    </w:p>
    <w:p w14:paraId="6BCFDA8E" w14:textId="55949E1A" w:rsidR="009E11F4" w:rsidRDefault="009E11F4" w:rsidP="00835241">
      <w:pPr>
        <w:rPr>
          <w:sz w:val="20"/>
        </w:rPr>
      </w:pPr>
      <w:r>
        <w:rPr>
          <w:sz w:val="20"/>
          <w:vertAlign w:val="superscript"/>
        </w:rPr>
        <w:t xml:space="preserve">4 </w:t>
      </w:r>
      <w:r w:rsidRPr="009E11F4">
        <w:rPr>
          <w:sz w:val="20"/>
        </w:rPr>
        <w:t>Ecopath International Initiative</w:t>
      </w:r>
    </w:p>
    <w:p w14:paraId="185280D8" w14:textId="02D7128E" w:rsidR="009E11F4" w:rsidRDefault="009E11F4" w:rsidP="00835241">
      <w:pPr>
        <w:rPr>
          <w:sz w:val="20"/>
        </w:rPr>
      </w:pPr>
      <w:r>
        <w:rPr>
          <w:sz w:val="20"/>
          <w:vertAlign w:val="superscript"/>
        </w:rPr>
        <w:t>5</w:t>
      </w:r>
      <w:r>
        <w:rPr>
          <w:sz w:val="20"/>
        </w:rPr>
        <w:t xml:space="preserve"> Centre for Environment Fisheries and Aquaculture Science (Cefas)</w:t>
      </w:r>
    </w:p>
    <w:p w14:paraId="214C286C" w14:textId="73D3C0A3" w:rsidR="009E11F4" w:rsidRDefault="009E11F4" w:rsidP="00835241">
      <w:pPr>
        <w:rPr>
          <w:sz w:val="20"/>
        </w:rPr>
      </w:pPr>
      <w:r>
        <w:rPr>
          <w:sz w:val="20"/>
          <w:vertAlign w:val="superscript"/>
        </w:rPr>
        <w:t>6</w:t>
      </w:r>
      <w:r w:rsidRPr="009E11F4">
        <w:rPr>
          <w:sz w:val="20"/>
          <w:vertAlign w:val="superscript"/>
        </w:rPr>
        <w:t xml:space="preserve"> </w:t>
      </w:r>
      <w:r>
        <w:rPr>
          <w:sz w:val="20"/>
        </w:rPr>
        <w:t>Formerly Cefas</w:t>
      </w:r>
    </w:p>
    <w:p w14:paraId="55B4BE5D" w14:textId="77777777" w:rsidR="009E11F4" w:rsidRDefault="009E11F4" w:rsidP="00835241">
      <w:pPr>
        <w:rPr>
          <w:sz w:val="20"/>
        </w:rPr>
      </w:pPr>
    </w:p>
    <w:p w14:paraId="75F7D944" w14:textId="77777777" w:rsidR="007F1654" w:rsidRDefault="007F1654" w:rsidP="00835241">
      <w:pPr>
        <w:pStyle w:val="List"/>
        <w:widowControl w:val="0"/>
        <w:spacing w:after="0"/>
      </w:pPr>
    </w:p>
    <w:p w14:paraId="5C94BA21" w14:textId="77777777" w:rsidR="004E6831" w:rsidRDefault="004E6831" w:rsidP="00835241">
      <w:pPr>
        <w:pStyle w:val="List"/>
        <w:widowControl w:val="0"/>
        <w:spacing w:after="0"/>
      </w:pPr>
    </w:p>
    <w:p w14:paraId="50B55F7A" w14:textId="7CBE8F90" w:rsidR="004E6831" w:rsidRDefault="004E6831" w:rsidP="00835241">
      <w:pPr>
        <w:rPr>
          <w:rFonts w:asciiTheme="minorHAnsi" w:hAnsiTheme="minorHAnsi"/>
          <w:color w:val="525252"/>
        </w:rPr>
      </w:pPr>
      <w:r w:rsidRPr="009E11F4">
        <w:rPr>
          <w:rFonts w:asciiTheme="minorHAnsi" w:hAnsiTheme="minorHAnsi" w:cs="Arial"/>
          <w:b/>
          <w:color w:val="525252"/>
          <w:szCs w:val="20"/>
        </w:rPr>
        <w:t>How to cite this report:</w:t>
      </w:r>
      <w:r w:rsidRPr="009E11F4">
        <w:rPr>
          <w:rFonts w:asciiTheme="minorHAnsi" w:hAnsiTheme="minorHAnsi" w:cs="Arial"/>
          <w:color w:val="525252"/>
          <w:szCs w:val="20"/>
        </w:rPr>
        <w:t xml:space="preserve">   </w:t>
      </w:r>
      <w:bookmarkStart w:id="2" w:name="_Hlk484622067"/>
      <w:r w:rsidRPr="009E11F4">
        <w:rPr>
          <w:rFonts w:asciiTheme="minorHAnsi" w:hAnsiTheme="minorHAnsi" w:cs="Arial"/>
          <w:color w:val="525252"/>
          <w:szCs w:val="20"/>
        </w:rPr>
        <w:t>Platts, M. and Mackinson, S. 201</w:t>
      </w:r>
      <w:r w:rsidR="007F1654" w:rsidRPr="009E11F4">
        <w:rPr>
          <w:rFonts w:asciiTheme="minorHAnsi" w:hAnsiTheme="minorHAnsi" w:cs="Arial"/>
          <w:color w:val="525252"/>
          <w:szCs w:val="20"/>
        </w:rPr>
        <w:t>7</w:t>
      </w:r>
      <w:r w:rsidRPr="009E11F4">
        <w:rPr>
          <w:rFonts w:asciiTheme="minorHAnsi" w:hAnsiTheme="minorHAnsi" w:cs="Arial"/>
          <w:color w:val="525252"/>
          <w:szCs w:val="20"/>
        </w:rPr>
        <w:t xml:space="preserve">. </w:t>
      </w:r>
      <w:r w:rsidRPr="009E11F4">
        <w:rPr>
          <w:rFonts w:asciiTheme="minorHAnsi" w:hAnsiTheme="minorHAnsi"/>
          <w:color w:val="525252"/>
        </w:rPr>
        <w:t xml:space="preserve">Assessing the effect of model parameter uncertainty on the performance management strategies in </w:t>
      </w:r>
      <w:r w:rsidRPr="00210A33">
        <w:rPr>
          <w:rFonts w:asciiTheme="minorHAnsi" w:hAnsiTheme="minorHAnsi"/>
          <w:color w:val="525252"/>
        </w:rPr>
        <w:t xml:space="preserve">Ecosim. </w:t>
      </w:r>
      <w:r w:rsidR="009E11F4" w:rsidRPr="00210A33">
        <w:rPr>
          <w:rFonts w:asciiTheme="minorHAnsi" w:hAnsiTheme="minorHAnsi"/>
          <w:color w:val="525252"/>
        </w:rPr>
        <w:t xml:space="preserve">Joint </w:t>
      </w:r>
      <w:r w:rsidRPr="00210A33">
        <w:rPr>
          <w:rFonts w:asciiTheme="minorHAnsi" w:hAnsiTheme="minorHAnsi"/>
          <w:color w:val="525252"/>
        </w:rPr>
        <w:t>Technical report</w:t>
      </w:r>
      <w:r w:rsidR="009E11F4" w:rsidRPr="00210A33">
        <w:rPr>
          <w:rFonts w:asciiTheme="minorHAnsi" w:hAnsiTheme="minorHAnsi"/>
          <w:color w:val="525252"/>
        </w:rPr>
        <w:t>, Cefas</w:t>
      </w:r>
      <w:r w:rsidR="009E11F4">
        <w:rPr>
          <w:rFonts w:asciiTheme="minorHAnsi" w:hAnsiTheme="minorHAnsi"/>
          <w:color w:val="525252"/>
        </w:rPr>
        <w:t xml:space="preserve"> and Ecopath International Initiative.</w:t>
      </w:r>
      <w:r w:rsidR="00A8657D">
        <w:rPr>
          <w:rFonts w:asciiTheme="minorHAnsi" w:hAnsiTheme="minorHAnsi"/>
          <w:color w:val="525252"/>
        </w:rPr>
        <w:t xml:space="preserve"> 6</w:t>
      </w:r>
      <w:r w:rsidR="007F1654" w:rsidRPr="009E11F4">
        <w:rPr>
          <w:rFonts w:asciiTheme="minorHAnsi" w:hAnsiTheme="minorHAnsi"/>
          <w:color w:val="525252"/>
        </w:rPr>
        <w:t>1pp</w:t>
      </w:r>
      <w:bookmarkEnd w:id="2"/>
      <w:r w:rsidR="00BE5096">
        <w:rPr>
          <w:rFonts w:asciiTheme="minorHAnsi" w:hAnsiTheme="minorHAnsi"/>
          <w:color w:val="525252"/>
        </w:rPr>
        <w:t xml:space="preserve">. </w:t>
      </w:r>
      <w:hyperlink r:id="rId11" w:history="1">
        <w:r w:rsidR="00BE5096" w:rsidRPr="00B47314">
          <w:rPr>
            <w:rStyle w:val="Hyperlink"/>
            <w:rFonts w:asciiTheme="minorHAnsi" w:hAnsiTheme="minorHAnsi"/>
          </w:rPr>
          <w:t>https://doi.org/10.14466/CefasDataHub.44</w:t>
        </w:r>
      </w:hyperlink>
      <w:r w:rsidR="00BE5096">
        <w:rPr>
          <w:rFonts w:asciiTheme="minorHAnsi" w:hAnsiTheme="minorHAnsi"/>
          <w:color w:val="525252"/>
        </w:rPr>
        <w:t xml:space="preserve"> </w:t>
      </w:r>
    </w:p>
    <w:p w14:paraId="4C0F63A2" w14:textId="2B9C54F0" w:rsidR="00B24937" w:rsidRDefault="00B24937" w:rsidP="00835241">
      <w:pPr>
        <w:rPr>
          <w:rFonts w:asciiTheme="minorHAnsi" w:hAnsiTheme="minorHAnsi"/>
          <w:color w:val="525252"/>
        </w:rPr>
      </w:pPr>
    </w:p>
    <w:p w14:paraId="2773473E" w14:textId="217D099F" w:rsidR="00B24937" w:rsidRDefault="00B24937" w:rsidP="00835241">
      <w:pPr>
        <w:rPr>
          <w:rFonts w:asciiTheme="minorHAnsi" w:hAnsiTheme="minorHAnsi"/>
          <w:color w:val="525252"/>
        </w:rPr>
      </w:pPr>
      <w:bookmarkStart w:id="3" w:name="_GoBack"/>
      <w:bookmarkEnd w:id="3"/>
    </w:p>
    <w:p w14:paraId="54E6D6BA" w14:textId="4AAF8F4F" w:rsidR="00B24937" w:rsidRDefault="00B24937" w:rsidP="00835241">
      <w:pPr>
        <w:rPr>
          <w:rFonts w:asciiTheme="minorHAnsi" w:hAnsiTheme="minorHAnsi"/>
          <w:color w:val="525252"/>
        </w:rPr>
      </w:pPr>
    </w:p>
    <w:p w14:paraId="4C19B166" w14:textId="0003C170" w:rsidR="00B24937" w:rsidRDefault="00B24937" w:rsidP="00835241">
      <w:pPr>
        <w:rPr>
          <w:rFonts w:asciiTheme="minorHAnsi" w:hAnsiTheme="minorHAnsi"/>
          <w:color w:val="525252"/>
        </w:rPr>
      </w:pPr>
    </w:p>
    <w:p w14:paraId="2B208A8E" w14:textId="77777777" w:rsidR="00B24937" w:rsidRPr="009E11F4" w:rsidRDefault="00B24937" w:rsidP="00835241">
      <w:pPr>
        <w:rPr>
          <w:rFonts w:asciiTheme="minorHAnsi" w:hAnsiTheme="minorHAnsi"/>
        </w:rPr>
      </w:pPr>
    </w:p>
    <w:p w14:paraId="591C9CD7" w14:textId="77777777" w:rsidR="004E6831" w:rsidRPr="009E11F4" w:rsidRDefault="004E6831" w:rsidP="00835241">
      <w:pPr>
        <w:pStyle w:val="List"/>
        <w:widowControl w:val="0"/>
        <w:spacing w:after="0"/>
        <w:rPr>
          <w:sz w:val="22"/>
        </w:rPr>
      </w:pPr>
    </w:p>
    <w:p w14:paraId="1378B6E6" w14:textId="30298542" w:rsidR="00E42A34" w:rsidRDefault="009E11F4" w:rsidP="00835241">
      <w:r>
        <w:rPr>
          <w:noProof/>
          <w:color w:val="0000FF"/>
          <w:lang w:eastAsia="en-GB" w:bidi="ar-SA"/>
        </w:rPr>
        <w:drawing>
          <wp:anchor distT="0" distB="0" distL="114300" distR="114300" simplePos="0" relativeHeight="251661312" behindDoc="0" locked="0" layoutInCell="1" allowOverlap="1" wp14:anchorId="6B73293B" wp14:editId="6800DB00">
            <wp:simplePos x="0" y="0"/>
            <wp:positionH relativeFrom="margin">
              <wp:align>right</wp:align>
            </wp:positionH>
            <wp:positionV relativeFrom="paragraph">
              <wp:posOffset>250190</wp:posOffset>
            </wp:positionV>
            <wp:extent cx="2411186" cy="817255"/>
            <wp:effectExtent l="0" t="0" r="8255" b="1905"/>
            <wp:wrapNone/>
            <wp:docPr id="3626" name="Picture 3626" descr="Image result for ecopath development">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ecopath development">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11186" cy="81725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Layout w:type="fixed"/>
        <w:tblLook w:val="0000" w:firstRow="0" w:lastRow="0" w:firstColumn="0" w:lastColumn="0" w:noHBand="0" w:noVBand="0"/>
      </w:tblPr>
      <w:tblGrid>
        <w:gridCol w:w="4169"/>
        <w:gridCol w:w="747"/>
      </w:tblGrid>
      <w:tr w:rsidR="00E42A34" w14:paraId="4815DEB6" w14:textId="77777777" w:rsidTr="00BA77AB">
        <w:trPr>
          <w:trHeight w:val="1644"/>
        </w:trPr>
        <w:tc>
          <w:tcPr>
            <w:tcW w:w="4169" w:type="dxa"/>
            <w:shd w:val="clear" w:color="auto" w:fill="auto"/>
          </w:tcPr>
          <w:p w14:paraId="190D4237" w14:textId="77777777" w:rsidR="00E42A34" w:rsidRDefault="009267DD" w:rsidP="00835241">
            <w:pPr>
              <w:rPr>
                <w:rFonts w:ascii="Arial" w:hAnsi="Arial" w:cs="Arial"/>
                <w:b/>
                <w:color w:val="647A90"/>
                <w:sz w:val="14"/>
                <w:szCs w:val="14"/>
              </w:rPr>
            </w:pPr>
            <w:r>
              <w:rPr>
                <w:noProof/>
                <w:szCs w:val="22"/>
                <w:lang w:eastAsia="en-GB" w:bidi="ar-SA"/>
              </w:rPr>
              <w:drawing>
                <wp:inline distT="0" distB="0" distL="0" distR="0" wp14:anchorId="22DA6891" wp14:editId="2FEA3F98">
                  <wp:extent cx="2025015" cy="588010"/>
                  <wp:effectExtent l="0" t="0" r="0" b="2540"/>
                  <wp:docPr id="3617" name="Picture 3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25015" cy="588010"/>
                          </a:xfrm>
                          <a:prstGeom prst="rect">
                            <a:avLst/>
                          </a:prstGeom>
                          <a:solidFill>
                            <a:srgbClr val="FFFFFF"/>
                          </a:solidFill>
                          <a:ln>
                            <a:noFill/>
                          </a:ln>
                        </pic:spPr>
                      </pic:pic>
                    </a:graphicData>
                  </a:graphic>
                </wp:inline>
              </w:drawing>
            </w:r>
          </w:p>
          <w:p w14:paraId="2CB1F559" w14:textId="77777777" w:rsidR="00E42A34" w:rsidRDefault="00E42A34" w:rsidP="00835241">
            <w:pPr>
              <w:rPr>
                <w:rFonts w:ascii="Arial" w:hAnsi="Arial" w:cs="Arial"/>
                <w:b/>
                <w:color w:val="647A90"/>
                <w:sz w:val="14"/>
                <w:szCs w:val="14"/>
              </w:rPr>
            </w:pPr>
            <w:r>
              <w:rPr>
                <w:rFonts w:ascii="Arial" w:hAnsi="Arial" w:cs="Arial"/>
                <w:b/>
                <w:color w:val="647A90"/>
                <w:sz w:val="14"/>
                <w:szCs w:val="14"/>
              </w:rPr>
              <w:t>Head office</w:t>
            </w:r>
          </w:p>
          <w:p w14:paraId="421E281B" w14:textId="77777777" w:rsidR="00E42A34" w:rsidRDefault="00E42A34" w:rsidP="00835241">
            <w:pPr>
              <w:rPr>
                <w:rFonts w:ascii="Arial" w:hAnsi="Arial" w:cs="Arial"/>
                <w:b/>
                <w:color w:val="647A90"/>
                <w:sz w:val="14"/>
                <w:szCs w:val="14"/>
              </w:rPr>
            </w:pPr>
            <w:r>
              <w:rPr>
                <w:rFonts w:ascii="Arial" w:hAnsi="Arial" w:cs="Arial"/>
                <w:b/>
                <w:color w:val="647A90"/>
                <w:sz w:val="14"/>
                <w:szCs w:val="14"/>
              </w:rPr>
              <w:t>Centre for Environment, Fisheries &amp; Aquaculture Science</w:t>
            </w:r>
          </w:p>
          <w:p w14:paraId="19F5664F" w14:textId="77777777" w:rsidR="00E42A34" w:rsidRDefault="00E42A34" w:rsidP="00835241">
            <w:pPr>
              <w:rPr>
                <w:rFonts w:ascii="Arial" w:hAnsi="Arial" w:cs="Arial"/>
                <w:b/>
                <w:color w:val="647A90"/>
                <w:sz w:val="14"/>
                <w:szCs w:val="14"/>
              </w:rPr>
            </w:pPr>
            <w:r>
              <w:rPr>
                <w:rFonts w:ascii="Arial" w:hAnsi="Arial" w:cs="Arial"/>
                <w:b/>
                <w:color w:val="647A90"/>
                <w:sz w:val="14"/>
                <w:szCs w:val="14"/>
              </w:rPr>
              <w:t>Pakefield Road, Lowestoft, Suffolk NR33 0HT, UK</w:t>
            </w:r>
          </w:p>
          <w:p w14:paraId="766297A6" w14:textId="77777777" w:rsidR="00E42A34" w:rsidRDefault="00E42A34" w:rsidP="00835241">
            <w:pPr>
              <w:rPr>
                <w:rFonts w:ascii="Arial" w:hAnsi="Arial" w:cs="Arial"/>
                <w:b/>
                <w:color w:val="647A90"/>
                <w:sz w:val="14"/>
                <w:szCs w:val="14"/>
              </w:rPr>
            </w:pPr>
            <w:r>
              <w:rPr>
                <w:rFonts w:ascii="Arial" w:hAnsi="Arial" w:cs="Arial"/>
                <w:b/>
                <w:color w:val="647A90"/>
                <w:sz w:val="14"/>
                <w:szCs w:val="14"/>
              </w:rPr>
              <w:t>Tel +44 (0) 1502 56 2244  Fax +44 (0) 1502 51 3865</w:t>
            </w:r>
          </w:p>
          <w:p w14:paraId="3F60A8ED" w14:textId="77777777" w:rsidR="00E42A34" w:rsidRDefault="00E42A34" w:rsidP="00835241">
            <w:pPr>
              <w:rPr>
                <w:rFonts w:ascii="Arial" w:hAnsi="Arial" w:cs="Arial"/>
                <w:b/>
                <w:color w:val="647A90"/>
                <w:sz w:val="14"/>
                <w:szCs w:val="14"/>
              </w:rPr>
            </w:pPr>
            <w:r>
              <w:rPr>
                <w:rFonts w:ascii="Arial" w:hAnsi="Arial" w:cs="Arial"/>
                <w:b/>
                <w:color w:val="647A90"/>
                <w:sz w:val="14"/>
                <w:szCs w:val="14"/>
              </w:rPr>
              <w:t>www.cefas.defra.gov.uk</w:t>
            </w:r>
          </w:p>
          <w:p w14:paraId="7A3D5C0B" w14:textId="77777777" w:rsidR="00E42A34" w:rsidRDefault="00E42A34" w:rsidP="00835241">
            <w:pPr>
              <w:rPr>
                <w:rFonts w:ascii="Arial" w:hAnsi="Arial" w:cs="Arial"/>
                <w:b/>
                <w:color w:val="647A90"/>
                <w:sz w:val="14"/>
                <w:szCs w:val="14"/>
              </w:rPr>
            </w:pPr>
          </w:p>
          <w:p w14:paraId="1F010AEF" w14:textId="77777777" w:rsidR="00E42A34" w:rsidRDefault="00E42A34" w:rsidP="00835241">
            <w:pPr>
              <w:rPr>
                <w:szCs w:val="22"/>
              </w:rPr>
            </w:pPr>
            <w:r>
              <w:rPr>
                <w:rFonts w:ascii="Arial" w:hAnsi="Arial" w:cs="Arial"/>
                <w:b/>
                <w:color w:val="647A90"/>
                <w:sz w:val="14"/>
                <w:szCs w:val="14"/>
              </w:rPr>
              <w:t>Cefas is an executive agency of Defra</w:t>
            </w:r>
          </w:p>
          <w:p w14:paraId="060D2CE6" w14:textId="77777777" w:rsidR="00E42A34" w:rsidRDefault="00E42A34" w:rsidP="00835241">
            <w:pPr>
              <w:rPr>
                <w:szCs w:val="22"/>
              </w:rPr>
            </w:pPr>
          </w:p>
        </w:tc>
        <w:tc>
          <w:tcPr>
            <w:tcW w:w="747" w:type="dxa"/>
            <w:shd w:val="clear" w:color="auto" w:fill="auto"/>
          </w:tcPr>
          <w:p w14:paraId="42801E44" w14:textId="5F468A03" w:rsidR="00E42A34" w:rsidRDefault="00E42A34" w:rsidP="00835241">
            <w:pPr>
              <w:snapToGrid w:val="0"/>
              <w:rPr>
                <w:szCs w:val="22"/>
              </w:rPr>
            </w:pPr>
          </w:p>
        </w:tc>
      </w:tr>
    </w:tbl>
    <w:p w14:paraId="4AE39708" w14:textId="033CEDEC" w:rsidR="00E42A34" w:rsidRDefault="00E42A34" w:rsidP="00835241">
      <w:pPr>
        <w:pStyle w:val="Standard"/>
        <w:ind w:left="709"/>
      </w:pPr>
    </w:p>
    <w:p w14:paraId="53801621" w14:textId="77777777" w:rsidR="00B24937" w:rsidRDefault="00B24937" w:rsidP="00835241">
      <w:pPr>
        <w:pStyle w:val="Standard"/>
        <w:ind w:left="709"/>
      </w:pPr>
    </w:p>
    <w:p w14:paraId="500C6515" w14:textId="77777777" w:rsidR="00B24937" w:rsidRDefault="00B24937" w:rsidP="00835241">
      <w:pPr>
        <w:pStyle w:val="Heading1"/>
        <w:numPr>
          <w:ilvl w:val="0"/>
          <w:numId w:val="0"/>
        </w:numPr>
        <w:ind w:left="709"/>
        <w:rPr>
          <w:color w:val="004C6F"/>
        </w:rPr>
      </w:pPr>
      <w:bookmarkStart w:id="4" w:name="_Toc418613298"/>
      <w:bookmarkStart w:id="5" w:name="_Toc418613299"/>
    </w:p>
    <w:p w14:paraId="2ED2544E" w14:textId="77777777" w:rsidR="00B24937" w:rsidRDefault="00B24937" w:rsidP="00835241">
      <w:pPr>
        <w:pStyle w:val="Heading1"/>
        <w:numPr>
          <w:ilvl w:val="0"/>
          <w:numId w:val="0"/>
        </w:numPr>
        <w:ind w:left="709"/>
        <w:rPr>
          <w:color w:val="004C6F"/>
        </w:rPr>
        <w:sectPr w:rsidR="00B24937" w:rsidSect="009D3E9B">
          <w:footerReference w:type="even" r:id="rId15"/>
          <w:footerReference w:type="default" r:id="rId16"/>
          <w:pgSz w:w="11906" w:h="16838" w:code="9"/>
          <w:pgMar w:top="1440" w:right="1440" w:bottom="1440" w:left="1440" w:header="720" w:footer="720" w:gutter="0"/>
          <w:cols w:space="720"/>
          <w:docGrid w:linePitch="600" w:charSpace="32768"/>
        </w:sectPr>
      </w:pPr>
    </w:p>
    <w:p w14:paraId="1825F60F" w14:textId="22A4FEDE" w:rsidR="00B77B29" w:rsidRDefault="00B77B29" w:rsidP="009D3E9B">
      <w:pPr>
        <w:pStyle w:val="Heading1"/>
        <w:numPr>
          <w:ilvl w:val="0"/>
          <w:numId w:val="0"/>
        </w:numPr>
        <w:ind w:left="432" w:hanging="432"/>
      </w:pPr>
      <w:bookmarkStart w:id="6" w:name="_Toc478053315"/>
      <w:bookmarkStart w:id="7" w:name="_Toc482023664"/>
      <w:r>
        <w:rPr>
          <w:color w:val="004C6F"/>
        </w:rPr>
        <w:lastRenderedPageBreak/>
        <w:t>About this report</w:t>
      </w:r>
      <w:bookmarkEnd w:id="4"/>
      <w:bookmarkEnd w:id="6"/>
      <w:bookmarkEnd w:id="7"/>
    </w:p>
    <w:p w14:paraId="035D635D" w14:textId="77777777" w:rsidR="00B77B29" w:rsidRDefault="00B77B29" w:rsidP="00835241">
      <w:pPr>
        <w:pStyle w:val="Standard"/>
        <w:ind w:left="709"/>
      </w:pPr>
    </w:p>
    <w:p w14:paraId="41E00061" w14:textId="58A04ADD" w:rsidR="00667EC3" w:rsidRPr="00B3440C" w:rsidRDefault="00B77B29" w:rsidP="00B3440C">
      <w:pPr>
        <w:pStyle w:val="BodyText"/>
        <w:widowControl w:val="0"/>
        <w:spacing w:after="0"/>
      </w:pPr>
      <w:r w:rsidRPr="00B3440C">
        <w:t xml:space="preserve">This report describes the development of a tool for assessing the effect of model parameter uncertainty on the performance </w:t>
      </w:r>
      <w:r w:rsidR="0051234E" w:rsidRPr="00B3440C">
        <w:t xml:space="preserve">of </w:t>
      </w:r>
      <w:r w:rsidRPr="00B3440C">
        <w:t>management options simulated using an ecosystem model. It provides the rationale, description of methods and algorithms</w:t>
      </w:r>
      <w:r w:rsidR="0051234E" w:rsidRPr="00B3440C">
        <w:t>,</w:t>
      </w:r>
      <w:r w:rsidRPr="00B3440C">
        <w:t xml:space="preserve"> and a step</w:t>
      </w:r>
      <w:r w:rsidR="0051234E" w:rsidRPr="00B3440C">
        <w:t>-</w:t>
      </w:r>
      <w:r w:rsidRPr="00B3440C">
        <w:t>by</w:t>
      </w:r>
      <w:r w:rsidR="0051234E" w:rsidRPr="00B3440C">
        <w:t>-</w:t>
      </w:r>
      <w:r w:rsidRPr="00B3440C">
        <w:t>step guide for users of the tool. While the interface of the tool is designed to be user friendly, the setup of input files and its application requires a thorough understanding of the parameterisation of Ecopath models, advanced experience with Ecosim and understanding of Management Strategy Evaluation procedures.</w:t>
      </w:r>
      <w:r w:rsidR="00667EC3" w:rsidRPr="00B3440C">
        <w:t xml:space="preserve">  Mackinson et al. (in prep) provides a demonstration application by evaluating the implications of the North Sea multi-annual plan (EC 2016/0493). </w:t>
      </w:r>
    </w:p>
    <w:p w14:paraId="5854D10F" w14:textId="77777777" w:rsidR="00B77B29" w:rsidRDefault="00B77B29" w:rsidP="00835241">
      <w:pPr>
        <w:ind w:left="709"/>
      </w:pPr>
    </w:p>
    <w:p w14:paraId="48E50A1C" w14:textId="77777777" w:rsidR="00B77B29" w:rsidRDefault="00B77B29" w:rsidP="00835241">
      <w:pPr>
        <w:pStyle w:val="Heading1"/>
        <w:numPr>
          <w:ilvl w:val="0"/>
          <w:numId w:val="0"/>
        </w:numPr>
      </w:pPr>
      <w:bookmarkStart w:id="8" w:name="_Toc478053316"/>
      <w:bookmarkStart w:id="9" w:name="_Toc482023665"/>
      <w:r>
        <w:rPr>
          <w:color w:val="004C6F"/>
        </w:rPr>
        <w:t>Acknowledgements</w:t>
      </w:r>
      <w:bookmarkEnd w:id="8"/>
      <w:bookmarkEnd w:id="9"/>
    </w:p>
    <w:p w14:paraId="15C1AFF6" w14:textId="77777777" w:rsidR="00B77B29" w:rsidRDefault="00B77B29" w:rsidP="00835241">
      <w:pPr>
        <w:ind w:left="709"/>
      </w:pPr>
    </w:p>
    <w:p w14:paraId="42883766" w14:textId="45C1E279" w:rsidR="00B77B29" w:rsidRPr="00B3440C" w:rsidRDefault="00B77B29" w:rsidP="00835241">
      <w:pPr>
        <w:rPr>
          <w:sz w:val="24"/>
        </w:rPr>
      </w:pPr>
      <w:r w:rsidRPr="00B3440C">
        <w:rPr>
          <w:sz w:val="24"/>
        </w:rPr>
        <w:t xml:space="preserve">The work </w:t>
      </w:r>
      <w:r w:rsidR="00331563" w:rsidRPr="00B3440C">
        <w:rPr>
          <w:sz w:val="24"/>
        </w:rPr>
        <w:t xml:space="preserve">started in earnest in 2011 and </w:t>
      </w:r>
      <w:r w:rsidRPr="00B3440C">
        <w:rPr>
          <w:sz w:val="24"/>
        </w:rPr>
        <w:t>has been supported by funding from the EU Framework 7 (FP7) GAP2 project and from Defra project M1228 ‘Fizzyfish’. This report marks a milestone in the tool</w:t>
      </w:r>
      <w:r w:rsidR="0051234E" w:rsidRPr="00B3440C">
        <w:rPr>
          <w:sz w:val="24"/>
        </w:rPr>
        <w:t>s’</w:t>
      </w:r>
      <w:r w:rsidRPr="00B3440C">
        <w:rPr>
          <w:sz w:val="24"/>
        </w:rPr>
        <w:t xml:space="preserve"> capability and the foundations for continued development to support evaluations of the eco</w:t>
      </w:r>
      <w:r w:rsidR="0051234E" w:rsidRPr="00B3440C">
        <w:rPr>
          <w:sz w:val="24"/>
        </w:rPr>
        <w:t>logical</w:t>
      </w:r>
      <w:r w:rsidRPr="00B3440C">
        <w:rPr>
          <w:sz w:val="24"/>
        </w:rPr>
        <w:t xml:space="preserve"> and fishery trade-offs associated with alternative </w:t>
      </w:r>
      <w:r w:rsidR="0051234E" w:rsidRPr="00B3440C">
        <w:rPr>
          <w:sz w:val="24"/>
        </w:rPr>
        <w:t xml:space="preserve">fisheries </w:t>
      </w:r>
      <w:r w:rsidRPr="00B3440C">
        <w:rPr>
          <w:sz w:val="24"/>
        </w:rPr>
        <w:t>management options.</w:t>
      </w:r>
    </w:p>
    <w:p w14:paraId="7EC22562" w14:textId="77777777" w:rsidR="0011169B" w:rsidRPr="00B3440C" w:rsidRDefault="0011169B" w:rsidP="00835241">
      <w:pPr>
        <w:widowControl/>
        <w:suppressAutoHyphens w:val="0"/>
        <w:spacing w:line="240" w:lineRule="auto"/>
        <w:ind w:left="709"/>
        <w:jc w:val="left"/>
        <w:textAlignment w:val="auto"/>
        <w:rPr>
          <w:rFonts w:ascii="Cambria" w:eastAsia="Times New Roman" w:hAnsi="Cambria" w:cs="Times New Roman"/>
          <w:b/>
          <w:bCs/>
          <w:color w:val="365F91"/>
          <w:sz w:val="32"/>
          <w:szCs w:val="28"/>
          <w:lang w:val="en-US" w:eastAsia="ar-SA" w:bidi="ar-SA"/>
        </w:rPr>
      </w:pPr>
      <w:r w:rsidRPr="00B3440C">
        <w:rPr>
          <w:sz w:val="24"/>
        </w:rPr>
        <w:br w:type="page"/>
      </w:r>
    </w:p>
    <w:p w14:paraId="79211EED" w14:textId="77777777" w:rsidR="004657B1" w:rsidRDefault="004657B1" w:rsidP="00835241">
      <w:pPr>
        <w:pStyle w:val="TOCHeading"/>
        <w:ind w:left="709"/>
      </w:pPr>
      <w:bookmarkStart w:id="10" w:name="_Toc478053317"/>
      <w:bookmarkStart w:id="11" w:name="_Toc482023666"/>
      <w:r>
        <w:lastRenderedPageBreak/>
        <w:t>Contents</w:t>
      </w:r>
      <w:bookmarkEnd w:id="10"/>
      <w:bookmarkEnd w:id="11"/>
    </w:p>
    <w:bookmarkEnd w:id="5" w:displacedByCustomXml="next"/>
    <w:bookmarkStart w:id="12" w:name="_Toc482023667" w:displacedByCustomXml="next"/>
    <w:bookmarkStart w:id="13" w:name="_Toc418613300" w:displacedByCustomXml="next"/>
    <w:bookmarkStart w:id="14" w:name="_Toc478053318" w:displacedByCustomXml="next"/>
    <w:sdt>
      <w:sdtPr>
        <w:rPr>
          <w:rFonts w:ascii="Calibri" w:eastAsia="SimSun" w:hAnsi="Calibri" w:cs="Mangal"/>
          <w:b w:val="0"/>
          <w:bCs w:val="0"/>
          <w:color w:val="auto"/>
          <w:sz w:val="24"/>
          <w:szCs w:val="24"/>
          <w:lang w:val="en-GB" w:eastAsia="hi-IN" w:bidi="hi-IN"/>
        </w:rPr>
        <w:id w:val="687792561"/>
        <w:docPartObj>
          <w:docPartGallery w:val="Table of Contents"/>
          <w:docPartUnique/>
        </w:docPartObj>
      </w:sdtPr>
      <w:sdtEndPr>
        <w:rPr>
          <w:noProof/>
          <w:sz w:val="22"/>
        </w:rPr>
      </w:sdtEndPr>
      <w:sdtContent>
        <w:p w14:paraId="27062A4E" w14:textId="28490631" w:rsidR="00723704" w:rsidRDefault="00723704" w:rsidP="00835241">
          <w:pPr>
            <w:pStyle w:val="TOCHeading"/>
          </w:pPr>
          <w:r>
            <w:t>Table of Contents</w:t>
          </w:r>
          <w:bookmarkEnd w:id="12"/>
        </w:p>
        <w:p w14:paraId="56B620F8" w14:textId="0AED0083" w:rsidR="00CA68FB" w:rsidRDefault="00723704">
          <w:pPr>
            <w:pStyle w:val="TOC1"/>
            <w:tabs>
              <w:tab w:val="right" w:leader="dot" w:pos="9016"/>
            </w:tabs>
            <w:rPr>
              <w:rFonts w:asciiTheme="minorHAnsi" w:eastAsiaTheme="minorEastAsia" w:hAnsiTheme="minorHAnsi" w:cstheme="minorBidi"/>
              <w:noProof/>
              <w:kern w:val="0"/>
              <w:szCs w:val="22"/>
              <w:lang w:eastAsia="en-GB" w:bidi="ar-SA"/>
            </w:rPr>
          </w:pPr>
          <w:r>
            <w:fldChar w:fldCharType="begin"/>
          </w:r>
          <w:r>
            <w:instrText xml:space="preserve"> TOC \o "1-3" \h \z \u </w:instrText>
          </w:r>
          <w:r>
            <w:fldChar w:fldCharType="separate"/>
          </w:r>
          <w:hyperlink w:anchor="_Toc482023664" w:history="1">
            <w:r w:rsidR="00CA68FB" w:rsidRPr="00577023">
              <w:rPr>
                <w:rStyle w:val="Hyperlink"/>
                <w:noProof/>
              </w:rPr>
              <w:t>About this report</w:t>
            </w:r>
            <w:r w:rsidR="00CA68FB">
              <w:rPr>
                <w:noProof/>
                <w:webHidden/>
              </w:rPr>
              <w:tab/>
            </w:r>
            <w:r w:rsidR="00CA68FB">
              <w:rPr>
                <w:noProof/>
                <w:webHidden/>
              </w:rPr>
              <w:fldChar w:fldCharType="begin"/>
            </w:r>
            <w:r w:rsidR="00CA68FB">
              <w:rPr>
                <w:noProof/>
                <w:webHidden/>
              </w:rPr>
              <w:instrText xml:space="preserve"> PAGEREF _Toc482023664 \h </w:instrText>
            </w:r>
            <w:r w:rsidR="00CA68FB">
              <w:rPr>
                <w:noProof/>
                <w:webHidden/>
              </w:rPr>
            </w:r>
            <w:r w:rsidR="00CA68FB">
              <w:rPr>
                <w:noProof/>
                <w:webHidden/>
              </w:rPr>
              <w:fldChar w:fldCharType="separate"/>
            </w:r>
            <w:r w:rsidR="00BE5096">
              <w:rPr>
                <w:noProof/>
                <w:webHidden/>
              </w:rPr>
              <w:t>2</w:t>
            </w:r>
            <w:r w:rsidR="00CA68FB">
              <w:rPr>
                <w:noProof/>
                <w:webHidden/>
              </w:rPr>
              <w:fldChar w:fldCharType="end"/>
            </w:r>
          </w:hyperlink>
        </w:p>
        <w:p w14:paraId="241BB5EB" w14:textId="503656B3" w:rsidR="00CA68FB" w:rsidRDefault="002F719A">
          <w:pPr>
            <w:pStyle w:val="TOC1"/>
            <w:tabs>
              <w:tab w:val="right" w:leader="dot" w:pos="9016"/>
            </w:tabs>
            <w:rPr>
              <w:rFonts w:asciiTheme="minorHAnsi" w:eastAsiaTheme="minorEastAsia" w:hAnsiTheme="minorHAnsi" w:cstheme="minorBidi"/>
              <w:noProof/>
              <w:kern w:val="0"/>
              <w:szCs w:val="22"/>
              <w:lang w:eastAsia="en-GB" w:bidi="ar-SA"/>
            </w:rPr>
          </w:pPr>
          <w:hyperlink w:anchor="_Toc482023665" w:history="1">
            <w:r w:rsidR="00CA68FB" w:rsidRPr="00577023">
              <w:rPr>
                <w:rStyle w:val="Hyperlink"/>
                <w:noProof/>
              </w:rPr>
              <w:t>Acknowledgements</w:t>
            </w:r>
            <w:r w:rsidR="00CA68FB">
              <w:rPr>
                <w:noProof/>
                <w:webHidden/>
              </w:rPr>
              <w:tab/>
            </w:r>
            <w:r w:rsidR="00CA68FB">
              <w:rPr>
                <w:noProof/>
                <w:webHidden/>
              </w:rPr>
              <w:fldChar w:fldCharType="begin"/>
            </w:r>
            <w:r w:rsidR="00CA68FB">
              <w:rPr>
                <w:noProof/>
                <w:webHidden/>
              </w:rPr>
              <w:instrText xml:space="preserve"> PAGEREF _Toc482023665 \h </w:instrText>
            </w:r>
            <w:r w:rsidR="00CA68FB">
              <w:rPr>
                <w:noProof/>
                <w:webHidden/>
              </w:rPr>
            </w:r>
            <w:r w:rsidR="00CA68FB">
              <w:rPr>
                <w:noProof/>
                <w:webHidden/>
              </w:rPr>
              <w:fldChar w:fldCharType="separate"/>
            </w:r>
            <w:r w:rsidR="00BE5096">
              <w:rPr>
                <w:noProof/>
                <w:webHidden/>
              </w:rPr>
              <w:t>2</w:t>
            </w:r>
            <w:r w:rsidR="00CA68FB">
              <w:rPr>
                <w:noProof/>
                <w:webHidden/>
              </w:rPr>
              <w:fldChar w:fldCharType="end"/>
            </w:r>
          </w:hyperlink>
        </w:p>
        <w:p w14:paraId="561EBA75" w14:textId="1F8BE9B5" w:rsidR="00CA68FB" w:rsidRDefault="002F719A">
          <w:pPr>
            <w:pStyle w:val="TOC1"/>
            <w:tabs>
              <w:tab w:val="right" w:leader="dot" w:pos="9016"/>
            </w:tabs>
            <w:rPr>
              <w:rFonts w:asciiTheme="minorHAnsi" w:eastAsiaTheme="minorEastAsia" w:hAnsiTheme="minorHAnsi" w:cstheme="minorBidi"/>
              <w:noProof/>
              <w:kern w:val="0"/>
              <w:szCs w:val="22"/>
              <w:lang w:eastAsia="en-GB" w:bidi="ar-SA"/>
            </w:rPr>
          </w:pPr>
          <w:hyperlink w:anchor="_Toc482023666" w:history="1">
            <w:r w:rsidR="00CA68FB" w:rsidRPr="00577023">
              <w:rPr>
                <w:rStyle w:val="Hyperlink"/>
                <w:noProof/>
              </w:rPr>
              <w:t>Contents</w:t>
            </w:r>
            <w:r w:rsidR="00CA68FB">
              <w:rPr>
                <w:noProof/>
                <w:webHidden/>
              </w:rPr>
              <w:tab/>
            </w:r>
            <w:r w:rsidR="00CA68FB">
              <w:rPr>
                <w:noProof/>
                <w:webHidden/>
              </w:rPr>
              <w:fldChar w:fldCharType="begin"/>
            </w:r>
            <w:r w:rsidR="00CA68FB">
              <w:rPr>
                <w:noProof/>
                <w:webHidden/>
              </w:rPr>
              <w:instrText xml:space="preserve"> PAGEREF _Toc482023666 \h </w:instrText>
            </w:r>
            <w:r w:rsidR="00CA68FB">
              <w:rPr>
                <w:noProof/>
                <w:webHidden/>
              </w:rPr>
            </w:r>
            <w:r w:rsidR="00CA68FB">
              <w:rPr>
                <w:noProof/>
                <w:webHidden/>
              </w:rPr>
              <w:fldChar w:fldCharType="separate"/>
            </w:r>
            <w:r w:rsidR="00BE5096">
              <w:rPr>
                <w:noProof/>
                <w:webHidden/>
              </w:rPr>
              <w:t>3</w:t>
            </w:r>
            <w:r w:rsidR="00CA68FB">
              <w:rPr>
                <w:noProof/>
                <w:webHidden/>
              </w:rPr>
              <w:fldChar w:fldCharType="end"/>
            </w:r>
          </w:hyperlink>
        </w:p>
        <w:p w14:paraId="73E3FC48" w14:textId="4DA0A8D9" w:rsidR="00CA68FB" w:rsidRDefault="002F719A">
          <w:pPr>
            <w:pStyle w:val="TOC1"/>
            <w:tabs>
              <w:tab w:val="right" w:leader="dot" w:pos="9016"/>
            </w:tabs>
            <w:rPr>
              <w:rFonts w:asciiTheme="minorHAnsi" w:eastAsiaTheme="minorEastAsia" w:hAnsiTheme="minorHAnsi" w:cstheme="minorBidi"/>
              <w:noProof/>
              <w:kern w:val="0"/>
              <w:szCs w:val="22"/>
              <w:lang w:eastAsia="en-GB" w:bidi="ar-SA"/>
            </w:rPr>
          </w:pPr>
          <w:hyperlink w:anchor="_Toc482023667" w:history="1">
            <w:r w:rsidR="00CA68FB" w:rsidRPr="00577023">
              <w:rPr>
                <w:rStyle w:val="Hyperlink"/>
                <w:noProof/>
              </w:rPr>
              <w:t>Table of Contents</w:t>
            </w:r>
            <w:r w:rsidR="00CA68FB">
              <w:rPr>
                <w:noProof/>
                <w:webHidden/>
              </w:rPr>
              <w:tab/>
            </w:r>
            <w:r w:rsidR="00CA68FB">
              <w:rPr>
                <w:noProof/>
                <w:webHidden/>
              </w:rPr>
              <w:fldChar w:fldCharType="begin"/>
            </w:r>
            <w:r w:rsidR="00CA68FB">
              <w:rPr>
                <w:noProof/>
                <w:webHidden/>
              </w:rPr>
              <w:instrText xml:space="preserve"> PAGEREF _Toc482023667 \h </w:instrText>
            </w:r>
            <w:r w:rsidR="00CA68FB">
              <w:rPr>
                <w:noProof/>
                <w:webHidden/>
              </w:rPr>
            </w:r>
            <w:r w:rsidR="00CA68FB">
              <w:rPr>
                <w:noProof/>
                <w:webHidden/>
              </w:rPr>
              <w:fldChar w:fldCharType="separate"/>
            </w:r>
            <w:r w:rsidR="00BE5096">
              <w:rPr>
                <w:noProof/>
                <w:webHidden/>
              </w:rPr>
              <w:t>3</w:t>
            </w:r>
            <w:r w:rsidR="00CA68FB">
              <w:rPr>
                <w:noProof/>
                <w:webHidden/>
              </w:rPr>
              <w:fldChar w:fldCharType="end"/>
            </w:r>
          </w:hyperlink>
        </w:p>
        <w:p w14:paraId="0C5257EF" w14:textId="1F3FF4F5" w:rsidR="00CA68FB" w:rsidRDefault="002F719A">
          <w:pPr>
            <w:pStyle w:val="TOC1"/>
            <w:tabs>
              <w:tab w:val="right" w:leader="dot" w:pos="9016"/>
            </w:tabs>
            <w:rPr>
              <w:rFonts w:asciiTheme="minorHAnsi" w:eastAsiaTheme="minorEastAsia" w:hAnsiTheme="minorHAnsi" w:cstheme="minorBidi"/>
              <w:noProof/>
              <w:kern w:val="0"/>
              <w:szCs w:val="22"/>
              <w:lang w:eastAsia="en-GB" w:bidi="ar-SA"/>
            </w:rPr>
          </w:pPr>
          <w:hyperlink w:anchor="_Toc482023668" w:history="1">
            <w:r w:rsidR="00CA68FB" w:rsidRPr="00577023">
              <w:rPr>
                <w:rStyle w:val="Hyperlink"/>
                <w:rFonts w:ascii="Symbol" w:hAnsi="Symbol" w:cs="Symbol"/>
                <w:noProof/>
              </w:rPr>
              <w:t>1.</w:t>
            </w:r>
            <w:r w:rsidR="00CA68FB" w:rsidRPr="00577023">
              <w:rPr>
                <w:rStyle w:val="Hyperlink"/>
                <w:noProof/>
              </w:rPr>
              <w:t xml:space="preserve"> Introduction</w:t>
            </w:r>
            <w:r w:rsidR="00CA68FB">
              <w:rPr>
                <w:noProof/>
                <w:webHidden/>
              </w:rPr>
              <w:tab/>
            </w:r>
            <w:r w:rsidR="00CA68FB">
              <w:rPr>
                <w:noProof/>
                <w:webHidden/>
              </w:rPr>
              <w:fldChar w:fldCharType="begin"/>
            </w:r>
            <w:r w:rsidR="00CA68FB">
              <w:rPr>
                <w:noProof/>
                <w:webHidden/>
              </w:rPr>
              <w:instrText xml:space="preserve"> PAGEREF _Toc482023668 \h </w:instrText>
            </w:r>
            <w:r w:rsidR="00CA68FB">
              <w:rPr>
                <w:noProof/>
                <w:webHidden/>
              </w:rPr>
            </w:r>
            <w:r w:rsidR="00CA68FB">
              <w:rPr>
                <w:noProof/>
                <w:webHidden/>
              </w:rPr>
              <w:fldChar w:fldCharType="separate"/>
            </w:r>
            <w:r w:rsidR="00BE5096">
              <w:rPr>
                <w:noProof/>
                <w:webHidden/>
              </w:rPr>
              <w:t>5</w:t>
            </w:r>
            <w:r w:rsidR="00CA68FB">
              <w:rPr>
                <w:noProof/>
                <w:webHidden/>
              </w:rPr>
              <w:fldChar w:fldCharType="end"/>
            </w:r>
          </w:hyperlink>
        </w:p>
        <w:p w14:paraId="4E043661" w14:textId="223147EE" w:rsidR="00CA68FB" w:rsidRDefault="002F719A">
          <w:pPr>
            <w:pStyle w:val="TOC1"/>
            <w:tabs>
              <w:tab w:val="right" w:leader="dot" w:pos="9016"/>
            </w:tabs>
            <w:rPr>
              <w:rFonts w:asciiTheme="minorHAnsi" w:eastAsiaTheme="minorEastAsia" w:hAnsiTheme="minorHAnsi" w:cstheme="minorBidi"/>
              <w:noProof/>
              <w:kern w:val="0"/>
              <w:szCs w:val="22"/>
              <w:lang w:eastAsia="en-GB" w:bidi="ar-SA"/>
            </w:rPr>
          </w:pPr>
          <w:hyperlink w:anchor="_Toc482023669" w:history="1">
            <w:r w:rsidR="00CA68FB" w:rsidRPr="00577023">
              <w:rPr>
                <w:rStyle w:val="Hyperlink"/>
                <w:rFonts w:ascii="Symbol" w:hAnsi="Symbol" w:cs="Symbol"/>
                <w:noProof/>
              </w:rPr>
              <w:t>2.</w:t>
            </w:r>
            <w:r w:rsidR="00CA68FB" w:rsidRPr="00577023">
              <w:rPr>
                <w:rStyle w:val="Hyperlink"/>
                <w:noProof/>
              </w:rPr>
              <w:t xml:space="preserve"> How the tool works</w:t>
            </w:r>
            <w:r w:rsidR="00CA68FB">
              <w:rPr>
                <w:noProof/>
                <w:webHidden/>
              </w:rPr>
              <w:tab/>
            </w:r>
            <w:r w:rsidR="00CA68FB">
              <w:rPr>
                <w:noProof/>
                <w:webHidden/>
              </w:rPr>
              <w:fldChar w:fldCharType="begin"/>
            </w:r>
            <w:r w:rsidR="00CA68FB">
              <w:rPr>
                <w:noProof/>
                <w:webHidden/>
              </w:rPr>
              <w:instrText xml:space="preserve"> PAGEREF _Toc482023669 \h </w:instrText>
            </w:r>
            <w:r w:rsidR="00CA68FB">
              <w:rPr>
                <w:noProof/>
                <w:webHidden/>
              </w:rPr>
            </w:r>
            <w:r w:rsidR="00CA68FB">
              <w:rPr>
                <w:noProof/>
                <w:webHidden/>
              </w:rPr>
              <w:fldChar w:fldCharType="separate"/>
            </w:r>
            <w:r w:rsidR="00BE5096">
              <w:rPr>
                <w:noProof/>
                <w:webHidden/>
              </w:rPr>
              <w:t>7</w:t>
            </w:r>
            <w:r w:rsidR="00CA68FB">
              <w:rPr>
                <w:noProof/>
                <w:webHidden/>
              </w:rPr>
              <w:fldChar w:fldCharType="end"/>
            </w:r>
          </w:hyperlink>
        </w:p>
        <w:p w14:paraId="12A6F6D1" w14:textId="5F1EF4AA" w:rsidR="00CA68FB" w:rsidRDefault="002F719A">
          <w:pPr>
            <w:pStyle w:val="TOC2"/>
            <w:tabs>
              <w:tab w:val="right" w:leader="dot" w:pos="9016"/>
            </w:tabs>
            <w:rPr>
              <w:rFonts w:asciiTheme="minorHAnsi" w:eastAsiaTheme="minorEastAsia" w:hAnsiTheme="minorHAnsi" w:cstheme="minorBidi"/>
              <w:noProof/>
              <w:kern w:val="0"/>
              <w:lang w:val="en-GB" w:eastAsia="en-GB"/>
            </w:rPr>
          </w:pPr>
          <w:hyperlink w:anchor="_Toc482023670" w:history="1">
            <w:r w:rsidR="00CA68FB" w:rsidRPr="00577023">
              <w:rPr>
                <w:rStyle w:val="Hyperlink"/>
                <w:rFonts w:cs="Courier New"/>
                <w:noProof/>
                <w:lang w:bidi="hi-IN"/>
              </w:rPr>
              <w:t>2.1.</w:t>
            </w:r>
            <w:r w:rsidR="00CA68FB" w:rsidRPr="00577023">
              <w:rPr>
                <w:rStyle w:val="Hyperlink"/>
                <w:noProof/>
                <w:lang w:bidi="hi-IN"/>
              </w:rPr>
              <w:t xml:space="preserve"> Overview of how the plug-in works</w:t>
            </w:r>
            <w:r w:rsidR="00CA68FB">
              <w:rPr>
                <w:noProof/>
                <w:webHidden/>
              </w:rPr>
              <w:tab/>
            </w:r>
            <w:r w:rsidR="00CA68FB">
              <w:rPr>
                <w:noProof/>
                <w:webHidden/>
              </w:rPr>
              <w:fldChar w:fldCharType="begin"/>
            </w:r>
            <w:r w:rsidR="00CA68FB">
              <w:rPr>
                <w:noProof/>
                <w:webHidden/>
              </w:rPr>
              <w:instrText xml:space="preserve"> PAGEREF _Toc482023670 \h </w:instrText>
            </w:r>
            <w:r w:rsidR="00CA68FB">
              <w:rPr>
                <w:noProof/>
                <w:webHidden/>
              </w:rPr>
            </w:r>
            <w:r w:rsidR="00CA68FB">
              <w:rPr>
                <w:noProof/>
                <w:webHidden/>
              </w:rPr>
              <w:fldChar w:fldCharType="separate"/>
            </w:r>
            <w:r w:rsidR="00BE5096">
              <w:rPr>
                <w:noProof/>
                <w:webHidden/>
              </w:rPr>
              <w:t>7</w:t>
            </w:r>
            <w:r w:rsidR="00CA68FB">
              <w:rPr>
                <w:noProof/>
                <w:webHidden/>
              </w:rPr>
              <w:fldChar w:fldCharType="end"/>
            </w:r>
          </w:hyperlink>
        </w:p>
        <w:p w14:paraId="2A575FA8" w14:textId="411AD47E" w:rsidR="00CA68FB" w:rsidRDefault="002F719A">
          <w:pPr>
            <w:pStyle w:val="TOC2"/>
            <w:tabs>
              <w:tab w:val="right" w:leader="dot" w:pos="9016"/>
            </w:tabs>
            <w:rPr>
              <w:rFonts w:asciiTheme="minorHAnsi" w:eastAsiaTheme="minorEastAsia" w:hAnsiTheme="minorHAnsi" w:cstheme="minorBidi"/>
              <w:noProof/>
              <w:kern w:val="0"/>
              <w:lang w:val="en-GB" w:eastAsia="en-GB"/>
            </w:rPr>
          </w:pPr>
          <w:hyperlink w:anchor="_Toc482023671" w:history="1">
            <w:r w:rsidR="00CA68FB" w:rsidRPr="00577023">
              <w:rPr>
                <w:rStyle w:val="Hyperlink"/>
                <w:rFonts w:cs="Courier New"/>
                <w:noProof/>
                <w:lang w:bidi="hi-IN"/>
              </w:rPr>
              <w:t>2.2.</w:t>
            </w:r>
            <w:r w:rsidR="00CA68FB" w:rsidRPr="00577023">
              <w:rPr>
                <w:rStyle w:val="Hyperlink"/>
                <w:noProof/>
                <w:lang w:bidi="hi-IN"/>
              </w:rPr>
              <w:t xml:space="preserve"> Create possible EwE Models</w:t>
            </w:r>
            <w:r w:rsidR="00CA68FB">
              <w:rPr>
                <w:noProof/>
                <w:webHidden/>
              </w:rPr>
              <w:tab/>
            </w:r>
            <w:r w:rsidR="00CA68FB">
              <w:rPr>
                <w:noProof/>
                <w:webHidden/>
              </w:rPr>
              <w:fldChar w:fldCharType="begin"/>
            </w:r>
            <w:r w:rsidR="00CA68FB">
              <w:rPr>
                <w:noProof/>
                <w:webHidden/>
              </w:rPr>
              <w:instrText xml:space="preserve"> PAGEREF _Toc482023671 \h </w:instrText>
            </w:r>
            <w:r w:rsidR="00CA68FB">
              <w:rPr>
                <w:noProof/>
                <w:webHidden/>
              </w:rPr>
            </w:r>
            <w:r w:rsidR="00CA68FB">
              <w:rPr>
                <w:noProof/>
                <w:webHidden/>
              </w:rPr>
              <w:fldChar w:fldCharType="separate"/>
            </w:r>
            <w:r w:rsidR="00BE5096">
              <w:rPr>
                <w:noProof/>
                <w:webHidden/>
              </w:rPr>
              <w:t>8</w:t>
            </w:r>
            <w:r w:rsidR="00CA68FB">
              <w:rPr>
                <w:noProof/>
                <w:webHidden/>
              </w:rPr>
              <w:fldChar w:fldCharType="end"/>
            </w:r>
          </w:hyperlink>
        </w:p>
        <w:p w14:paraId="74FD7E8E" w14:textId="41D414CC" w:rsidR="00CA68FB" w:rsidRDefault="002F719A">
          <w:pPr>
            <w:pStyle w:val="TOC3"/>
            <w:tabs>
              <w:tab w:val="right" w:leader="dot" w:pos="9016"/>
            </w:tabs>
            <w:rPr>
              <w:rFonts w:asciiTheme="minorHAnsi" w:eastAsiaTheme="minorEastAsia" w:hAnsiTheme="minorHAnsi" w:cstheme="minorBidi"/>
              <w:noProof/>
              <w:kern w:val="0"/>
              <w:lang w:val="en-GB" w:eastAsia="en-GB"/>
            </w:rPr>
          </w:pPr>
          <w:hyperlink w:anchor="_Toc482023672" w:history="1">
            <w:r w:rsidR="00CA68FB" w:rsidRPr="00577023">
              <w:rPr>
                <w:rStyle w:val="Hyperlink"/>
                <w:rFonts w:cs="Wingdings"/>
                <w:noProof/>
                <w:lang w:bidi="hi-IN"/>
              </w:rPr>
              <w:t>2.2.1</w:t>
            </w:r>
            <w:r w:rsidR="00CA68FB" w:rsidRPr="00577023">
              <w:rPr>
                <w:rStyle w:val="Hyperlink"/>
                <w:noProof/>
                <w:lang w:bidi="hi-IN"/>
              </w:rPr>
              <w:t xml:space="preserve"> Ecopath Parameters</w:t>
            </w:r>
            <w:r w:rsidR="00CA68FB">
              <w:rPr>
                <w:noProof/>
                <w:webHidden/>
              </w:rPr>
              <w:tab/>
            </w:r>
            <w:r w:rsidR="00CA68FB">
              <w:rPr>
                <w:noProof/>
                <w:webHidden/>
              </w:rPr>
              <w:fldChar w:fldCharType="begin"/>
            </w:r>
            <w:r w:rsidR="00CA68FB">
              <w:rPr>
                <w:noProof/>
                <w:webHidden/>
              </w:rPr>
              <w:instrText xml:space="preserve"> PAGEREF _Toc482023672 \h </w:instrText>
            </w:r>
            <w:r w:rsidR="00CA68FB">
              <w:rPr>
                <w:noProof/>
                <w:webHidden/>
              </w:rPr>
            </w:r>
            <w:r w:rsidR="00CA68FB">
              <w:rPr>
                <w:noProof/>
                <w:webHidden/>
              </w:rPr>
              <w:fldChar w:fldCharType="separate"/>
            </w:r>
            <w:r w:rsidR="00BE5096">
              <w:rPr>
                <w:noProof/>
                <w:webHidden/>
              </w:rPr>
              <w:t>8</w:t>
            </w:r>
            <w:r w:rsidR="00CA68FB">
              <w:rPr>
                <w:noProof/>
                <w:webHidden/>
              </w:rPr>
              <w:fldChar w:fldCharType="end"/>
            </w:r>
          </w:hyperlink>
        </w:p>
        <w:p w14:paraId="3BECF536" w14:textId="1923DA55" w:rsidR="00CA68FB" w:rsidRDefault="002F719A">
          <w:pPr>
            <w:pStyle w:val="TOC3"/>
            <w:tabs>
              <w:tab w:val="right" w:leader="dot" w:pos="9016"/>
            </w:tabs>
            <w:rPr>
              <w:rFonts w:asciiTheme="minorHAnsi" w:eastAsiaTheme="minorEastAsia" w:hAnsiTheme="minorHAnsi" w:cstheme="minorBidi"/>
              <w:noProof/>
              <w:kern w:val="0"/>
              <w:lang w:val="en-GB" w:eastAsia="en-GB"/>
            </w:rPr>
          </w:pPr>
          <w:hyperlink w:anchor="_Toc482023673" w:history="1">
            <w:r w:rsidR="00CA68FB" w:rsidRPr="00577023">
              <w:rPr>
                <w:rStyle w:val="Hyperlink"/>
                <w:rFonts w:cs="Wingdings"/>
                <w:noProof/>
                <w:lang w:bidi="hi-IN"/>
              </w:rPr>
              <w:t>2.2.2</w:t>
            </w:r>
            <w:r w:rsidR="00CA68FB" w:rsidRPr="00577023">
              <w:rPr>
                <w:rStyle w:val="Hyperlink"/>
                <w:noProof/>
                <w:lang w:bidi="hi-IN"/>
              </w:rPr>
              <w:t xml:space="preserve"> Ecosim Parameters</w:t>
            </w:r>
            <w:r w:rsidR="00CA68FB">
              <w:rPr>
                <w:noProof/>
                <w:webHidden/>
              </w:rPr>
              <w:tab/>
            </w:r>
            <w:r w:rsidR="00CA68FB">
              <w:rPr>
                <w:noProof/>
                <w:webHidden/>
              </w:rPr>
              <w:fldChar w:fldCharType="begin"/>
            </w:r>
            <w:r w:rsidR="00CA68FB">
              <w:rPr>
                <w:noProof/>
                <w:webHidden/>
              </w:rPr>
              <w:instrText xml:space="preserve"> PAGEREF _Toc482023673 \h </w:instrText>
            </w:r>
            <w:r w:rsidR="00CA68FB">
              <w:rPr>
                <w:noProof/>
                <w:webHidden/>
              </w:rPr>
            </w:r>
            <w:r w:rsidR="00CA68FB">
              <w:rPr>
                <w:noProof/>
                <w:webHidden/>
              </w:rPr>
              <w:fldChar w:fldCharType="separate"/>
            </w:r>
            <w:r w:rsidR="00BE5096">
              <w:rPr>
                <w:noProof/>
                <w:webHidden/>
              </w:rPr>
              <w:t>12</w:t>
            </w:r>
            <w:r w:rsidR="00CA68FB">
              <w:rPr>
                <w:noProof/>
                <w:webHidden/>
              </w:rPr>
              <w:fldChar w:fldCharType="end"/>
            </w:r>
          </w:hyperlink>
        </w:p>
        <w:p w14:paraId="0C87FA8D" w14:textId="1799FFE0" w:rsidR="00CA68FB" w:rsidRDefault="002F719A">
          <w:pPr>
            <w:pStyle w:val="TOC2"/>
            <w:tabs>
              <w:tab w:val="right" w:leader="dot" w:pos="9016"/>
            </w:tabs>
            <w:rPr>
              <w:rFonts w:asciiTheme="minorHAnsi" w:eastAsiaTheme="minorEastAsia" w:hAnsiTheme="minorHAnsi" w:cstheme="minorBidi"/>
              <w:noProof/>
              <w:kern w:val="0"/>
              <w:lang w:val="en-GB" w:eastAsia="en-GB"/>
            </w:rPr>
          </w:pPr>
          <w:hyperlink w:anchor="_Toc482023674" w:history="1">
            <w:r w:rsidR="00CA68FB" w:rsidRPr="00577023">
              <w:rPr>
                <w:rStyle w:val="Hyperlink"/>
                <w:rFonts w:cs="Courier New"/>
                <w:noProof/>
                <w:lang w:bidi="hi-IN"/>
              </w:rPr>
              <w:t>2.3.</w:t>
            </w:r>
            <w:r w:rsidR="00CA68FB" w:rsidRPr="00577023">
              <w:rPr>
                <w:rStyle w:val="Hyperlink"/>
                <w:noProof/>
                <w:lang w:bidi="hi-IN"/>
              </w:rPr>
              <w:t xml:space="preserve"> Evaluate Management Strategies</w:t>
            </w:r>
            <w:r w:rsidR="00CA68FB">
              <w:rPr>
                <w:noProof/>
                <w:webHidden/>
              </w:rPr>
              <w:tab/>
            </w:r>
            <w:r w:rsidR="00CA68FB">
              <w:rPr>
                <w:noProof/>
                <w:webHidden/>
              </w:rPr>
              <w:fldChar w:fldCharType="begin"/>
            </w:r>
            <w:r w:rsidR="00CA68FB">
              <w:rPr>
                <w:noProof/>
                <w:webHidden/>
              </w:rPr>
              <w:instrText xml:space="preserve"> PAGEREF _Toc482023674 \h </w:instrText>
            </w:r>
            <w:r w:rsidR="00CA68FB">
              <w:rPr>
                <w:noProof/>
                <w:webHidden/>
              </w:rPr>
            </w:r>
            <w:r w:rsidR="00CA68FB">
              <w:rPr>
                <w:noProof/>
                <w:webHidden/>
              </w:rPr>
              <w:fldChar w:fldCharType="separate"/>
            </w:r>
            <w:r w:rsidR="00BE5096">
              <w:rPr>
                <w:noProof/>
                <w:webHidden/>
              </w:rPr>
              <w:t>14</w:t>
            </w:r>
            <w:r w:rsidR="00CA68FB">
              <w:rPr>
                <w:noProof/>
                <w:webHidden/>
              </w:rPr>
              <w:fldChar w:fldCharType="end"/>
            </w:r>
          </w:hyperlink>
        </w:p>
        <w:p w14:paraId="57A3B635" w14:textId="520C1DBD" w:rsidR="00CA68FB" w:rsidRDefault="002F719A">
          <w:pPr>
            <w:pStyle w:val="TOC3"/>
            <w:tabs>
              <w:tab w:val="right" w:leader="dot" w:pos="9016"/>
            </w:tabs>
            <w:rPr>
              <w:rFonts w:asciiTheme="minorHAnsi" w:eastAsiaTheme="minorEastAsia" w:hAnsiTheme="minorHAnsi" w:cstheme="minorBidi"/>
              <w:noProof/>
              <w:kern w:val="0"/>
              <w:lang w:val="en-GB" w:eastAsia="en-GB"/>
            </w:rPr>
          </w:pPr>
          <w:hyperlink w:anchor="_Toc482023675" w:history="1">
            <w:r w:rsidR="00CA68FB" w:rsidRPr="00577023">
              <w:rPr>
                <w:rStyle w:val="Hyperlink"/>
                <w:rFonts w:cs="Wingdings"/>
                <w:noProof/>
                <w:lang w:bidi="hi-IN"/>
              </w:rPr>
              <w:t>2.3.1</w:t>
            </w:r>
            <w:r w:rsidR="00CA68FB" w:rsidRPr="00577023">
              <w:rPr>
                <w:rStyle w:val="Hyperlink"/>
                <w:noProof/>
                <w:lang w:bidi="hi-IN"/>
              </w:rPr>
              <w:t xml:space="preserve"> The Management Loop</w:t>
            </w:r>
            <w:r w:rsidR="00CA68FB">
              <w:rPr>
                <w:noProof/>
                <w:webHidden/>
              </w:rPr>
              <w:tab/>
            </w:r>
            <w:r w:rsidR="00CA68FB">
              <w:rPr>
                <w:noProof/>
                <w:webHidden/>
              </w:rPr>
              <w:fldChar w:fldCharType="begin"/>
            </w:r>
            <w:r w:rsidR="00CA68FB">
              <w:rPr>
                <w:noProof/>
                <w:webHidden/>
              </w:rPr>
              <w:instrText xml:space="preserve"> PAGEREF _Toc482023675 \h </w:instrText>
            </w:r>
            <w:r w:rsidR="00CA68FB">
              <w:rPr>
                <w:noProof/>
                <w:webHidden/>
              </w:rPr>
            </w:r>
            <w:r w:rsidR="00CA68FB">
              <w:rPr>
                <w:noProof/>
                <w:webHidden/>
              </w:rPr>
              <w:fldChar w:fldCharType="separate"/>
            </w:r>
            <w:r w:rsidR="00BE5096">
              <w:rPr>
                <w:noProof/>
                <w:webHidden/>
              </w:rPr>
              <w:t>14</w:t>
            </w:r>
            <w:r w:rsidR="00CA68FB">
              <w:rPr>
                <w:noProof/>
                <w:webHidden/>
              </w:rPr>
              <w:fldChar w:fldCharType="end"/>
            </w:r>
          </w:hyperlink>
        </w:p>
        <w:p w14:paraId="3E91F7EE" w14:textId="14267922" w:rsidR="00CA68FB" w:rsidRDefault="002F719A">
          <w:pPr>
            <w:pStyle w:val="TOC3"/>
            <w:tabs>
              <w:tab w:val="right" w:leader="dot" w:pos="9016"/>
            </w:tabs>
            <w:rPr>
              <w:rFonts w:asciiTheme="minorHAnsi" w:eastAsiaTheme="minorEastAsia" w:hAnsiTheme="minorHAnsi" w:cstheme="minorBidi"/>
              <w:noProof/>
              <w:kern w:val="0"/>
              <w:lang w:val="en-GB" w:eastAsia="en-GB"/>
            </w:rPr>
          </w:pPr>
          <w:hyperlink w:anchor="_Toc482023676" w:history="1">
            <w:r w:rsidR="00CA68FB" w:rsidRPr="00577023">
              <w:rPr>
                <w:rStyle w:val="Hyperlink"/>
                <w:rFonts w:cs="Wingdings"/>
                <w:noProof/>
                <w:lang w:bidi="hi-IN"/>
              </w:rPr>
              <w:t>2.3.2</w:t>
            </w:r>
            <w:r w:rsidR="00CA68FB" w:rsidRPr="00577023">
              <w:rPr>
                <w:rStyle w:val="Hyperlink"/>
                <w:noProof/>
                <w:lang w:bidi="hi-IN"/>
              </w:rPr>
              <w:t xml:space="preserve"> Screening the Results</w:t>
            </w:r>
            <w:r w:rsidR="00CA68FB">
              <w:rPr>
                <w:noProof/>
                <w:webHidden/>
              </w:rPr>
              <w:tab/>
            </w:r>
            <w:r w:rsidR="00CA68FB">
              <w:rPr>
                <w:noProof/>
                <w:webHidden/>
              </w:rPr>
              <w:fldChar w:fldCharType="begin"/>
            </w:r>
            <w:r w:rsidR="00CA68FB">
              <w:rPr>
                <w:noProof/>
                <w:webHidden/>
              </w:rPr>
              <w:instrText xml:space="preserve"> PAGEREF _Toc482023676 \h </w:instrText>
            </w:r>
            <w:r w:rsidR="00CA68FB">
              <w:rPr>
                <w:noProof/>
                <w:webHidden/>
              </w:rPr>
            </w:r>
            <w:r w:rsidR="00CA68FB">
              <w:rPr>
                <w:noProof/>
                <w:webHidden/>
              </w:rPr>
              <w:fldChar w:fldCharType="separate"/>
            </w:r>
            <w:r w:rsidR="00BE5096">
              <w:rPr>
                <w:noProof/>
                <w:webHidden/>
              </w:rPr>
              <w:t>27</w:t>
            </w:r>
            <w:r w:rsidR="00CA68FB">
              <w:rPr>
                <w:noProof/>
                <w:webHidden/>
              </w:rPr>
              <w:fldChar w:fldCharType="end"/>
            </w:r>
          </w:hyperlink>
        </w:p>
        <w:p w14:paraId="00E135CA" w14:textId="16E1C496" w:rsidR="00CA68FB" w:rsidRDefault="002F719A">
          <w:pPr>
            <w:pStyle w:val="TOC1"/>
            <w:tabs>
              <w:tab w:val="right" w:leader="dot" w:pos="9016"/>
            </w:tabs>
            <w:rPr>
              <w:rFonts w:asciiTheme="minorHAnsi" w:eastAsiaTheme="minorEastAsia" w:hAnsiTheme="minorHAnsi" w:cstheme="minorBidi"/>
              <w:noProof/>
              <w:kern w:val="0"/>
              <w:szCs w:val="22"/>
              <w:lang w:eastAsia="en-GB" w:bidi="ar-SA"/>
            </w:rPr>
          </w:pPr>
          <w:hyperlink w:anchor="_Toc482023677" w:history="1">
            <w:r w:rsidR="00CA68FB" w:rsidRPr="00577023">
              <w:rPr>
                <w:rStyle w:val="Hyperlink"/>
                <w:noProof/>
              </w:rPr>
              <w:t>Ideas for future developments for the plug-in are (in order of priority):</w:t>
            </w:r>
            <w:r w:rsidR="00CA68FB">
              <w:rPr>
                <w:noProof/>
                <w:webHidden/>
              </w:rPr>
              <w:tab/>
            </w:r>
            <w:r w:rsidR="00CA68FB">
              <w:rPr>
                <w:noProof/>
                <w:webHidden/>
              </w:rPr>
              <w:fldChar w:fldCharType="begin"/>
            </w:r>
            <w:r w:rsidR="00CA68FB">
              <w:rPr>
                <w:noProof/>
                <w:webHidden/>
              </w:rPr>
              <w:instrText xml:space="preserve"> PAGEREF _Toc482023677 \h </w:instrText>
            </w:r>
            <w:r w:rsidR="00CA68FB">
              <w:rPr>
                <w:noProof/>
                <w:webHidden/>
              </w:rPr>
            </w:r>
            <w:r w:rsidR="00CA68FB">
              <w:rPr>
                <w:noProof/>
                <w:webHidden/>
              </w:rPr>
              <w:fldChar w:fldCharType="separate"/>
            </w:r>
            <w:r w:rsidR="00BE5096">
              <w:rPr>
                <w:noProof/>
                <w:webHidden/>
              </w:rPr>
              <w:t>28</w:t>
            </w:r>
            <w:r w:rsidR="00CA68FB">
              <w:rPr>
                <w:noProof/>
                <w:webHidden/>
              </w:rPr>
              <w:fldChar w:fldCharType="end"/>
            </w:r>
          </w:hyperlink>
        </w:p>
        <w:p w14:paraId="5AD92F11" w14:textId="10537C22" w:rsidR="00CA68FB" w:rsidRDefault="002F719A">
          <w:pPr>
            <w:pStyle w:val="TOC1"/>
            <w:tabs>
              <w:tab w:val="right" w:leader="dot" w:pos="9016"/>
            </w:tabs>
            <w:rPr>
              <w:rFonts w:asciiTheme="minorHAnsi" w:eastAsiaTheme="minorEastAsia" w:hAnsiTheme="minorHAnsi" w:cstheme="minorBidi"/>
              <w:noProof/>
              <w:kern w:val="0"/>
              <w:szCs w:val="22"/>
              <w:lang w:eastAsia="en-GB" w:bidi="ar-SA"/>
            </w:rPr>
          </w:pPr>
          <w:hyperlink w:anchor="_Toc482023678" w:history="1">
            <w:r w:rsidR="00CA68FB" w:rsidRPr="00577023">
              <w:rPr>
                <w:rStyle w:val="Hyperlink"/>
                <w:rFonts w:ascii="Symbol" w:hAnsi="Symbol" w:cs="Symbol"/>
                <w:noProof/>
              </w:rPr>
              <w:t>3.</w:t>
            </w:r>
            <w:r w:rsidR="00CA68FB" w:rsidRPr="00577023">
              <w:rPr>
                <w:rStyle w:val="Hyperlink"/>
                <w:noProof/>
              </w:rPr>
              <w:t xml:space="preserve"> User Guide – Instructions</w:t>
            </w:r>
            <w:r w:rsidR="00CA68FB">
              <w:rPr>
                <w:noProof/>
                <w:webHidden/>
              </w:rPr>
              <w:tab/>
            </w:r>
            <w:r w:rsidR="00CA68FB">
              <w:rPr>
                <w:noProof/>
                <w:webHidden/>
              </w:rPr>
              <w:fldChar w:fldCharType="begin"/>
            </w:r>
            <w:r w:rsidR="00CA68FB">
              <w:rPr>
                <w:noProof/>
                <w:webHidden/>
              </w:rPr>
              <w:instrText xml:space="preserve"> PAGEREF _Toc482023678 \h </w:instrText>
            </w:r>
            <w:r w:rsidR="00CA68FB">
              <w:rPr>
                <w:noProof/>
                <w:webHidden/>
              </w:rPr>
            </w:r>
            <w:r w:rsidR="00CA68FB">
              <w:rPr>
                <w:noProof/>
                <w:webHidden/>
              </w:rPr>
              <w:fldChar w:fldCharType="separate"/>
            </w:r>
            <w:r w:rsidR="00BE5096">
              <w:rPr>
                <w:noProof/>
                <w:webHidden/>
              </w:rPr>
              <w:t>29</w:t>
            </w:r>
            <w:r w:rsidR="00CA68FB">
              <w:rPr>
                <w:noProof/>
                <w:webHidden/>
              </w:rPr>
              <w:fldChar w:fldCharType="end"/>
            </w:r>
          </w:hyperlink>
        </w:p>
        <w:p w14:paraId="58EF9137" w14:textId="0B9BC02D" w:rsidR="00CA68FB" w:rsidRDefault="002F719A">
          <w:pPr>
            <w:pStyle w:val="TOC2"/>
            <w:tabs>
              <w:tab w:val="right" w:leader="dot" w:pos="9016"/>
            </w:tabs>
            <w:rPr>
              <w:rFonts w:asciiTheme="minorHAnsi" w:eastAsiaTheme="minorEastAsia" w:hAnsiTheme="minorHAnsi" w:cstheme="minorBidi"/>
              <w:noProof/>
              <w:kern w:val="0"/>
              <w:lang w:val="en-GB" w:eastAsia="en-GB"/>
            </w:rPr>
          </w:pPr>
          <w:hyperlink w:anchor="_Toc482023679" w:history="1">
            <w:r w:rsidR="00CA68FB" w:rsidRPr="00577023">
              <w:rPr>
                <w:rStyle w:val="Hyperlink"/>
                <w:rFonts w:cs="Courier New"/>
                <w:noProof/>
                <w:lang w:bidi="hi-IN"/>
              </w:rPr>
              <w:t>3.1.</w:t>
            </w:r>
            <w:r w:rsidR="00CA68FB" w:rsidRPr="00577023">
              <w:rPr>
                <w:rStyle w:val="Hyperlink"/>
                <w:noProof/>
                <w:lang w:bidi="hi-IN"/>
              </w:rPr>
              <w:t xml:space="preserve"> Create possible EwE models</w:t>
            </w:r>
            <w:r w:rsidR="00CA68FB">
              <w:rPr>
                <w:noProof/>
                <w:webHidden/>
              </w:rPr>
              <w:tab/>
            </w:r>
            <w:r w:rsidR="00CA68FB">
              <w:rPr>
                <w:noProof/>
                <w:webHidden/>
              </w:rPr>
              <w:fldChar w:fldCharType="begin"/>
            </w:r>
            <w:r w:rsidR="00CA68FB">
              <w:rPr>
                <w:noProof/>
                <w:webHidden/>
              </w:rPr>
              <w:instrText xml:space="preserve"> PAGEREF _Toc482023679 \h </w:instrText>
            </w:r>
            <w:r w:rsidR="00CA68FB">
              <w:rPr>
                <w:noProof/>
                <w:webHidden/>
              </w:rPr>
            </w:r>
            <w:r w:rsidR="00CA68FB">
              <w:rPr>
                <w:noProof/>
                <w:webHidden/>
              </w:rPr>
              <w:fldChar w:fldCharType="separate"/>
            </w:r>
            <w:r w:rsidR="00BE5096">
              <w:rPr>
                <w:noProof/>
                <w:webHidden/>
              </w:rPr>
              <w:t>29</w:t>
            </w:r>
            <w:r w:rsidR="00CA68FB">
              <w:rPr>
                <w:noProof/>
                <w:webHidden/>
              </w:rPr>
              <w:fldChar w:fldCharType="end"/>
            </w:r>
          </w:hyperlink>
        </w:p>
        <w:p w14:paraId="79A2E1D0" w14:textId="2E2EBBC6" w:rsidR="00CA68FB" w:rsidRDefault="002F719A">
          <w:pPr>
            <w:pStyle w:val="TOC3"/>
            <w:tabs>
              <w:tab w:val="right" w:leader="dot" w:pos="9016"/>
            </w:tabs>
            <w:rPr>
              <w:rFonts w:asciiTheme="minorHAnsi" w:eastAsiaTheme="minorEastAsia" w:hAnsiTheme="minorHAnsi" w:cstheme="minorBidi"/>
              <w:noProof/>
              <w:kern w:val="0"/>
              <w:lang w:val="en-GB" w:eastAsia="en-GB"/>
            </w:rPr>
          </w:pPr>
          <w:hyperlink w:anchor="_Toc482023680" w:history="1">
            <w:r w:rsidR="00CA68FB" w:rsidRPr="00577023">
              <w:rPr>
                <w:rStyle w:val="Hyperlink"/>
                <w:rFonts w:cs="Wingdings"/>
                <w:noProof/>
                <w:lang w:bidi="hi-IN"/>
              </w:rPr>
              <w:t>3.1.1</w:t>
            </w:r>
            <w:r w:rsidR="00CA68FB" w:rsidRPr="00577023">
              <w:rPr>
                <w:rStyle w:val="Hyperlink"/>
                <w:noProof/>
                <w:lang w:bidi="hi-IN"/>
              </w:rPr>
              <w:t xml:space="preserve"> Step 1: Starting up the plug-in</w:t>
            </w:r>
            <w:r w:rsidR="00CA68FB">
              <w:rPr>
                <w:noProof/>
                <w:webHidden/>
              </w:rPr>
              <w:tab/>
            </w:r>
            <w:r w:rsidR="00CA68FB">
              <w:rPr>
                <w:noProof/>
                <w:webHidden/>
              </w:rPr>
              <w:fldChar w:fldCharType="begin"/>
            </w:r>
            <w:r w:rsidR="00CA68FB">
              <w:rPr>
                <w:noProof/>
                <w:webHidden/>
              </w:rPr>
              <w:instrText xml:space="preserve"> PAGEREF _Toc482023680 \h </w:instrText>
            </w:r>
            <w:r w:rsidR="00CA68FB">
              <w:rPr>
                <w:noProof/>
                <w:webHidden/>
              </w:rPr>
            </w:r>
            <w:r w:rsidR="00CA68FB">
              <w:rPr>
                <w:noProof/>
                <w:webHidden/>
              </w:rPr>
              <w:fldChar w:fldCharType="separate"/>
            </w:r>
            <w:r w:rsidR="00BE5096">
              <w:rPr>
                <w:noProof/>
                <w:webHidden/>
              </w:rPr>
              <w:t>29</w:t>
            </w:r>
            <w:r w:rsidR="00CA68FB">
              <w:rPr>
                <w:noProof/>
                <w:webHidden/>
              </w:rPr>
              <w:fldChar w:fldCharType="end"/>
            </w:r>
          </w:hyperlink>
        </w:p>
        <w:p w14:paraId="78BDEBE9" w14:textId="0F658EE6" w:rsidR="00CA68FB" w:rsidRDefault="002F719A">
          <w:pPr>
            <w:pStyle w:val="TOC3"/>
            <w:tabs>
              <w:tab w:val="right" w:leader="dot" w:pos="9016"/>
            </w:tabs>
            <w:rPr>
              <w:rFonts w:asciiTheme="minorHAnsi" w:eastAsiaTheme="minorEastAsia" w:hAnsiTheme="minorHAnsi" w:cstheme="minorBidi"/>
              <w:noProof/>
              <w:kern w:val="0"/>
              <w:lang w:val="en-GB" w:eastAsia="en-GB"/>
            </w:rPr>
          </w:pPr>
          <w:hyperlink w:anchor="_Toc482023681" w:history="1">
            <w:r w:rsidR="00CA68FB" w:rsidRPr="00577023">
              <w:rPr>
                <w:rStyle w:val="Hyperlink"/>
                <w:rFonts w:cs="Wingdings"/>
                <w:noProof/>
                <w:lang w:bidi="hi-IN"/>
              </w:rPr>
              <w:t>3.1.2</w:t>
            </w:r>
            <w:r w:rsidR="00CA68FB" w:rsidRPr="00577023">
              <w:rPr>
                <w:rStyle w:val="Hyperlink"/>
                <w:noProof/>
                <w:lang w:bidi="hi-IN"/>
              </w:rPr>
              <w:t xml:space="preserve"> Step 2: Creating the file structure</w:t>
            </w:r>
            <w:r w:rsidR="00CA68FB">
              <w:rPr>
                <w:noProof/>
                <w:webHidden/>
              </w:rPr>
              <w:tab/>
            </w:r>
            <w:r w:rsidR="00CA68FB">
              <w:rPr>
                <w:noProof/>
                <w:webHidden/>
              </w:rPr>
              <w:fldChar w:fldCharType="begin"/>
            </w:r>
            <w:r w:rsidR="00CA68FB">
              <w:rPr>
                <w:noProof/>
                <w:webHidden/>
              </w:rPr>
              <w:instrText xml:space="preserve"> PAGEREF _Toc482023681 \h </w:instrText>
            </w:r>
            <w:r w:rsidR="00CA68FB">
              <w:rPr>
                <w:noProof/>
                <w:webHidden/>
              </w:rPr>
            </w:r>
            <w:r w:rsidR="00CA68FB">
              <w:rPr>
                <w:noProof/>
                <w:webHidden/>
              </w:rPr>
              <w:fldChar w:fldCharType="separate"/>
            </w:r>
            <w:r w:rsidR="00BE5096">
              <w:rPr>
                <w:noProof/>
                <w:webHidden/>
              </w:rPr>
              <w:t>29</w:t>
            </w:r>
            <w:r w:rsidR="00CA68FB">
              <w:rPr>
                <w:noProof/>
                <w:webHidden/>
              </w:rPr>
              <w:fldChar w:fldCharType="end"/>
            </w:r>
          </w:hyperlink>
        </w:p>
        <w:p w14:paraId="29103385" w14:textId="7FF6CCA0" w:rsidR="00CA68FB" w:rsidRDefault="002F719A">
          <w:pPr>
            <w:pStyle w:val="TOC3"/>
            <w:tabs>
              <w:tab w:val="right" w:leader="dot" w:pos="9016"/>
            </w:tabs>
            <w:rPr>
              <w:rFonts w:asciiTheme="minorHAnsi" w:eastAsiaTheme="minorEastAsia" w:hAnsiTheme="minorHAnsi" w:cstheme="minorBidi"/>
              <w:noProof/>
              <w:kern w:val="0"/>
              <w:lang w:val="en-GB" w:eastAsia="en-GB"/>
            </w:rPr>
          </w:pPr>
          <w:hyperlink w:anchor="_Toc482023682" w:history="1">
            <w:r w:rsidR="00CA68FB" w:rsidRPr="00577023">
              <w:rPr>
                <w:rStyle w:val="Hyperlink"/>
                <w:rFonts w:cs="Wingdings"/>
                <w:noProof/>
                <w:lang w:bidi="hi-IN"/>
              </w:rPr>
              <w:t>3.1.3</w:t>
            </w:r>
            <w:r w:rsidR="00CA68FB" w:rsidRPr="00577023">
              <w:rPr>
                <w:rStyle w:val="Hyperlink"/>
                <w:noProof/>
                <w:lang w:bidi="hi-IN"/>
              </w:rPr>
              <w:t xml:space="preserve"> Step 3: Configuring the distribution parameters for basic Ecopath input parameters</w:t>
            </w:r>
            <w:r w:rsidR="00CA68FB">
              <w:rPr>
                <w:noProof/>
                <w:webHidden/>
              </w:rPr>
              <w:tab/>
            </w:r>
            <w:r w:rsidR="00CA68FB">
              <w:rPr>
                <w:noProof/>
                <w:webHidden/>
              </w:rPr>
              <w:fldChar w:fldCharType="begin"/>
            </w:r>
            <w:r w:rsidR="00CA68FB">
              <w:rPr>
                <w:noProof/>
                <w:webHidden/>
              </w:rPr>
              <w:instrText xml:space="preserve"> PAGEREF _Toc482023682 \h </w:instrText>
            </w:r>
            <w:r w:rsidR="00CA68FB">
              <w:rPr>
                <w:noProof/>
                <w:webHidden/>
              </w:rPr>
            </w:r>
            <w:r w:rsidR="00CA68FB">
              <w:rPr>
                <w:noProof/>
                <w:webHidden/>
              </w:rPr>
              <w:fldChar w:fldCharType="separate"/>
            </w:r>
            <w:r w:rsidR="00BE5096">
              <w:rPr>
                <w:noProof/>
                <w:webHidden/>
              </w:rPr>
              <w:t>33</w:t>
            </w:r>
            <w:r w:rsidR="00CA68FB">
              <w:rPr>
                <w:noProof/>
                <w:webHidden/>
              </w:rPr>
              <w:fldChar w:fldCharType="end"/>
            </w:r>
          </w:hyperlink>
        </w:p>
        <w:p w14:paraId="6D95421E" w14:textId="53A501AE" w:rsidR="00CA68FB" w:rsidRDefault="002F719A">
          <w:pPr>
            <w:pStyle w:val="TOC3"/>
            <w:tabs>
              <w:tab w:val="right" w:leader="dot" w:pos="9016"/>
            </w:tabs>
            <w:rPr>
              <w:rFonts w:asciiTheme="minorHAnsi" w:eastAsiaTheme="minorEastAsia" w:hAnsiTheme="minorHAnsi" w:cstheme="minorBidi"/>
              <w:noProof/>
              <w:kern w:val="0"/>
              <w:lang w:val="en-GB" w:eastAsia="en-GB"/>
            </w:rPr>
          </w:pPr>
          <w:hyperlink w:anchor="_Toc482023683" w:history="1">
            <w:r w:rsidR="00CA68FB" w:rsidRPr="00577023">
              <w:rPr>
                <w:rStyle w:val="Hyperlink"/>
                <w:rFonts w:cs="Wingdings"/>
                <w:noProof/>
                <w:lang w:bidi="hi-IN"/>
              </w:rPr>
              <w:t>3.1.4</w:t>
            </w:r>
            <w:r w:rsidR="00CA68FB" w:rsidRPr="00577023">
              <w:rPr>
                <w:rStyle w:val="Hyperlink"/>
                <w:noProof/>
                <w:lang w:bidi="hi-IN"/>
              </w:rPr>
              <w:t xml:space="preserve"> Step 4: Configuring the distribution parameters for basic Ecosim input parameters</w:t>
            </w:r>
            <w:r w:rsidR="00CA68FB">
              <w:rPr>
                <w:noProof/>
                <w:webHidden/>
              </w:rPr>
              <w:tab/>
            </w:r>
            <w:r w:rsidR="00CA68FB">
              <w:rPr>
                <w:noProof/>
                <w:webHidden/>
              </w:rPr>
              <w:fldChar w:fldCharType="begin"/>
            </w:r>
            <w:r w:rsidR="00CA68FB">
              <w:rPr>
                <w:noProof/>
                <w:webHidden/>
              </w:rPr>
              <w:instrText xml:space="preserve"> PAGEREF _Toc482023683 \h </w:instrText>
            </w:r>
            <w:r w:rsidR="00CA68FB">
              <w:rPr>
                <w:noProof/>
                <w:webHidden/>
              </w:rPr>
            </w:r>
            <w:r w:rsidR="00CA68FB">
              <w:rPr>
                <w:noProof/>
                <w:webHidden/>
              </w:rPr>
              <w:fldChar w:fldCharType="separate"/>
            </w:r>
            <w:r w:rsidR="00BE5096">
              <w:rPr>
                <w:noProof/>
                <w:webHidden/>
              </w:rPr>
              <w:t>34</w:t>
            </w:r>
            <w:r w:rsidR="00CA68FB">
              <w:rPr>
                <w:noProof/>
                <w:webHidden/>
              </w:rPr>
              <w:fldChar w:fldCharType="end"/>
            </w:r>
          </w:hyperlink>
        </w:p>
        <w:p w14:paraId="121659B5" w14:textId="7C584A24" w:rsidR="00CA68FB" w:rsidRDefault="002F719A">
          <w:pPr>
            <w:pStyle w:val="TOC3"/>
            <w:tabs>
              <w:tab w:val="right" w:leader="dot" w:pos="9016"/>
            </w:tabs>
            <w:rPr>
              <w:rFonts w:asciiTheme="minorHAnsi" w:eastAsiaTheme="minorEastAsia" w:hAnsiTheme="minorHAnsi" w:cstheme="minorBidi"/>
              <w:noProof/>
              <w:kern w:val="0"/>
              <w:lang w:val="en-GB" w:eastAsia="en-GB"/>
            </w:rPr>
          </w:pPr>
          <w:hyperlink w:anchor="_Toc482023684" w:history="1">
            <w:r w:rsidR="00CA68FB" w:rsidRPr="00577023">
              <w:rPr>
                <w:rStyle w:val="Hyperlink"/>
                <w:rFonts w:cs="Wingdings"/>
                <w:noProof/>
                <w:lang w:bidi="hi-IN"/>
              </w:rPr>
              <w:t>3.1.5</w:t>
            </w:r>
            <w:r w:rsidR="00CA68FB" w:rsidRPr="00577023">
              <w:rPr>
                <w:rStyle w:val="Hyperlink"/>
                <w:noProof/>
                <w:lang w:bidi="hi-IN"/>
              </w:rPr>
              <w:t xml:space="preserve"> Step 5: Configuring the survivability distribution parameters</w:t>
            </w:r>
            <w:r w:rsidR="00CA68FB">
              <w:rPr>
                <w:noProof/>
                <w:webHidden/>
              </w:rPr>
              <w:tab/>
            </w:r>
            <w:r w:rsidR="00CA68FB">
              <w:rPr>
                <w:noProof/>
                <w:webHidden/>
              </w:rPr>
              <w:fldChar w:fldCharType="begin"/>
            </w:r>
            <w:r w:rsidR="00CA68FB">
              <w:rPr>
                <w:noProof/>
                <w:webHidden/>
              </w:rPr>
              <w:instrText xml:space="preserve"> PAGEREF _Toc482023684 \h </w:instrText>
            </w:r>
            <w:r w:rsidR="00CA68FB">
              <w:rPr>
                <w:noProof/>
                <w:webHidden/>
              </w:rPr>
            </w:r>
            <w:r w:rsidR="00CA68FB">
              <w:rPr>
                <w:noProof/>
                <w:webHidden/>
              </w:rPr>
              <w:fldChar w:fldCharType="separate"/>
            </w:r>
            <w:r w:rsidR="00BE5096">
              <w:rPr>
                <w:noProof/>
                <w:webHidden/>
              </w:rPr>
              <w:t>34</w:t>
            </w:r>
            <w:r w:rsidR="00CA68FB">
              <w:rPr>
                <w:noProof/>
                <w:webHidden/>
              </w:rPr>
              <w:fldChar w:fldCharType="end"/>
            </w:r>
          </w:hyperlink>
        </w:p>
        <w:p w14:paraId="7E7C424D" w14:textId="32539FEC" w:rsidR="00CA68FB" w:rsidRDefault="002F719A">
          <w:pPr>
            <w:pStyle w:val="TOC3"/>
            <w:tabs>
              <w:tab w:val="right" w:leader="dot" w:pos="9016"/>
            </w:tabs>
            <w:rPr>
              <w:rFonts w:asciiTheme="minorHAnsi" w:eastAsiaTheme="minorEastAsia" w:hAnsiTheme="minorHAnsi" w:cstheme="minorBidi"/>
              <w:noProof/>
              <w:kern w:val="0"/>
              <w:lang w:val="en-GB" w:eastAsia="en-GB"/>
            </w:rPr>
          </w:pPr>
          <w:hyperlink w:anchor="_Toc482023685" w:history="1">
            <w:r w:rsidR="00CA68FB" w:rsidRPr="00577023">
              <w:rPr>
                <w:rStyle w:val="Hyperlink"/>
                <w:rFonts w:cs="Wingdings"/>
                <w:noProof/>
                <w:lang w:bidi="hi-IN"/>
              </w:rPr>
              <w:t>3.1.6</w:t>
            </w:r>
            <w:r w:rsidR="00CA68FB" w:rsidRPr="00577023">
              <w:rPr>
                <w:rStyle w:val="Hyperlink"/>
                <w:noProof/>
                <w:lang w:bidi="hi-IN"/>
              </w:rPr>
              <w:t xml:space="preserve"> Step 6: Editing the diet distribution parameters</w:t>
            </w:r>
            <w:r w:rsidR="00CA68FB">
              <w:rPr>
                <w:noProof/>
                <w:webHidden/>
              </w:rPr>
              <w:tab/>
            </w:r>
            <w:r w:rsidR="00CA68FB">
              <w:rPr>
                <w:noProof/>
                <w:webHidden/>
              </w:rPr>
              <w:fldChar w:fldCharType="begin"/>
            </w:r>
            <w:r w:rsidR="00CA68FB">
              <w:rPr>
                <w:noProof/>
                <w:webHidden/>
              </w:rPr>
              <w:instrText xml:space="preserve"> PAGEREF _Toc482023685 \h </w:instrText>
            </w:r>
            <w:r w:rsidR="00CA68FB">
              <w:rPr>
                <w:noProof/>
                <w:webHidden/>
              </w:rPr>
            </w:r>
            <w:r w:rsidR="00CA68FB">
              <w:rPr>
                <w:noProof/>
                <w:webHidden/>
              </w:rPr>
              <w:fldChar w:fldCharType="separate"/>
            </w:r>
            <w:r w:rsidR="00BE5096">
              <w:rPr>
                <w:noProof/>
                <w:webHidden/>
              </w:rPr>
              <w:t>34</w:t>
            </w:r>
            <w:r w:rsidR="00CA68FB">
              <w:rPr>
                <w:noProof/>
                <w:webHidden/>
              </w:rPr>
              <w:fldChar w:fldCharType="end"/>
            </w:r>
          </w:hyperlink>
        </w:p>
        <w:p w14:paraId="0008841B" w14:textId="013B34DA" w:rsidR="00CA68FB" w:rsidRDefault="002F719A">
          <w:pPr>
            <w:pStyle w:val="TOC3"/>
            <w:tabs>
              <w:tab w:val="right" w:leader="dot" w:pos="9016"/>
            </w:tabs>
            <w:rPr>
              <w:rFonts w:asciiTheme="minorHAnsi" w:eastAsiaTheme="minorEastAsia" w:hAnsiTheme="minorHAnsi" w:cstheme="minorBidi"/>
              <w:noProof/>
              <w:kern w:val="0"/>
              <w:lang w:val="en-GB" w:eastAsia="en-GB"/>
            </w:rPr>
          </w:pPr>
          <w:hyperlink w:anchor="_Toc482023686" w:history="1">
            <w:r w:rsidR="00CA68FB" w:rsidRPr="00577023">
              <w:rPr>
                <w:rStyle w:val="Hyperlink"/>
                <w:rFonts w:cs="Wingdings"/>
                <w:noProof/>
                <w:lang w:bidi="hi-IN"/>
              </w:rPr>
              <w:t>3.1.7</w:t>
            </w:r>
            <w:r w:rsidR="00CA68FB" w:rsidRPr="00577023">
              <w:rPr>
                <w:rStyle w:val="Hyperlink"/>
                <w:noProof/>
                <w:lang w:bidi="hi-IN"/>
              </w:rPr>
              <w:t xml:space="preserve"> Step 7: Specify the area that the model represents</w:t>
            </w:r>
            <w:r w:rsidR="00CA68FB">
              <w:rPr>
                <w:noProof/>
                <w:webHidden/>
              </w:rPr>
              <w:tab/>
            </w:r>
            <w:r w:rsidR="00CA68FB">
              <w:rPr>
                <w:noProof/>
                <w:webHidden/>
              </w:rPr>
              <w:fldChar w:fldCharType="begin"/>
            </w:r>
            <w:r w:rsidR="00CA68FB">
              <w:rPr>
                <w:noProof/>
                <w:webHidden/>
              </w:rPr>
              <w:instrText xml:space="preserve"> PAGEREF _Toc482023686 \h </w:instrText>
            </w:r>
            <w:r w:rsidR="00CA68FB">
              <w:rPr>
                <w:noProof/>
                <w:webHidden/>
              </w:rPr>
            </w:r>
            <w:r w:rsidR="00CA68FB">
              <w:rPr>
                <w:noProof/>
                <w:webHidden/>
              </w:rPr>
              <w:fldChar w:fldCharType="separate"/>
            </w:r>
            <w:r w:rsidR="00BE5096">
              <w:rPr>
                <w:noProof/>
                <w:webHidden/>
              </w:rPr>
              <w:t>35</w:t>
            </w:r>
            <w:r w:rsidR="00CA68FB">
              <w:rPr>
                <w:noProof/>
                <w:webHidden/>
              </w:rPr>
              <w:fldChar w:fldCharType="end"/>
            </w:r>
          </w:hyperlink>
        </w:p>
        <w:p w14:paraId="61C0A44C" w14:textId="2DA6C6FB" w:rsidR="00CA68FB" w:rsidRDefault="002F719A">
          <w:pPr>
            <w:pStyle w:val="TOC3"/>
            <w:tabs>
              <w:tab w:val="right" w:leader="dot" w:pos="9016"/>
            </w:tabs>
            <w:rPr>
              <w:rFonts w:asciiTheme="minorHAnsi" w:eastAsiaTheme="minorEastAsia" w:hAnsiTheme="minorHAnsi" w:cstheme="minorBidi"/>
              <w:noProof/>
              <w:kern w:val="0"/>
              <w:lang w:val="en-GB" w:eastAsia="en-GB"/>
            </w:rPr>
          </w:pPr>
          <w:hyperlink w:anchor="_Toc482023687" w:history="1">
            <w:r w:rsidR="00CA68FB" w:rsidRPr="00577023">
              <w:rPr>
                <w:rStyle w:val="Hyperlink"/>
                <w:rFonts w:cs="Wingdings"/>
                <w:noProof/>
                <w:lang w:bidi="hi-IN"/>
              </w:rPr>
              <w:t>3.1.8</w:t>
            </w:r>
            <w:r w:rsidR="00CA68FB" w:rsidRPr="00577023">
              <w:rPr>
                <w:rStyle w:val="Hyperlink"/>
                <w:noProof/>
                <w:lang w:bidi="hi-IN"/>
              </w:rPr>
              <w:t xml:space="preserve"> Step 8: Run the generation of models</w:t>
            </w:r>
            <w:r w:rsidR="00CA68FB">
              <w:rPr>
                <w:noProof/>
                <w:webHidden/>
              </w:rPr>
              <w:tab/>
            </w:r>
            <w:r w:rsidR="00CA68FB">
              <w:rPr>
                <w:noProof/>
                <w:webHidden/>
              </w:rPr>
              <w:fldChar w:fldCharType="begin"/>
            </w:r>
            <w:r w:rsidR="00CA68FB">
              <w:rPr>
                <w:noProof/>
                <w:webHidden/>
              </w:rPr>
              <w:instrText xml:space="preserve"> PAGEREF _Toc482023687 \h </w:instrText>
            </w:r>
            <w:r w:rsidR="00CA68FB">
              <w:rPr>
                <w:noProof/>
                <w:webHidden/>
              </w:rPr>
            </w:r>
            <w:r w:rsidR="00CA68FB">
              <w:rPr>
                <w:noProof/>
                <w:webHidden/>
              </w:rPr>
              <w:fldChar w:fldCharType="separate"/>
            </w:r>
            <w:r w:rsidR="00BE5096">
              <w:rPr>
                <w:noProof/>
                <w:webHidden/>
              </w:rPr>
              <w:t>35</w:t>
            </w:r>
            <w:r w:rsidR="00CA68FB">
              <w:rPr>
                <w:noProof/>
                <w:webHidden/>
              </w:rPr>
              <w:fldChar w:fldCharType="end"/>
            </w:r>
          </w:hyperlink>
        </w:p>
        <w:p w14:paraId="366BE30F" w14:textId="29C54487" w:rsidR="00CA68FB" w:rsidRDefault="002F719A">
          <w:pPr>
            <w:pStyle w:val="TOC2"/>
            <w:tabs>
              <w:tab w:val="right" w:leader="dot" w:pos="9016"/>
            </w:tabs>
            <w:rPr>
              <w:rFonts w:asciiTheme="minorHAnsi" w:eastAsiaTheme="minorEastAsia" w:hAnsiTheme="minorHAnsi" w:cstheme="minorBidi"/>
              <w:noProof/>
              <w:kern w:val="0"/>
              <w:lang w:val="en-GB" w:eastAsia="en-GB"/>
            </w:rPr>
          </w:pPr>
          <w:hyperlink w:anchor="_Toc482023688" w:history="1">
            <w:r w:rsidR="00CA68FB" w:rsidRPr="00577023">
              <w:rPr>
                <w:rStyle w:val="Hyperlink"/>
                <w:rFonts w:cs="Courier New"/>
                <w:noProof/>
                <w:lang w:bidi="hi-IN"/>
              </w:rPr>
              <w:t>3.2.</w:t>
            </w:r>
            <w:r w:rsidR="00CA68FB" w:rsidRPr="00577023">
              <w:rPr>
                <w:rStyle w:val="Hyperlink"/>
                <w:noProof/>
                <w:lang w:bidi="hi-IN"/>
              </w:rPr>
              <w:t xml:space="preserve"> Evaluate Management Strategies</w:t>
            </w:r>
            <w:r w:rsidR="00CA68FB">
              <w:rPr>
                <w:noProof/>
                <w:webHidden/>
              </w:rPr>
              <w:tab/>
            </w:r>
            <w:r w:rsidR="00CA68FB">
              <w:rPr>
                <w:noProof/>
                <w:webHidden/>
              </w:rPr>
              <w:fldChar w:fldCharType="begin"/>
            </w:r>
            <w:r w:rsidR="00CA68FB">
              <w:rPr>
                <w:noProof/>
                <w:webHidden/>
              </w:rPr>
              <w:instrText xml:space="preserve"> PAGEREF _Toc482023688 \h </w:instrText>
            </w:r>
            <w:r w:rsidR="00CA68FB">
              <w:rPr>
                <w:noProof/>
                <w:webHidden/>
              </w:rPr>
            </w:r>
            <w:r w:rsidR="00CA68FB">
              <w:rPr>
                <w:noProof/>
                <w:webHidden/>
              </w:rPr>
              <w:fldChar w:fldCharType="separate"/>
            </w:r>
            <w:r w:rsidR="00BE5096">
              <w:rPr>
                <w:noProof/>
                <w:webHidden/>
              </w:rPr>
              <w:t>35</w:t>
            </w:r>
            <w:r w:rsidR="00CA68FB">
              <w:rPr>
                <w:noProof/>
                <w:webHidden/>
              </w:rPr>
              <w:fldChar w:fldCharType="end"/>
            </w:r>
          </w:hyperlink>
        </w:p>
        <w:p w14:paraId="63F289B1" w14:textId="0A1ED954" w:rsidR="00CA68FB" w:rsidRDefault="002F719A">
          <w:pPr>
            <w:pStyle w:val="TOC3"/>
            <w:tabs>
              <w:tab w:val="right" w:leader="dot" w:pos="9016"/>
            </w:tabs>
            <w:rPr>
              <w:rFonts w:asciiTheme="minorHAnsi" w:eastAsiaTheme="minorEastAsia" w:hAnsiTheme="minorHAnsi" w:cstheme="minorBidi"/>
              <w:noProof/>
              <w:kern w:val="0"/>
              <w:lang w:val="en-GB" w:eastAsia="en-GB"/>
            </w:rPr>
          </w:pPr>
          <w:hyperlink w:anchor="_Toc482023689" w:history="1">
            <w:r w:rsidR="00CA68FB" w:rsidRPr="00577023">
              <w:rPr>
                <w:rStyle w:val="Hyperlink"/>
                <w:rFonts w:cs="Wingdings"/>
                <w:noProof/>
                <w:lang w:bidi="hi-IN"/>
              </w:rPr>
              <w:t>3.2.1</w:t>
            </w:r>
            <w:r w:rsidR="00CA68FB" w:rsidRPr="00577023">
              <w:rPr>
                <w:rStyle w:val="Hyperlink"/>
                <w:noProof/>
                <w:lang w:bidi="hi-IN"/>
              </w:rPr>
              <w:t xml:space="preserve"> Step 9: Configure the strategies</w:t>
            </w:r>
            <w:r w:rsidR="00CA68FB">
              <w:rPr>
                <w:noProof/>
                <w:webHidden/>
              </w:rPr>
              <w:tab/>
            </w:r>
            <w:r w:rsidR="00CA68FB">
              <w:rPr>
                <w:noProof/>
                <w:webHidden/>
              </w:rPr>
              <w:fldChar w:fldCharType="begin"/>
            </w:r>
            <w:r w:rsidR="00CA68FB">
              <w:rPr>
                <w:noProof/>
                <w:webHidden/>
              </w:rPr>
              <w:instrText xml:space="preserve"> PAGEREF _Toc482023689 \h </w:instrText>
            </w:r>
            <w:r w:rsidR="00CA68FB">
              <w:rPr>
                <w:noProof/>
                <w:webHidden/>
              </w:rPr>
            </w:r>
            <w:r w:rsidR="00CA68FB">
              <w:rPr>
                <w:noProof/>
                <w:webHidden/>
              </w:rPr>
              <w:fldChar w:fldCharType="separate"/>
            </w:r>
            <w:r w:rsidR="00BE5096">
              <w:rPr>
                <w:noProof/>
                <w:webHidden/>
              </w:rPr>
              <w:t>35</w:t>
            </w:r>
            <w:r w:rsidR="00CA68FB">
              <w:rPr>
                <w:noProof/>
                <w:webHidden/>
              </w:rPr>
              <w:fldChar w:fldCharType="end"/>
            </w:r>
          </w:hyperlink>
        </w:p>
        <w:p w14:paraId="6A9943EF" w14:textId="553DF594" w:rsidR="00CA68FB" w:rsidRDefault="002F719A">
          <w:pPr>
            <w:pStyle w:val="TOC3"/>
            <w:tabs>
              <w:tab w:val="right" w:leader="dot" w:pos="9016"/>
            </w:tabs>
            <w:rPr>
              <w:rFonts w:asciiTheme="minorHAnsi" w:eastAsiaTheme="minorEastAsia" w:hAnsiTheme="minorHAnsi" w:cstheme="minorBidi"/>
              <w:noProof/>
              <w:kern w:val="0"/>
              <w:lang w:val="en-GB" w:eastAsia="en-GB"/>
            </w:rPr>
          </w:pPr>
          <w:hyperlink w:anchor="_Toc482023690" w:history="1">
            <w:r w:rsidR="00CA68FB" w:rsidRPr="00577023">
              <w:rPr>
                <w:rStyle w:val="Hyperlink"/>
                <w:rFonts w:cs="Wingdings"/>
                <w:noProof/>
                <w:lang w:bidi="hi-IN"/>
              </w:rPr>
              <w:t>3.2.2</w:t>
            </w:r>
            <w:r w:rsidR="00CA68FB" w:rsidRPr="00577023">
              <w:rPr>
                <w:rStyle w:val="Hyperlink"/>
                <w:noProof/>
                <w:lang w:bidi="hi-IN"/>
              </w:rPr>
              <w:t xml:space="preserve"> Step 10: Editing the maximum increase in effort values</w:t>
            </w:r>
            <w:r w:rsidR="00CA68FB">
              <w:rPr>
                <w:noProof/>
                <w:webHidden/>
              </w:rPr>
              <w:tab/>
            </w:r>
            <w:r w:rsidR="00CA68FB">
              <w:rPr>
                <w:noProof/>
                <w:webHidden/>
              </w:rPr>
              <w:fldChar w:fldCharType="begin"/>
            </w:r>
            <w:r w:rsidR="00CA68FB">
              <w:rPr>
                <w:noProof/>
                <w:webHidden/>
              </w:rPr>
              <w:instrText xml:space="preserve"> PAGEREF _Toc482023690 \h </w:instrText>
            </w:r>
            <w:r w:rsidR="00CA68FB">
              <w:rPr>
                <w:noProof/>
                <w:webHidden/>
              </w:rPr>
            </w:r>
            <w:r w:rsidR="00CA68FB">
              <w:rPr>
                <w:noProof/>
                <w:webHidden/>
              </w:rPr>
              <w:fldChar w:fldCharType="separate"/>
            </w:r>
            <w:r w:rsidR="00BE5096">
              <w:rPr>
                <w:noProof/>
                <w:webHidden/>
              </w:rPr>
              <w:t>39</w:t>
            </w:r>
            <w:r w:rsidR="00CA68FB">
              <w:rPr>
                <w:noProof/>
                <w:webHidden/>
              </w:rPr>
              <w:fldChar w:fldCharType="end"/>
            </w:r>
          </w:hyperlink>
        </w:p>
        <w:p w14:paraId="14D0129A" w14:textId="24A6C35B" w:rsidR="00CA68FB" w:rsidRDefault="002F719A">
          <w:pPr>
            <w:pStyle w:val="TOC3"/>
            <w:tabs>
              <w:tab w:val="right" w:leader="dot" w:pos="9016"/>
            </w:tabs>
            <w:rPr>
              <w:rFonts w:asciiTheme="minorHAnsi" w:eastAsiaTheme="minorEastAsia" w:hAnsiTheme="minorHAnsi" w:cstheme="minorBidi"/>
              <w:noProof/>
              <w:kern w:val="0"/>
              <w:lang w:val="en-GB" w:eastAsia="en-GB"/>
            </w:rPr>
          </w:pPr>
          <w:hyperlink w:anchor="_Toc482023691" w:history="1">
            <w:r w:rsidR="00CA68FB" w:rsidRPr="00577023">
              <w:rPr>
                <w:rStyle w:val="Hyperlink"/>
                <w:rFonts w:cs="Wingdings"/>
                <w:noProof/>
                <w:lang w:bidi="hi-IN"/>
              </w:rPr>
              <w:t>3.2.3</w:t>
            </w:r>
            <w:r w:rsidR="00CA68FB" w:rsidRPr="00577023">
              <w:rPr>
                <w:rStyle w:val="Hyperlink"/>
                <w:noProof/>
                <w:lang w:bidi="hi-IN"/>
              </w:rPr>
              <w:t xml:space="preserve"> Step 11: Configuring the stock recruit relationship used for the stock assessment (see section 2.3.1 The Management Loop: Perform stock assessment)</w:t>
            </w:r>
            <w:r w:rsidR="00CA68FB">
              <w:rPr>
                <w:noProof/>
                <w:webHidden/>
              </w:rPr>
              <w:tab/>
            </w:r>
            <w:r w:rsidR="00CA68FB">
              <w:rPr>
                <w:noProof/>
                <w:webHidden/>
              </w:rPr>
              <w:fldChar w:fldCharType="begin"/>
            </w:r>
            <w:r w:rsidR="00CA68FB">
              <w:rPr>
                <w:noProof/>
                <w:webHidden/>
              </w:rPr>
              <w:instrText xml:space="preserve"> PAGEREF _Toc482023691 \h </w:instrText>
            </w:r>
            <w:r w:rsidR="00CA68FB">
              <w:rPr>
                <w:noProof/>
                <w:webHidden/>
              </w:rPr>
            </w:r>
            <w:r w:rsidR="00CA68FB">
              <w:rPr>
                <w:noProof/>
                <w:webHidden/>
              </w:rPr>
              <w:fldChar w:fldCharType="separate"/>
            </w:r>
            <w:r w:rsidR="00BE5096">
              <w:rPr>
                <w:noProof/>
                <w:webHidden/>
              </w:rPr>
              <w:t>39</w:t>
            </w:r>
            <w:r w:rsidR="00CA68FB">
              <w:rPr>
                <w:noProof/>
                <w:webHidden/>
              </w:rPr>
              <w:fldChar w:fldCharType="end"/>
            </w:r>
          </w:hyperlink>
        </w:p>
        <w:p w14:paraId="0D664B35" w14:textId="41CC4ADE" w:rsidR="00CA68FB" w:rsidRDefault="002F719A">
          <w:pPr>
            <w:pStyle w:val="TOC3"/>
            <w:tabs>
              <w:tab w:val="right" w:leader="dot" w:pos="9016"/>
            </w:tabs>
            <w:rPr>
              <w:rFonts w:asciiTheme="minorHAnsi" w:eastAsiaTheme="minorEastAsia" w:hAnsiTheme="minorHAnsi" w:cstheme="minorBidi"/>
              <w:noProof/>
              <w:kern w:val="0"/>
              <w:lang w:val="en-GB" w:eastAsia="en-GB"/>
            </w:rPr>
          </w:pPr>
          <w:hyperlink w:anchor="_Toc482023692" w:history="1">
            <w:r w:rsidR="00CA68FB" w:rsidRPr="00577023">
              <w:rPr>
                <w:rStyle w:val="Hyperlink"/>
                <w:rFonts w:cs="Wingdings"/>
                <w:noProof/>
                <w:lang w:bidi="hi-IN"/>
              </w:rPr>
              <w:t>3.2.4</w:t>
            </w:r>
            <w:r w:rsidR="00CA68FB" w:rsidRPr="00577023">
              <w:rPr>
                <w:rStyle w:val="Hyperlink"/>
                <w:noProof/>
                <w:lang w:bidi="hi-IN"/>
              </w:rPr>
              <w:t xml:space="preserve"> Step 12: Setting the observation Error (see section 2.3.1 The Management Loop: Estimate a biomass from scientific surveys – the simulated ‘Survey Biomass’)</w:t>
            </w:r>
            <w:r w:rsidR="00CA68FB">
              <w:rPr>
                <w:noProof/>
                <w:webHidden/>
              </w:rPr>
              <w:tab/>
            </w:r>
            <w:r w:rsidR="00CA68FB">
              <w:rPr>
                <w:noProof/>
                <w:webHidden/>
              </w:rPr>
              <w:fldChar w:fldCharType="begin"/>
            </w:r>
            <w:r w:rsidR="00CA68FB">
              <w:rPr>
                <w:noProof/>
                <w:webHidden/>
              </w:rPr>
              <w:instrText xml:space="preserve"> PAGEREF _Toc482023692 \h </w:instrText>
            </w:r>
            <w:r w:rsidR="00CA68FB">
              <w:rPr>
                <w:noProof/>
                <w:webHidden/>
              </w:rPr>
            </w:r>
            <w:r w:rsidR="00CA68FB">
              <w:rPr>
                <w:noProof/>
                <w:webHidden/>
              </w:rPr>
              <w:fldChar w:fldCharType="separate"/>
            </w:r>
            <w:r w:rsidR="00BE5096">
              <w:rPr>
                <w:noProof/>
                <w:webHidden/>
              </w:rPr>
              <w:t>40</w:t>
            </w:r>
            <w:r w:rsidR="00CA68FB">
              <w:rPr>
                <w:noProof/>
                <w:webHidden/>
              </w:rPr>
              <w:fldChar w:fldCharType="end"/>
            </w:r>
          </w:hyperlink>
        </w:p>
        <w:p w14:paraId="285FD8A4" w14:textId="06090554" w:rsidR="00CA68FB" w:rsidRDefault="002F719A">
          <w:pPr>
            <w:pStyle w:val="TOC3"/>
            <w:tabs>
              <w:tab w:val="right" w:leader="dot" w:pos="9016"/>
            </w:tabs>
            <w:rPr>
              <w:rFonts w:asciiTheme="minorHAnsi" w:eastAsiaTheme="minorEastAsia" w:hAnsiTheme="minorHAnsi" w:cstheme="minorBidi"/>
              <w:noProof/>
              <w:kern w:val="0"/>
              <w:lang w:val="en-GB" w:eastAsia="en-GB"/>
            </w:rPr>
          </w:pPr>
          <w:hyperlink w:anchor="_Toc482023693" w:history="1">
            <w:r w:rsidR="00CA68FB" w:rsidRPr="00577023">
              <w:rPr>
                <w:rStyle w:val="Hyperlink"/>
                <w:rFonts w:cs="Wingdings"/>
                <w:noProof/>
                <w:lang w:bidi="hi-IN"/>
              </w:rPr>
              <w:t>3.2.5</w:t>
            </w:r>
            <w:r w:rsidR="00CA68FB" w:rsidRPr="00577023">
              <w:rPr>
                <w:rStyle w:val="Hyperlink"/>
                <w:noProof/>
                <w:lang w:bidi="hi-IN"/>
              </w:rPr>
              <w:t xml:space="preserve"> Step 13: Setting the implementation error (see section 2.3.1 The Management Loop: Add implementation error)</w:t>
            </w:r>
            <w:r w:rsidR="00CA68FB">
              <w:rPr>
                <w:noProof/>
                <w:webHidden/>
              </w:rPr>
              <w:tab/>
            </w:r>
            <w:r w:rsidR="00CA68FB">
              <w:rPr>
                <w:noProof/>
                <w:webHidden/>
              </w:rPr>
              <w:fldChar w:fldCharType="begin"/>
            </w:r>
            <w:r w:rsidR="00CA68FB">
              <w:rPr>
                <w:noProof/>
                <w:webHidden/>
              </w:rPr>
              <w:instrText xml:space="preserve"> PAGEREF _Toc482023693 \h </w:instrText>
            </w:r>
            <w:r w:rsidR="00CA68FB">
              <w:rPr>
                <w:noProof/>
                <w:webHidden/>
              </w:rPr>
            </w:r>
            <w:r w:rsidR="00CA68FB">
              <w:rPr>
                <w:noProof/>
                <w:webHidden/>
              </w:rPr>
              <w:fldChar w:fldCharType="separate"/>
            </w:r>
            <w:r w:rsidR="00BE5096">
              <w:rPr>
                <w:noProof/>
                <w:webHidden/>
              </w:rPr>
              <w:t>41</w:t>
            </w:r>
            <w:r w:rsidR="00CA68FB">
              <w:rPr>
                <w:noProof/>
                <w:webHidden/>
              </w:rPr>
              <w:fldChar w:fldCharType="end"/>
            </w:r>
          </w:hyperlink>
        </w:p>
        <w:p w14:paraId="0006E1C0" w14:textId="525DB235" w:rsidR="00CA68FB" w:rsidRDefault="002F719A">
          <w:pPr>
            <w:pStyle w:val="TOC3"/>
            <w:tabs>
              <w:tab w:val="right" w:leader="dot" w:pos="9016"/>
            </w:tabs>
            <w:rPr>
              <w:rFonts w:asciiTheme="minorHAnsi" w:eastAsiaTheme="minorEastAsia" w:hAnsiTheme="minorHAnsi" w:cstheme="minorBidi"/>
              <w:noProof/>
              <w:kern w:val="0"/>
              <w:lang w:val="en-GB" w:eastAsia="en-GB"/>
            </w:rPr>
          </w:pPr>
          <w:hyperlink w:anchor="_Toc482023694" w:history="1">
            <w:r w:rsidR="00CA68FB" w:rsidRPr="00577023">
              <w:rPr>
                <w:rStyle w:val="Hyperlink"/>
                <w:rFonts w:cs="Wingdings"/>
                <w:noProof/>
                <w:lang w:bidi="hi-IN"/>
              </w:rPr>
              <w:t>3.2.6</w:t>
            </w:r>
            <w:r w:rsidR="00CA68FB" w:rsidRPr="00577023">
              <w:rPr>
                <w:rStyle w:val="Hyperlink"/>
                <w:noProof/>
                <w:lang w:bidi="hi-IN"/>
              </w:rPr>
              <w:t xml:space="preserve"> Step 14: Setting the quota shares</w:t>
            </w:r>
            <w:r w:rsidR="00CA68FB">
              <w:rPr>
                <w:noProof/>
                <w:webHidden/>
              </w:rPr>
              <w:tab/>
            </w:r>
            <w:r w:rsidR="00CA68FB">
              <w:rPr>
                <w:noProof/>
                <w:webHidden/>
              </w:rPr>
              <w:fldChar w:fldCharType="begin"/>
            </w:r>
            <w:r w:rsidR="00CA68FB">
              <w:rPr>
                <w:noProof/>
                <w:webHidden/>
              </w:rPr>
              <w:instrText xml:space="preserve"> PAGEREF _Toc482023694 \h </w:instrText>
            </w:r>
            <w:r w:rsidR="00CA68FB">
              <w:rPr>
                <w:noProof/>
                <w:webHidden/>
              </w:rPr>
            </w:r>
            <w:r w:rsidR="00CA68FB">
              <w:rPr>
                <w:noProof/>
                <w:webHidden/>
              </w:rPr>
              <w:fldChar w:fldCharType="separate"/>
            </w:r>
            <w:r w:rsidR="00BE5096">
              <w:rPr>
                <w:noProof/>
                <w:webHidden/>
              </w:rPr>
              <w:t>41</w:t>
            </w:r>
            <w:r w:rsidR="00CA68FB">
              <w:rPr>
                <w:noProof/>
                <w:webHidden/>
              </w:rPr>
              <w:fldChar w:fldCharType="end"/>
            </w:r>
          </w:hyperlink>
        </w:p>
        <w:p w14:paraId="230F31E2" w14:textId="2E72E31D" w:rsidR="00CA68FB" w:rsidRDefault="002F719A">
          <w:pPr>
            <w:pStyle w:val="TOC3"/>
            <w:tabs>
              <w:tab w:val="right" w:leader="dot" w:pos="9016"/>
            </w:tabs>
            <w:rPr>
              <w:rFonts w:asciiTheme="minorHAnsi" w:eastAsiaTheme="minorEastAsia" w:hAnsiTheme="minorHAnsi" w:cstheme="minorBidi"/>
              <w:noProof/>
              <w:kern w:val="0"/>
              <w:lang w:val="en-GB" w:eastAsia="en-GB"/>
            </w:rPr>
          </w:pPr>
          <w:hyperlink w:anchor="_Toc482023695" w:history="1">
            <w:r w:rsidR="00CA68FB" w:rsidRPr="00577023">
              <w:rPr>
                <w:rStyle w:val="Hyperlink"/>
                <w:rFonts w:cs="Wingdings"/>
                <w:noProof/>
                <w:lang w:bidi="hi-IN"/>
              </w:rPr>
              <w:t>3.2.7</w:t>
            </w:r>
            <w:r w:rsidR="00CA68FB" w:rsidRPr="00577023">
              <w:rPr>
                <w:rStyle w:val="Hyperlink"/>
                <w:noProof/>
                <w:lang w:bidi="hi-IN"/>
              </w:rPr>
              <w:t xml:space="preserve"> Step 15: Setting up the Biomass Limits (see section 2.3.2 Screening the Results)</w:t>
            </w:r>
            <w:r w:rsidR="00CA68FB">
              <w:rPr>
                <w:noProof/>
                <w:webHidden/>
              </w:rPr>
              <w:tab/>
            </w:r>
            <w:r w:rsidR="00CA68FB">
              <w:rPr>
                <w:noProof/>
                <w:webHidden/>
              </w:rPr>
              <w:fldChar w:fldCharType="begin"/>
            </w:r>
            <w:r w:rsidR="00CA68FB">
              <w:rPr>
                <w:noProof/>
                <w:webHidden/>
              </w:rPr>
              <w:instrText xml:space="preserve"> PAGEREF _Toc482023695 \h </w:instrText>
            </w:r>
            <w:r w:rsidR="00CA68FB">
              <w:rPr>
                <w:noProof/>
                <w:webHidden/>
              </w:rPr>
            </w:r>
            <w:r w:rsidR="00CA68FB">
              <w:rPr>
                <w:noProof/>
                <w:webHidden/>
              </w:rPr>
              <w:fldChar w:fldCharType="separate"/>
            </w:r>
            <w:r w:rsidR="00BE5096">
              <w:rPr>
                <w:noProof/>
                <w:webHidden/>
              </w:rPr>
              <w:t>43</w:t>
            </w:r>
            <w:r w:rsidR="00CA68FB">
              <w:rPr>
                <w:noProof/>
                <w:webHidden/>
              </w:rPr>
              <w:fldChar w:fldCharType="end"/>
            </w:r>
          </w:hyperlink>
        </w:p>
        <w:p w14:paraId="18F9683F" w14:textId="253E11CA" w:rsidR="00CA68FB" w:rsidRDefault="002F719A">
          <w:pPr>
            <w:pStyle w:val="TOC3"/>
            <w:tabs>
              <w:tab w:val="right" w:leader="dot" w:pos="9016"/>
            </w:tabs>
            <w:rPr>
              <w:rFonts w:asciiTheme="minorHAnsi" w:eastAsiaTheme="minorEastAsia" w:hAnsiTheme="minorHAnsi" w:cstheme="minorBidi"/>
              <w:noProof/>
              <w:kern w:val="0"/>
              <w:lang w:val="en-GB" w:eastAsia="en-GB"/>
            </w:rPr>
          </w:pPr>
          <w:hyperlink w:anchor="_Toc482023696" w:history="1">
            <w:r w:rsidR="00CA68FB" w:rsidRPr="00577023">
              <w:rPr>
                <w:rStyle w:val="Hyperlink"/>
                <w:rFonts w:cs="Wingdings"/>
                <w:noProof/>
                <w:lang w:bidi="hi-IN"/>
              </w:rPr>
              <w:t>3.2.8</w:t>
            </w:r>
            <w:r w:rsidR="00CA68FB" w:rsidRPr="00577023">
              <w:rPr>
                <w:rStyle w:val="Hyperlink"/>
                <w:noProof/>
                <w:lang w:bidi="hi-IN"/>
              </w:rPr>
              <w:t xml:space="preserve"> Step 16: Resolving forcing function issues</w:t>
            </w:r>
            <w:r w:rsidR="00CA68FB">
              <w:rPr>
                <w:noProof/>
                <w:webHidden/>
              </w:rPr>
              <w:tab/>
            </w:r>
            <w:r w:rsidR="00CA68FB">
              <w:rPr>
                <w:noProof/>
                <w:webHidden/>
              </w:rPr>
              <w:fldChar w:fldCharType="begin"/>
            </w:r>
            <w:r w:rsidR="00CA68FB">
              <w:rPr>
                <w:noProof/>
                <w:webHidden/>
              </w:rPr>
              <w:instrText xml:space="preserve"> PAGEREF _Toc482023696 \h </w:instrText>
            </w:r>
            <w:r w:rsidR="00CA68FB">
              <w:rPr>
                <w:noProof/>
                <w:webHidden/>
              </w:rPr>
            </w:r>
            <w:r w:rsidR="00CA68FB">
              <w:rPr>
                <w:noProof/>
                <w:webHidden/>
              </w:rPr>
              <w:fldChar w:fldCharType="separate"/>
            </w:r>
            <w:r w:rsidR="00BE5096">
              <w:rPr>
                <w:noProof/>
                <w:webHidden/>
              </w:rPr>
              <w:t>43</w:t>
            </w:r>
            <w:r w:rsidR="00CA68FB">
              <w:rPr>
                <w:noProof/>
                <w:webHidden/>
              </w:rPr>
              <w:fldChar w:fldCharType="end"/>
            </w:r>
          </w:hyperlink>
        </w:p>
        <w:p w14:paraId="33210264" w14:textId="1D0156A5" w:rsidR="00CA68FB" w:rsidRDefault="002F719A">
          <w:pPr>
            <w:pStyle w:val="TOC3"/>
            <w:tabs>
              <w:tab w:val="right" w:leader="dot" w:pos="9016"/>
            </w:tabs>
            <w:rPr>
              <w:rFonts w:asciiTheme="minorHAnsi" w:eastAsiaTheme="minorEastAsia" w:hAnsiTheme="minorHAnsi" w:cstheme="minorBidi"/>
              <w:noProof/>
              <w:kern w:val="0"/>
              <w:lang w:val="en-GB" w:eastAsia="en-GB"/>
            </w:rPr>
          </w:pPr>
          <w:hyperlink w:anchor="_Toc482023697" w:history="1">
            <w:r w:rsidR="00CA68FB" w:rsidRPr="00577023">
              <w:rPr>
                <w:rStyle w:val="Hyperlink"/>
                <w:rFonts w:cs="Wingdings"/>
                <w:noProof/>
                <w:lang w:bidi="hi-IN"/>
              </w:rPr>
              <w:t>3.2.9</w:t>
            </w:r>
            <w:r w:rsidR="00CA68FB" w:rsidRPr="00577023">
              <w:rPr>
                <w:rStyle w:val="Hyperlink"/>
                <w:noProof/>
                <w:lang w:bidi="hi-IN"/>
              </w:rPr>
              <w:t xml:space="preserve"> Step 17: Running the MSE</w:t>
            </w:r>
            <w:r w:rsidR="00CA68FB">
              <w:rPr>
                <w:noProof/>
                <w:webHidden/>
              </w:rPr>
              <w:tab/>
            </w:r>
            <w:r w:rsidR="00CA68FB">
              <w:rPr>
                <w:noProof/>
                <w:webHidden/>
              </w:rPr>
              <w:fldChar w:fldCharType="begin"/>
            </w:r>
            <w:r w:rsidR="00CA68FB">
              <w:rPr>
                <w:noProof/>
                <w:webHidden/>
              </w:rPr>
              <w:instrText xml:space="preserve"> PAGEREF _Toc482023697 \h </w:instrText>
            </w:r>
            <w:r w:rsidR="00CA68FB">
              <w:rPr>
                <w:noProof/>
                <w:webHidden/>
              </w:rPr>
            </w:r>
            <w:r w:rsidR="00CA68FB">
              <w:rPr>
                <w:noProof/>
                <w:webHidden/>
              </w:rPr>
              <w:fldChar w:fldCharType="separate"/>
            </w:r>
            <w:r w:rsidR="00BE5096">
              <w:rPr>
                <w:noProof/>
                <w:webHidden/>
              </w:rPr>
              <w:t>44</w:t>
            </w:r>
            <w:r w:rsidR="00CA68FB">
              <w:rPr>
                <w:noProof/>
                <w:webHidden/>
              </w:rPr>
              <w:fldChar w:fldCharType="end"/>
            </w:r>
          </w:hyperlink>
        </w:p>
        <w:p w14:paraId="14659770" w14:textId="7325F143" w:rsidR="00CA68FB" w:rsidRDefault="002F719A">
          <w:pPr>
            <w:pStyle w:val="TOC3"/>
            <w:tabs>
              <w:tab w:val="right" w:leader="dot" w:pos="9016"/>
            </w:tabs>
            <w:rPr>
              <w:rFonts w:asciiTheme="minorHAnsi" w:eastAsiaTheme="minorEastAsia" w:hAnsiTheme="minorHAnsi" w:cstheme="minorBidi"/>
              <w:noProof/>
              <w:kern w:val="0"/>
              <w:lang w:val="en-GB" w:eastAsia="en-GB"/>
            </w:rPr>
          </w:pPr>
          <w:hyperlink w:anchor="_Toc482023698" w:history="1">
            <w:r w:rsidR="00CA68FB" w:rsidRPr="00577023">
              <w:rPr>
                <w:rStyle w:val="Hyperlink"/>
                <w:rFonts w:cs="Wingdings"/>
                <w:noProof/>
                <w:lang w:bidi="hi-IN"/>
              </w:rPr>
              <w:t>3.2.10</w:t>
            </w:r>
            <w:r w:rsidR="00CA68FB" w:rsidRPr="00577023">
              <w:rPr>
                <w:rStyle w:val="Hyperlink"/>
                <w:noProof/>
                <w:lang w:bidi="hi-IN"/>
              </w:rPr>
              <w:t xml:space="preserve"> Step 18: Viewing the results</w:t>
            </w:r>
            <w:r w:rsidR="00CA68FB">
              <w:rPr>
                <w:noProof/>
                <w:webHidden/>
              </w:rPr>
              <w:tab/>
            </w:r>
            <w:r w:rsidR="00CA68FB">
              <w:rPr>
                <w:noProof/>
                <w:webHidden/>
              </w:rPr>
              <w:fldChar w:fldCharType="begin"/>
            </w:r>
            <w:r w:rsidR="00CA68FB">
              <w:rPr>
                <w:noProof/>
                <w:webHidden/>
              </w:rPr>
              <w:instrText xml:space="preserve"> PAGEREF _Toc482023698 \h </w:instrText>
            </w:r>
            <w:r w:rsidR="00CA68FB">
              <w:rPr>
                <w:noProof/>
                <w:webHidden/>
              </w:rPr>
            </w:r>
            <w:r w:rsidR="00CA68FB">
              <w:rPr>
                <w:noProof/>
                <w:webHidden/>
              </w:rPr>
              <w:fldChar w:fldCharType="separate"/>
            </w:r>
            <w:r w:rsidR="00BE5096">
              <w:rPr>
                <w:noProof/>
                <w:webHidden/>
              </w:rPr>
              <w:t>45</w:t>
            </w:r>
            <w:r w:rsidR="00CA68FB">
              <w:rPr>
                <w:noProof/>
                <w:webHidden/>
              </w:rPr>
              <w:fldChar w:fldCharType="end"/>
            </w:r>
          </w:hyperlink>
        </w:p>
        <w:p w14:paraId="186F66C0" w14:textId="195A39BF" w:rsidR="00CA68FB" w:rsidRDefault="002F719A">
          <w:pPr>
            <w:pStyle w:val="TOC3"/>
            <w:tabs>
              <w:tab w:val="right" w:leader="dot" w:pos="9016"/>
            </w:tabs>
            <w:rPr>
              <w:rFonts w:asciiTheme="minorHAnsi" w:eastAsiaTheme="minorEastAsia" w:hAnsiTheme="minorHAnsi" w:cstheme="minorBidi"/>
              <w:noProof/>
              <w:kern w:val="0"/>
              <w:lang w:val="en-GB" w:eastAsia="en-GB"/>
            </w:rPr>
          </w:pPr>
          <w:hyperlink w:anchor="_Toc482023699" w:history="1">
            <w:r w:rsidR="00CA68FB" w:rsidRPr="00577023">
              <w:rPr>
                <w:rStyle w:val="Hyperlink"/>
                <w:rFonts w:cs="Wingdings"/>
                <w:noProof/>
                <w:lang w:bidi="hi-IN"/>
              </w:rPr>
              <w:t>3.2.11</w:t>
            </w:r>
            <w:r w:rsidR="00CA68FB" w:rsidRPr="00577023">
              <w:rPr>
                <w:rStyle w:val="Hyperlink"/>
                <w:noProof/>
                <w:lang w:bidi="hi-IN"/>
              </w:rPr>
              <w:t xml:space="preserve"> Step 19: Plotting and displaying results</w:t>
            </w:r>
            <w:r w:rsidR="00CA68FB">
              <w:rPr>
                <w:noProof/>
                <w:webHidden/>
              </w:rPr>
              <w:tab/>
            </w:r>
            <w:r w:rsidR="00CA68FB">
              <w:rPr>
                <w:noProof/>
                <w:webHidden/>
              </w:rPr>
              <w:fldChar w:fldCharType="begin"/>
            </w:r>
            <w:r w:rsidR="00CA68FB">
              <w:rPr>
                <w:noProof/>
                <w:webHidden/>
              </w:rPr>
              <w:instrText xml:space="preserve"> PAGEREF _Toc482023699 \h </w:instrText>
            </w:r>
            <w:r w:rsidR="00CA68FB">
              <w:rPr>
                <w:noProof/>
                <w:webHidden/>
              </w:rPr>
            </w:r>
            <w:r w:rsidR="00CA68FB">
              <w:rPr>
                <w:noProof/>
                <w:webHidden/>
              </w:rPr>
              <w:fldChar w:fldCharType="separate"/>
            </w:r>
            <w:r w:rsidR="00BE5096">
              <w:rPr>
                <w:noProof/>
                <w:webHidden/>
              </w:rPr>
              <w:t>47</w:t>
            </w:r>
            <w:r w:rsidR="00CA68FB">
              <w:rPr>
                <w:noProof/>
                <w:webHidden/>
              </w:rPr>
              <w:fldChar w:fldCharType="end"/>
            </w:r>
          </w:hyperlink>
        </w:p>
        <w:p w14:paraId="04C59D09" w14:textId="25EF5EF8" w:rsidR="00CA68FB" w:rsidRDefault="002F719A">
          <w:pPr>
            <w:pStyle w:val="TOC1"/>
            <w:tabs>
              <w:tab w:val="right" w:leader="dot" w:pos="9016"/>
            </w:tabs>
            <w:rPr>
              <w:rFonts w:asciiTheme="minorHAnsi" w:eastAsiaTheme="minorEastAsia" w:hAnsiTheme="minorHAnsi" w:cstheme="minorBidi"/>
              <w:noProof/>
              <w:kern w:val="0"/>
              <w:szCs w:val="22"/>
              <w:lang w:eastAsia="en-GB" w:bidi="ar-SA"/>
            </w:rPr>
          </w:pPr>
          <w:hyperlink w:anchor="_Toc482023700" w:history="1">
            <w:r w:rsidR="00CA68FB" w:rsidRPr="00577023">
              <w:rPr>
                <w:rStyle w:val="Hyperlink"/>
                <w:rFonts w:ascii="Symbol" w:hAnsi="Symbol" w:cs="Symbol"/>
                <w:noProof/>
              </w:rPr>
              <w:t>4.</w:t>
            </w:r>
            <w:r w:rsidR="00CA68FB" w:rsidRPr="00577023">
              <w:rPr>
                <w:rStyle w:val="Hyperlink"/>
                <w:noProof/>
              </w:rPr>
              <w:t xml:space="preserve"> Limitations and assumptions of the tool</w:t>
            </w:r>
            <w:r w:rsidR="00CA68FB">
              <w:rPr>
                <w:noProof/>
                <w:webHidden/>
              </w:rPr>
              <w:tab/>
            </w:r>
            <w:r w:rsidR="00CA68FB">
              <w:rPr>
                <w:noProof/>
                <w:webHidden/>
              </w:rPr>
              <w:fldChar w:fldCharType="begin"/>
            </w:r>
            <w:r w:rsidR="00CA68FB">
              <w:rPr>
                <w:noProof/>
                <w:webHidden/>
              </w:rPr>
              <w:instrText xml:space="preserve"> PAGEREF _Toc482023700 \h </w:instrText>
            </w:r>
            <w:r w:rsidR="00CA68FB">
              <w:rPr>
                <w:noProof/>
                <w:webHidden/>
              </w:rPr>
            </w:r>
            <w:r w:rsidR="00CA68FB">
              <w:rPr>
                <w:noProof/>
                <w:webHidden/>
              </w:rPr>
              <w:fldChar w:fldCharType="separate"/>
            </w:r>
            <w:r w:rsidR="00BE5096">
              <w:rPr>
                <w:noProof/>
                <w:webHidden/>
              </w:rPr>
              <w:t>53</w:t>
            </w:r>
            <w:r w:rsidR="00CA68FB">
              <w:rPr>
                <w:noProof/>
                <w:webHidden/>
              </w:rPr>
              <w:fldChar w:fldCharType="end"/>
            </w:r>
          </w:hyperlink>
        </w:p>
        <w:p w14:paraId="2C26081C" w14:textId="083954A2" w:rsidR="00CA68FB" w:rsidRDefault="002F719A">
          <w:pPr>
            <w:pStyle w:val="TOC1"/>
            <w:tabs>
              <w:tab w:val="right" w:leader="dot" w:pos="9016"/>
            </w:tabs>
            <w:rPr>
              <w:rFonts w:asciiTheme="minorHAnsi" w:eastAsiaTheme="minorEastAsia" w:hAnsiTheme="minorHAnsi" w:cstheme="minorBidi"/>
              <w:noProof/>
              <w:kern w:val="0"/>
              <w:szCs w:val="22"/>
              <w:lang w:eastAsia="en-GB" w:bidi="ar-SA"/>
            </w:rPr>
          </w:pPr>
          <w:hyperlink w:anchor="_Toc482023701" w:history="1">
            <w:r w:rsidR="00CA68FB" w:rsidRPr="00577023">
              <w:rPr>
                <w:rStyle w:val="Hyperlink"/>
                <w:rFonts w:ascii="Symbol" w:hAnsi="Symbol" w:cs="Symbol"/>
                <w:noProof/>
              </w:rPr>
              <w:t>5.</w:t>
            </w:r>
            <w:r w:rsidR="00CA68FB" w:rsidRPr="00577023">
              <w:rPr>
                <w:rStyle w:val="Hyperlink"/>
                <w:noProof/>
              </w:rPr>
              <w:t xml:space="preserve"> Example and application</w:t>
            </w:r>
            <w:r w:rsidR="00CA68FB">
              <w:rPr>
                <w:noProof/>
                <w:webHidden/>
              </w:rPr>
              <w:tab/>
            </w:r>
            <w:r w:rsidR="00CA68FB">
              <w:rPr>
                <w:noProof/>
                <w:webHidden/>
              </w:rPr>
              <w:fldChar w:fldCharType="begin"/>
            </w:r>
            <w:r w:rsidR="00CA68FB">
              <w:rPr>
                <w:noProof/>
                <w:webHidden/>
              </w:rPr>
              <w:instrText xml:space="preserve"> PAGEREF _Toc482023701 \h </w:instrText>
            </w:r>
            <w:r w:rsidR="00CA68FB">
              <w:rPr>
                <w:noProof/>
                <w:webHidden/>
              </w:rPr>
            </w:r>
            <w:r w:rsidR="00CA68FB">
              <w:rPr>
                <w:noProof/>
                <w:webHidden/>
              </w:rPr>
              <w:fldChar w:fldCharType="separate"/>
            </w:r>
            <w:r w:rsidR="00BE5096">
              <w:rPr>
                <w:noProof/>
                <w:webHidden/>
              </w:rPr>
              <w:t>54</w:t>
            </w:r>
            <w:r w:rsidR="00CA68FB">
              <w:rPr>
                <w:noProof/>
                <w:webHidden/>
              </w:rPr>
              <w:fldChar w:fldCharType="end"/>
            </w:r>
          </w:hyperlink>
        </w:p>
        <w:p w14:paraId="4A11E998" w14:textId="6B6E4E5F" w:rsidR="00CA68FB" w:rsidRDefault="002F719A">
          <w:pPr>
            <w:pStyle w:val="TOC1"/>
            <w:tabs>
              <w:tab w:val="right" w:leader="dot" w:pos="9016"/>
            </w:tabs>
            <w:rPr>
              <w:rFonts w:asciiTheme="minorHAnsi" w:eastAsiaTheme="minorEastAsia" w:hAnsiTheme="minorHAnsi" w:cstheme="minorBidi"/>
              <w:noProof/>
              <w:kern w:val="0"/>
              <w:szCs w:val="22"/>
              <w:lang w:eastAsia="en-GB" w:bidi="ar-SA"/>
            </w:rPr>
          </w:pPr>
          <w:hyperlink w:anchor="_Toc482023702" w:history="1">
            <w:r w:rsidR="00CA68FB" w:rsidRPr="00577023">
              <w:rPr>
                <w:rStyle w:val="Hyperlink"/>
                <w:rFonts w:ascii="Symbol" w:hAnsi="Symbol" w:cs="Symbol"/>
                <w:noProof/>
              </w:rPr>
              <w:t>6.</w:t>
            </w:r>
            <w:r w:rsidR="00CA68FB" w:rsidRPr="00577023">
              <w:rPr>
                <w:rStyle w:val="Hyperlink"/>
                <w:noProof/>
              </w:rPr>
              <w:t xml:space="preserve"> Appendices</w:t>
            </w:r>
            <w:r w:rsidR="00CA68FB">
              <w:rPr>
                <w:noProof/>
                <w:webHidden/>
              </w:rPr>
              <w:tab/>
            </w:r>
            <w:r w:rsidR="00CA68FB">
              <w:rPr>
                <w:noProof/>
                <w:webHidden/>
              </w:rPr>
              <w:fldChar w:fldCharType="begin"/>
            </w:r>
            <w:r w:rsidR="00CA68FB">
              <w:rPr>
                <w:noProof/>
                <w:webHidden/>
              </w:rPr>
              <w:instrText xml:space="preserve"> PAGEREF _Toc482023702 \h </w:instrText>
            </w:r>
            <w:r w:rsidR="00CA68FB">
              <w:rPr>
                <w:noProof/>
                <w:webHidden/>
              </w:rPr>
            </w:r>
            <w:r w:rsidR="00CA68FB">
              <w:rPr>
                <w:noProof/>
                <w:webHidden/>
              </w:rPr>
              <w:fldChar w:fldCharType="separate"/>
            </w:r>
            <w:r w:rsidR="00BE5096">
              <w:rPr>
                <w:noProof/>
                <w:webHidden/>
              </w:rPr>
              <w:t>54</w:t>
            </w:r>
            <w:r w:rsidR="00CA68FB">
              <w:rPr>
                <w:noProof/>
                <w:webHidden/>
              </w:rPr>
              <w:fldChar w:fldCharType="end"/>
            </w:r>
          </w:hyperlink>
        </w:p>
        <w:p w14:paraId="2C3B5ABD" w14:textId="77A26531" w:rsidR="00CA68FB" w:rsidRDefault="002F719A">
          <w:pPr>
            <w:pStyle w:val="TOC2"/>
            <w:tabs>
              <w:tab w:val="right" w:leader="dot" w:pos="9016"/>
            </w:tabs>
            <w:rPr>
              <w:rFonts w:asciiTheme="minorHAnsi" w:eastAsiaTheme="minorEastAsia" w:hAnsiTheme="minorHAnsi" w:cstheme="minorBidi"/>
              <w:noProof/>
              <w:kern w:val="0"/>
              <w:lang w:val="en-GB" w:eastAsia="en-GB"/>
            </w:rPr>
          </w:pPr>
          <w:hyperlink w:anchor="_Toc482023703" w:history="1">
            <w:r w:rsidR="00CA68FB" w:rsidRPr="00577023">
              <w:rPr>
                <w:rStyle w:val="Hyperlink"/>
                <w:rFonts w:cs="Courier New"/>
                <w:noProof/>
                <w:lang w:bidi="hi-IN"/>
              </w:rPr>
              <w:t>6.1.</w:t>
            </w:r>
            <w:r w:rsidR="00CA68FB" w:rsidRPr="00577023">
              <w:rPr>
                <w:rStyle w:val="Hyperlink"/>
                <w:noProof/>
                <w:lang w:bidi="hi-IN"/>
              </w:rPr>
              <w:t xml:space="preserve"> Appendix 1. Inventory of input distribution parameter files</w:t>
            </w:r>
            <w:r w:rsidR="00CA68FB">
              <w:rPr>
                <w:noProof/>
                <w:webHidden/>
              </w:rPr>
              <w:tab/>
            </w:r>
            <w:r w:rsidR="00CA68FB">
              <w:rPr>
                <w:noProof/>
                <w:webHidden/>
              </w:rPr>
              <w:fldChar w:fldCharType="begin"/>
            </w:r>
            <w:r w:rsidR="00CA68FB">
              <w:rPr>
                <w:noProof/>
                <w:webHidden/>
              </w:rPr>
              <w:instrText xml:space="preserve"> PAGEREF _Toc482023703 \h </w:instrText>
            </w:r>
            <w:r w:rsidR="00CA68FB">
              <w:rPr>
                <w:noProof/>
                <w:webHidden/>
              </w:rPr>
            </w:r>
            <w:r w:rsidR="00CA68FB">
              <w:rPr>
                <w:noProof/>
                <w:webHidden/>
              </w:rPr>
              <w:fldChar w:fldCharType="separate"/>
            </w:r>
            <w:r w:rsidR="00BE5096">
              <w:rPr>
                <w:noProof/>
                <w:webHidden/>
              </w:rPr>
              <w:t>54</w:t>
            </w:r>
            <w:r w:rsidR="00CA68FB">
              <w:rPr>
                <w:noProof/>
                <w:webHidden/>
              </w:rPr>
              <w:fldChar w:fldCharType="end"/>
            </w:r>
          </w:hyperlink>
        </w:p>
        <w:p w14:paraId="7C14DB6C" w14:textId="25E964BA" w:rsidR="00CA68FB" w:rsidRDefault="002F719A">
          <w:pPr>
            <w:pStyle w:val="TOC2"/>
            <w:tabs>
              <w:tab w:val="right" w:leader="dot" w:pos="9016"/>
            </w:tabs>
            <w:rPr>
              <w:rFonts w:asciiTheme="minorHAnsi" w:eastAsiaTheme="minorEastAsia" w:hAnsiTheme="minorHAnsi" w:cstheme="minorBidi"/>
              <w:noProof/>
              <w:kern w:val="0"/>
              <w:lang w:val="en-GB" w:eastAsia="en-GB"/>
            </w:rPr>
          </w:pPr>
          <w:hyperlink w:anchor="_Toc482023704" w:history="1">
            <w:r w:rsidR="00CA68FB" w:rsidRPr="00577023">
              <w:rPr>
                <w:rStyle w:val="Hyperlink"/>
                <w:rFonts w:cs="Courier New"/>
                <w:noProof/>
                <w:lang w:bidi="hi-IN"/>
              </w:rPr>
              <w:t>6.2.</w:t>
            </w:r>
            <w:r w:rsidR="00CA68FB" w:rsidRPr="00577023">
              <w:rPr>
                <w:rStyle w:val="Hyperlink"/>
                <w:noProof/>
                <w:lang w:bidi="hi-IN"/>
              </w:rPr>
              <w:t xml:space="preserve"> Appendix 2. ParametersOut</w:t>
            </w:r>
            <w:r w:rsidR="00CA68FB">
              <w:rPr>
                <w:noProof/>
                <w:webHidden/>
              </w:rPr>
              <w:tab/>
            </w:r>
            <w:r w:rsidR="00CA68FB">
              <w:rPr>
                <w:noProof/>
                <w:webHidden/>
              </w:rPr>
              <w:fldChar w:fldCharType="begin"/>
            </w:r>
            <w:r w:rsidR="00CA68FB">
              <w:rPr>
                <w:noProof/>
                <w:webHidden/>
              </w:rPr>
              <w:instrText xml:space="preserve"> PAGEREF _Toc482023704 \h </w:instrText>
            </w:r>
            <w:r w:rsidR="00CA68FB">
              <w:rPr>
                <w:noProof/>
                <w:webHidden/>
              </w:rPr>
            </w:r>
            <w:r w:rsidR="00CA68FB">
              <w:rPr>
                <w:noProof/>
                <w:webHidden/>
              </w:rPr>
              <w:fldChar w:fldCharType="separate"/>
            </w:r>
            <w:r w:rsidR="00BE5096">
              <w:rPr>
                <w:noProof/>
                <w:webHidden/>
              </w:rPr>
              <w:t>55</w:t>
            </w:r>
            <w:r w:rsidR="00CA68FB">
              <w:rPr>
                <w:noProof/>
                <w:webHidden/>
              </w:rPr>
              <w:fldChar w:fldCharType="end"/>
            </w:r>
          </w:hyperlink>
        </w:p>
        <w:p w14:paraId="4732CB79" w14:textId="2E8EDF13" w:rsidR="00CA68FB" w:rsidRDefault="002F719A">
          <w:pPr>
            <w:pStyle w:val="TOC2"/>
            <w:tabs>
              <w:tab w:val="right" w:leader="dot" w:pos="9016"/>
            </w:tabs>
            <w:rPr>
              <w:rFonts w:asciiTheme="minorHAnsi" w:eastAsiaTheme="minorEastAsia" w:hAnsiTheme="minorHAnsi" w:cstheme="minorBidi"/>
              <w:noProof/>
              <w:kern w:val="0"/>
              <w:lang w:val="en-GB" w:eastAsia="en-GB"/>
            </w:rPr>
          </w:pPr>
          <w:hyperlink w:anchor="_Toc482023705" w:history="1">
            <w:r w:rsidR="00CA68FB" w:rsidRPr="00577023">
              <w:rPr>
                <w:rStyle w:val="Hyperlink"/>
                <w:rFonts w:cs="Courier New"/>
                <w:noProof/>
                <w:lang w:bidi="hi-IN"/>
              </w:rPr>
              <w:t>6.3.</w:t>
            </w:r>
            <w:r w:rsidR="00CA68FB" w:rsidRPr="00577023">
              <w:rPr>
                <w:rStyle w:val="Hyperlink"/>
                <w:noProof/>
                <w:lang w:bidi="hi-IN"/>
              </w:rPr>
              <w:t xml:space="preserve"> Appendix 3. Settings for evaluation of management strategies</w:t>
            </w:r>
            <w:r w:rsidR="00CA68FB">
              <w:rPr>
                <w:noProof/>
                <w:webHidden/>
              </w:rPr>
              <w:tab/>
            </w:r>
            <w:r w:rsidR="00CA68FB">
              <w:rPr>
                <w:noProof/>
                <w:webHidden/>
              </w:rPr>
              <w:fldChar w:fldCharType="begin"/>
            </w:r>
            <w:r w:rsidR="00CA68FB">
              <w:rPr>
                <w:noProof/>
                <w:webHidden/>
              </w:rPr>
              <w:instrText xml:space="preserve"> PAGEREF _Toc482023705 \h </w:instrText>
            </w:r>
            <w:r w:rsidR="00CA68FB">
              <w:rPr>
                <w:noProof/>
                <w:webHidden/>
              </w:rPr>
            </w:r>
            <w:r w:rsidR="00CA68FB">
              <w:rPr>
                <w:noProof/>
                <w:webHidden/>
              </w:rPr>
              <w:fldChar w:fldCharType="separate"/>
            </w:r>
            <w:r w:rsidR="00BE5096">
              <w:rPr>
                <w:noProof/>
                <w:webHidden/>
              </w:rPr>
              <w:t>57</w:t>
            </w:r>
            <w:r w:rsidR="00CA68FB">
              <w:rPr>
                <w:noProof/>
                <w:webHidden/>
              </w:rPr>
              <w:fldChar w:fldCharType="end"/>
            </w:r>
          </w:hyperlink>
        </w:p>
        <w:p w14:paraId="02B4C9F0" w14:textId="2C783E73" w:rsidR="00CA68FB" w:rsidRDefault="002F719A">
          <w:pPr>
            <w:pStyle w:val="TOC2"/>
            <w:tabs>
              <w:tab w:val="right" w:leader="dot" w:pos="9016"/>
            </w:tabs>
            <w:rPr>
              <w:rFonts w:asciiTheme="minorHAnsi" w:eastAsiaTheme="minorEastAsia" w:hAnsiTheme="minorHAnsi" w:cstheme="minorBidi"/>
              <w:noProof/>
              <w:kern w:val="0"/>
              <w:lang w:val="en-GB" w:eastAsia="en-GB"/>
            </w:rPr>
          </w:pPr>
          <w:hyperlink w:anchor="_Toc482023706" w:history="1">
            <w:r w:rsidR="00CA68FB" w:rsidRPr="00577023">
              <w:rPr>
                <w:rStyle w:val="Hyperlink"/>
                <w:rFonts w:cs="Courier New"/>
                <w:noProof/>
                <w:lang w:bidi="hi-IN"/>
              </w:rPr>
              <w:t>6.4.</w:t>
            </w:r>
            <w:r w:rsidR="00CA68FB" w:rsidRPr="00577023">
              <w:rPr>
                <w:rStyle w:val="Hyperlink"/>
                <w:noProof/>
                <w:lang w:bidi="hi-IN"/>
              </w:rPr>
              <w:t xml:space="preserve"> Appendix 4. Ideas for fleet behaviours</w:t>
            </w:r>
            <w:r w:rsidR="00CA68FB">
              <w:rPr>
                <w:noProof/>
                <w:webHidden/>
              </w:rPr>
              <w:tab/>
            </w:r>
            <w:r w:rsidR="00CA68FB">
              <w:rPr>
                <w:noProof/>
                <w:webHidden/>
              </w:rPr>
              <w:fldChar w:fldCharType="begin"/>
            </w:r>
            <w:r w:rsidR="00CA68FB">
              <w:rPr>
                <w:noProof/>
                <w:webHidden/>
              </w:rPr>
              <w:instrText xml:space="preserve"> PAGEREF _Toc482023706 \h </w:instrText>
            </w:r>
            <w:r w:rsidR="00CA68FB">
              <w:rPr>
                <w:noProof/>
                <w:webHidden/>
              </w:rPr>
            </w:r>
            <w:r w:rsidR="00CA68FB">
              <w:rPr>
                <w:noProof/>
                <w:webHidden/>
              </w:rPr>
              <w:fldChar w:fldCharType="separate"/>
            </w:r>
            <w:r w:rsidR="00BE5096">
              <w:rPr>
                <w:noProof/>
                <w:webHidden/>
              </w:rPr>
              <w:t>59</w:t>
            </w:r>
            <w:r w:rsidR="00CA68FB">
              <w:rPr>
                <w:noProof/>
                <w:webHidden/>
              </w:rPr>
              <w:fldChar w:fldCharType="end"/>
            </w:r>
          </w:hyperlink>
        </w:p>
        <w:p w14:paraId="6CB39BA8" w14:textId="5BDDCAE9" w:rsidR="00CA68FB" w:rsidRDefault="002F719A">
          <w:pPr>
            <w:pStyle w:val="TOC2"/>
            <w:tabs>
              <w:tab w:val="right" w:leader="dot" w:pos="9016"/>
            </w:tabs>
            <w:rPr>
              <w:rFonts w:asciiTheme="minorHAnsi" w:eastAsiaTheme="minorEastAsia" w:hAnsiTheme="minorHAnsi" w:cstheme="minorBidi"/>
              <w:noProof/>
              <w:kern w:val="0"/>
              <w:lang w:val="en-GB" w:eastAsia="en-GB"/>
            </w:rPr>
          </w:pPr>
          <w:hyperlink w:anchor="_Toc482023707" w:history="1">
            <w:r w:rsidR="00CA68FB" w:rsidRPr="00577023">
              <w:rPr>
                <w:rStyle w:val="Hyperlink"/>
                <w:rFonts w:cs="Courier New"/>
                <w:noProof/>
                <w:lang w:bidi="hi-IN"/>
              </w:rPr>
              <w:t>6.5.</w:t>
            </w:r>
            <w:r w:rsidR="00CA68FB" w:rsidRPr="00577023">
              <w:rPr>
                <w:rStyle w:val="Hyperlink"/>
                <w:noProof/>
                <w:lang w:bidi="hi-IN"/>
              </w:rPr>
              <w:t xml:space="preserve"> Appendix 5. Symbols for parameters</w:t>
            </w:r>
            <w:r w:rsidR="00CA68FB">
              <w:rPr>
                <w:noProof/>
                <w:webHidden/>
              </w:rPr>
              <w:tab/>
            </w:r>
            <w:r w:rsidR="00CA68FB">
              <w:rPr>
                <w:noProof/>
                <w:webHidden/>
              </w:rPr>
              <w:fldChar w:fldCharType="begin"/>
            </w:r>
            <w:r w:rsidR="00CA68FB">
              <w:rPr>
                <w:noProof/>
                <w:webHidden/>
              </w:rPr>
              <w:instrText xml:space="preserve"> PAGEREF _Toc482023707 \h </w:instrText>
            </w:r>
            <w:r w:rsidR="00CA68FB">
              <w:rPr>
                <w:noProof/>
                <w:webHidden/>
              </w:rPr>
            </w:r>
            <w:r w:rsidR="00CA68FB">
              <w:rPr>
                <w:noProof/>
                <w:webHidden/>
              </w:rPr>
              <w:fldChar w:fldCharType="separate"/>
            </w:r>
            <w:r w:rsidR="00BE5096">
              <w:rPr>
                <w:noProof/>
                <w:webHidden/>
              </w:rPr>
              <w:t>59</w:t>
            </w:r>
            <w:r w:rsidR="00CA68FB">
              <w:rPr>
                <w:noProof/>
                <w:webHidden/>
              </w:rPr>
              <w:fldChar w:fldCharType="end"/>
            </w:r>
          </w:hyperlink>
        </w:p>
        <w:p w14:paraId="416760F6" w14:textId="2783D879" w:rsidR="00CA68FB" w:rsidRDefault="002F719A">
          <w:pPr>
            <w:pStyle w:val="TOC2"/>
            <w:tabs>
              <w:tab w:val="right" w:leader="dot" w:pos="9016"/>
            </w:tabs>
            <w:rPr>
              <w:rFonts w:asciiTheme="minorHAnsi" w:eastAsiaTheme="minorEastAsia" w:hAnsiTheme="minorHAnsi" w:cstheme="minorBidi"/>
              <w:noProof/>
              <w:kern w:val="0"/>
              <w:lang w:val="en-GB" w:eastAsia="en-GB"/>
            </w:rPr>
          </w:pPr>
          <w:hyperlink w:anchor="_Toc482023708" w:history="1">
            <w:r w:rsidR="00CA68FB" w:rsidRPr="00577023">
              <w:rPr>
                <w:rStyle w:val="Hyperlink"/>
                <w:rFonts w:cs="Courier New"/>
                <w:noProof/>
                <w:lang w:bidi="hi-IN"/>
              </w:rPr>
              <w:t>6.6.</w:t>
            </w:r>
            <w:r w:rsidR="00CA68FB" w:rsidRPr="00577023">
              <w:rPr>
                <w:rStyle w:val="Hyperlink"/>
                <w:noProof/>
                <w:lang w:bidi="hi-IN"/>
              </w:rPr>
              <w:t xml:space="preserve"> Appendix 6. Unusual behaviours explained</w:t>
            </w:r>
            <w:r w:rsidR="00CA68FB">
              <w:rPr>
                <w:noProof/>
                <w:webHidden/>
              </w:rPr>
              <w:tab/>
            </w:r>
            <w:r w:rsidR="00CA68FB">
              <w:rPr>
                <w:noProof/>
                <w:webHidden/>
              </w:rPr>
              <w:fldChar w:fldCharType="begin"/>
            </w:r>
            <w:r w:rsidR="00CA68FB">
              <w:rPr>
                <w:noProof/>
                <w:webHidden/>
              </w:rPr>
              <w:instrText xml:space="preserve"> PAGEREF _Toc482023708 \h </w:instrText>
            </w:r>
            <w:r w:rsidR="00CA68FB">
              <w:rPr>
                <w:noProof/>
                <w:webHidden/>
              </w:rPr>
            </w:r>
            <w:r w:rsidR="00CA68FB">
              <w:rPr>
                <w:noProof/>
                <w:webHidden/>
              </w:rPr>
              <w:fldChar w:fldCharType="separate"/>
            </w:r>
            <w:r w:rsidR="00BE5096">
              <w:rPr>
                <w:noProof/>
                <w:webHidden/>
              </w:rPr>
              <w:t>62</w:t>
            </w:r>
            <w:r w:rsidR="00CA68FB">
              <w:rPr>
                <w:noProof/>
                <w:webHidden/>
              </w:rPr>
              <w:fldChar w:fldCharType="end"/>
            </w:r>
          </w:hyperlink>
        </w:p>
        <w:p w14:paraId="35FFA18C" w14:textId="0E83C625" w:rsidR="00CA68FB" w:rsidRDefault="002F719A">
          <w:pPr>
            <w:pStyle w:val="TOC3"/>
            <w:tabs>
              <w:tab w:val="right" w:leader="dot" w:pos="9016"/>
            </w:tabs>
            <w:rPr>
              <w:rFonts w:asciiTheme="minorHAnsi" w:eastAsiaTheme="minorEastAsia" w:hAnsiTheme="minorHAnsi" w:cstheme="minorBidi"/>
              <w:noProof/>
              <w:kern w:val="0"/>
              <w:lang w:val="en-GB" w:eastAsia="en-GB"/>
            </w:rPr>
          </w:pPr>
          <w:hyperlink w:anchor="_Toc482023709" w:history="1">
            <w:r w:rsidR="00CA68FB" w:rsidRPr="00577023">
              <w:rPr>
                <w:rStyle w:val="Hyperlink"/>
                <w:rFonts w:cs="Wingdings"/>
                <w:noProof/>
                <w:lang w:bidi="hi-IN"/>
              </w:rPr>
              <w:t>6.6.1</w:t>
            </w:r>
            <w:r w:rsidR="00CA68FB" w:rsidRPr="00577023">
              <w:rPr>
                <w:rStyle w:val="Hyperlink"/>
                <w:noProof/>
                <w:lang w:bidi="hi-IN"/>
              </w:rPr>
              <w:t xml:space="preserve"> Big drops in efforts</w:t>
            </w:r>
            <w:r w:rsidR="00CA68FB">
              <w:rPr>
                <w:noProof/>
                <w:webHidden/>
              </w:rPr>
              <w:tab/>
            </w:r>
            <w:r w:rsidR="00CA68FB">
              <w:rPr>
                <w:noProof/>
                <w:webHidden/>
              </w:rPr>
              <w:fldChar w:fldCharType="begin"/>
            </w:r>
            <w:r w:rsidR="00CA68FB">
              <w:rPr>
                <w:noProof/>
                <w:webHidden/>
              </w:rPr>
              <w:instrText xml:space="preserve"> PAGEREF _Toc482023709 \h </w:instrText>
            </w:r>
            <w:r w:rsidR="00CA68FB">
              <w:rPr>
                <w:noProof/>
                <w:webHidden/>
              </w:rPr>
            </w:r>
            <w:r w:rsidR="00CA68FB">
              <w:rPr>
                <w:noProof/>
                <w:webHidden/>
              </w:rPr>
              <w:fldChar w:fldCharType="separate"/>
            </w:r>
            <w:r w:rsidR="00BE5096">
              <w:rPr>
                <w:noProof/>
                <w:webHidden/>
              </w:rPr>
              <w:t>62</w:t>
            </w:r>
            <w:r w:rsidR="00CA68FB">
              <w:rPr>
                <w:noProof/>
                <w:webHidden/>
              </w:rPr>
              <w:fldChar w:fldCharType="end"/>
            </w:r>
          </w:hyperlink>
        </w:p>
        <w:p w14:paraId="2AE54C15" w14:textId="105B1185" w:rsidR="00CA68FB" w:rsidRDefault="002F719A">
          <w:pPr>
            <w:pStyle w:val="TOC1"/>
            <w:tabs>
              <w:tab w:val="right" w:leader="dot" w:pos="9016"/>
            </w:tabs>
            <w:rPr>
              <w:rFonts w:asciiTheme="minorHAnsi" w:eastAsiaTheme="minorEastAsia" w:hAnsiTheme="minorHAnsi" w:cstheme="minorBidi"/>
              <w:noProof/>
              <w:kern w:val="0"/>
              <w:szCs w:val="22"/>
              <w:lang w:eastAsia="en-GB" w:bidi="ar-SA"/>
            </w:rPr>
          </w:pPr>
          <w:hyperlink w:anchor="_Toc482023710" w:history="1">
            <w:r w:rsidR="00CA68FB" w:rsidRPr="00577023">
              <w:rPr>
                <w:rStyle w:val="Hyperlink"/>
                <w:rFonts w:ascii="Symbol" w:hAnsi="Symbol" w:cs="Symbol"/>
                <w:noProof/>
              </w:rPr>
              <w:t>7.</w:t>
            </w:r>
            <w:r w:rsidR="00CA68FB" w:rsidRPr="00577023">
              <w:rPr>
                <w:rStyle w:val="Hyperlink"/>
                <w:noProof/>
              </w:rPr>
              <w:t xml:space="preserve"> References</w:t>
            </w:r>
            <w:r w:rsidR="00CA68FB">
              <w:rPr>
                <w:noProof/>
                <w:webHidden/>
              </w:rPr>
              <w:tab/>
            </w:r>
            <w:r w:rsidR="00CA68FB">
              <w:rPr>
                <w:noProof/>
                <w:webHidden/>
              </w:rPr>
              <w:fldChar w:fldCharType="begin"/>
            </w:r>
            <w:r w:rsidR="00CA68FB">
              <w:rPr>
                <w:noProof/>
                <w:webHidden/>
              </w:rPr>
              <w:instrText xml:space="preserve"> PAGEREF _Toc482023710 \h </w:instrText>
            </w:r>
            <w:r w:rsidR="00CA68FB">
              <w:rPr>
                <w:noProof/>
                <w:webHidden/>
              </w:rPr>
            </w:r>
            <w:r w:rsidR="00CA68FB">
              <w:rPr>
                <w:noProof/>
                <w:webHidden/>
              </w:rPr>
              <w:fldChar w:fldCharType="separate"/>
            </w:r>
            <w:r w:rsidR="00BE5096">
              <w:rPr>
                <w:noProof/>
                <w:webHidden/>
              </w:rPr>
              <w:t>62</w:t>
            </w:r>
            <w:r w:rsidR="00CA68FB">
              <w:rPr>
                <w:noProof/>
                <w:webHidden/>
              </w:rPr>
              <w:fldChar w:fldCharType="end"/>
            </w:r>
          </w:hyperlink>
        </w:p>
        <w:p w14:paraId="3291C79B" w14:textId="62970560" w:rsidR="00723704" w:rsidRDefault="00723704" w:rsidP="00835241">
          <w:r>
            <w:rPr>
              <w:b/>
              <w:bCs/>
              <w:noProof/>
            </w:rPr>
            <w:fldChar w:fldCharType="end"/>
          </w:r>
        </w:p>
      </w:sdtContent>
    </w:sdt>
    <w:p w14:paraId="405C29B7" w14:textId="77777777" w:rsidR="00B3440C" w:rsidRDefault="00B3440C">
      <w:pPr>
        <w:widowControl/>
        <w:suppressAutoHyphens w:val="0"/>
        <w:spacing w:line="240" w:lineRule="auto"/>
        <w:jc w:val="left"/>
        <w:textAlignment w:val="auto"/>
        <w:rPr>
          <w:rFonts w:ascii="Cambria" w:eastAsia="Times New Roman" w:hAnsi="Cambria" w:cs="Cambria"/>
          <w:b/>
          <w:bCs/>
          <w:sz w:val="32"/>
          <w:szCs w:val="29"/>
        </w:rPr>
      </w:pPr>
      <w:r>
        <w:br w:type="page"/>
      </w:r>
    </w:p>
    <w:p w14:paraId="3DFAAE27" w14:textId="68DEA490" w:rsidR="00E42A34" w:rsidRPr="00B11D38" w:rsidRDefault="00E42A34" w:rsidP="00B11D38">
      <w:pPr>
        <w:pStyle w:val="Heading1"/>
        <w:tabs>
          <w:tab w:val="clear" w:pos="0"/>
          <w:tab w:val="num" w:pos="1418"/>
        </w:tabs>
        <w:ind w:left="7" w:hanging="7"/>
        <w:rPr>
          <w:color w:val="004C6F"/>
        </w:rPr>
      </w:pPr>
      <w:bookmarkStart w:id="15" w:name="_Toc482023668"/>
      <w:r w:rsidRPr="00B11D38">
        <w:rPr>
          <w:color w:val="004C6F"/>
        </w:rPr>
        <w:lastRenderedPageBreak/>
        <w:t>Introduction</w:t>
      </w:r>
      <w:bookmarkEnd w:id="14"/>
      <w:bookmarkEnd w:id="13"/>
      <w:bookmarkEnd w:id="15"/>
    </w:p>
    <w:p w14:paraId="57873138" w14:textId="14372250" w:rsidR="005070C9" w:rsidRPr="00B3440C" w:rsidRDefault="00E42A34" w:rsidP="00B3440C">
      <w:pPr>
        <w:pStyle w:val="Heading4"/>
        <w:numPr>
          <w:ilvl w:val="0"/>
          <w:numId w:val="0"/>
        </w:numPr>
        <w:ind w:left="7" w:hanging="7"/>
        <w:rPr>
          <w:sz w:val="24"/>
        </w:rPr>
      </w:pPr>
      <w:bookmarkStart w:id="16" w:name="_Toc418613301"/>
      <w:bookmarkStart w:id="17" w:name="_Toc478053319"/>
      <w:r w:rsidRPr="00B3440C">
        <w:rPr>
          <w:sz w:val="24"/>
        </w:rPr>
        <w:t xml:space="preserve">The need for a tool to assess the effects of parameter uncertainty in </w:t>
      </w:r>
      <w:r w:rsidR="00D94CBE" w:rsidRPr="00B3440C">
        <w:rPr>
          <w:sz w:val="24"/>
        </w:rPr>
        <w:t xml:space="preserve">Ecopath </w:t>
      </w:r>
      <w:r w:rsidRPr="00B3440C">
        <w:rPr>
          <w:sz w:val="24"/>
        </w:rPr>
        <w:t>with Ecosim (EwE) model simulations</w:t>
      </w:r>
      <w:bookmarkEnd w:id="16"/>
      <w:bookmarkEnd w:id="17"/>
    </w:p>
    <w:p w14:paraId="426D4A5A" w14:textId="00E814E7" w:rsidR="00E42A34" w:rsidRPr="00B3440C" w:rsidRDefault="00E42A34" w:rsidP="00835241">
      <w:pPr>
        <w:pStyle w:val="Standard"/>
        <w:ind w:left="7" w:hanging="7"/>
      </w:pPr>
      <w:r w:rsidRPr="00B3440C">
        <w:t>An ecosystem model's ability to predict patterns observed in nature depends on having good knowledge of the systems mechanisms and parameters. Because knowledge about the complexities of marine ecosystem processes and the ability to measure them contains gaps and uncertainties, the realism and accuracy of an ecosystem model’s predictions are uncertain. Uncertainty is important to decision makers because they need to kn</w:t>
      </w:r>
      <w:r w:rsidR="00D94CBE" w:rsidRPr="00B3440C">
        <w:t xml:space="preserve">ow the risks associated with alternative </w:t>
      </w:r>
      <w:r w:rsidRPr="00B3440C">
        <w:t>possible</w:t>
      </w:r>
      <w:r w:rsidR="002E0993" w:rsidRPr="00B3440C">
        <w:t xml:space="preserve"> management</w:t>
      </w:r>
      <w:r w:rsidRPr="00B3440C">
        <w:t xml:space="preserve"> outcomes. By considering the uncertain inputs to a model, we can determine the range of possible outputs and begin to assess the risks of such things as </w:t>
      </w:r>
      <w:r w:rsidR="00D301D4" w:rsidRPr="00B3440C">
        <w:t>depleted stocks</w:t>
      </w:r>
      <w:r w:rsidRPr="00B3440C">
        <w:t xml:space="preserve"> and failing fishing businesses. Furthermore, the methodologies used to evaluate the impacts of uncertainty can be used to determine where the gaps in scientific knowledge have the greatest impact on decision making</w:t>
      </w:r>
      <w:r w:rsidR="00D94CBE" w:rsidRPr="00B3440C">
        <w:t>,</w:t>
      </w:r>
      <w:r w:rsidRPr="00B3440C">
        <w:t xml:space="preserve"> and therefore inform where research would be most cost effective. </w:t>
      </w:r>
    </w:p>
    <w:p w14:paraId="75CA32D6" w14:textId="77777777" w:rsidR="00E42A34" w:rsidRPr="00B3440C" w:rsidRDefault="00E42A34" w:rsidP="00835241">
      <w:pPr>
        <w:pStyle w:val="Standard"/>
        <w:ind w:left="7" w:hanging="7"/>
      </w:pPr>
    </w:p>
    <w:p w14:paraId="690D3B45" w14:textId="77777777" w:rsidR="00E42A34" w:rsidRPr="00B3440C" w:rsidRDefault="00E42A34" w:rsidP="00835241">
      <w:pPr>
        <w:ind w:left="7" w:hanging="7"/>
        <w:rPr>
          <w:sz w:val="24"/>
        </w:rPr>
      </w:pPr>
      <w:r w:rsidRPr="00B3440C">
        <w:rPr>
          <w:sz w:val="24"/>
        </w:rPr>
        <w:t xml:space="preserve">This plug-in tool was built to help the user assess management strategies robustness to the uncertainties in </w:t>
      </w:r>
      <w:r w:rsidR="00D94CBE" w:rsidRPr="00B3440C">
        <w:rPr>
          <w:sz w:val="24"/>
        </w:rPr>
        <w:t>predictions from ecosystem models developed in the Ecopath with Ecosim software (</w:t>
      </w:r>
      <w:hyperlink r:id="rId17" w:history="1">
        <w:r w:rsidR="00D94CBE" w:rsidRPr="00B3440C">
          <w:rPr>
            <w:rStyle w:val="Hyperlink"/>
            <w:sz w:val="24"/>
          </w:rPr>
          <w:t>www.ecopath.org</w:t>
        </w:r>
      </w:hyperlink>
      <w:r w:rsidR="00D94CBE" w:rsidRPr="00B3440C">
        <w:rPr>
          <w:sz w:val="24"/>
        </w:rPr>
        <w:t>)</w:t>
      </w:r>
      <w:r w:rsidRPr="00B3440C">
        <w:rPr>
          <w:sz w:val="24"/>
        </w:rPr>
        <w:t>.</w:t>
      </w:r>
      <w:r w:rsidR="00D94CBE" w:rsidRPr="00B3440C">
        <w:rPr>
          <w:sz w:val="24"/>
        </w:rPr>
        <w:t xml:space="preserve"> </w:t>
      </w:r>
    </w:p>
    <w:p w14:paraId="3BA7A5E6" w14:textId="77777777" w:rsidR="00E42A34" w:rsidRPr="00B3440C" w:rsidRDefault="00E42A34" w:rsidP="00835241">
      <w:pPr>
        <w:ind w:left="7" w:hanging="7"/>
        <w:rPr>
          <w:sz w:val="24"/>
        </w:rPr>
      </w:pPr>
    </w:p>
    <w:p w14:paraId="29944E9C" w14:textId="77777777" w:rsidR="00E42A34" w:rsidRPr="00B3440C" w:rsidRDefault="00E42A34" w:rsidP="00835241">
      <w:pPr>
        <w:ind w:left="7" w:hanging="7"/>
        <w:rPr>
          <w:sz w:val="24"/>
        </w:rPr>
      </w:pPr>
      <w:r w:rsidRPr="00B3440C">
        <w:rPr>
          <w:sz w:val="24"/>
        </w:rPr>
        <w:t>Core to the plug-in is the Management Strategy Evaluation (MSE) methodology (e.g. Kell et al. 2007), which addresses the need to provide decision makers with the risks and uncertainties in performance associated with alternative strategies.</w:t>
      </w:r>
    </w:p>
    <w:p w14:paraId="39987949" w14:textId="77777777" w:rsidR="00E42A34" w:rsidRPr="00B3440C" w:rsidRDefault="00E42A34" w:rsidP="00835241">
      <w:pPr>
        <w:ind w:left="7" w:hanging="7"/>
        <w:rPr>
          <w:sz w:val="24"/>
        </w:rPr>
      </w:pPr>
    </w:p>
    <w:p w14:paraId="2971AB5B" w14:textId="77777777" w:rsidR="00E42A34" w:rsidRPr="00B3440C" w:rsidRDefault="00E42A34" w:rsidP="00835241">
      <w:pPr>
        <w:ind w:left="7" w:hanging="7"/>
        <w:rPr>
          <w:sz w:val="24"/>
        </w:rPr>
      </w:pPr>
      <w:r w:rsidRPr="00B3440C">
        <w:rPr>
          <w:sz w:val="24"/>
        </w:rPr>
        <w:t xml:space="preserve">The sources of uncertainty that the plug-in is concerned with are model error, observation error, and implementation error. </w:t>
      </w:r>
    </w:p>
    <w:p w14:paraId="08C780A1" w14:textId="77777777" w:rsidR="00E42A34" w:rsidRPr="00B3440C" w:rsidRDefault="00E42A34" w:rsidP="00835241">
      <w:pPr>
        <w:ind w:left="7" w:hanging="7"/>
        <w:rPr>
          <w:sz w:val="24"/>
        </w:rPr>
      </w:pPr>
    </w:p>
    <w:p w14:paraId="689E474D" w14:textId="77777777" w:rsidR="00E42A34" w:rsidRPr="00B3440C" w:rsidRDefault="00E42A34" w:rsidP="00835241">
      <w:pPr>
        <w:ind w:left="7" w:hanging="7"/>
        <w:rPr>
          <w:sz w:val="24"/>
        </w:rPr>
      </w:pPr>
      <w:r w:rsidRPr="00B3440C">
        <w:rPr>
          <w:b/>
          <w:sz w:val="24"/>
        </w:rPr>
        <w:t>(1) Model error</w:t>
      </w:r>
      <w:r w:rsidRPr="00B3440C">
        <w:rPr>
          <w:sz w:val="24"/>
        </w:rPr>
        <w:t xml:space="preserve"> </w:t>
      </w:r>
      <w:r w:rsidR="000104D9" w:rsidRPr="00B3440C">
        <w:rPr>
          <w:sz w:val="24"/>
        </w:rPr>
        <w:t>occurs when</w:t>
      </w:r>
      <w:r w:rsidRPr="00B3440C">
        <w:rPr>
          <w:sz w:val="24"/>
        </w:rPr>
        <w:t xml:space="preserve"> the model cannot accurately represent the true system. The two sources of model error are </w:t>
      </w:r>
      <w:r w:rsidRPr="00B3440C">
        <w:rPr>
          <w:i/>
          <w:sz w:val="24"/>
        </w:rPr>
        <w:t>structural uncertainty</w:t>
      </w:r>
      <w:r w:rsidRPr="00B3440C">
        <w:rPr>
          <w:sz w:val="24"/>
        </w:rPr>
        <w:t xml:space="preserve"> and </w:t>
      </w:r>
      <w:r w:rsidRPr="00B3440C">
        <w:rPr>
          <w:i/>
          <w:sz w:val="24"/>
        </w:rPr>
        <w:t>parameter uncertainty</w:t>
      </w:r>
      <w:r w:rsidRPr="00B3440C">
        <w:rPr>
          <w:sz w:val="24"/>
        </w:rPr>
        <w:t xml:space="preserve">. Here we only deal with parameter uncertainty. It is important to take parameter uncertainty in to account </w:t>
      </w:r>
      <w:r w:rsidR="000104D9" w:rsidRPr="00B3440C">
        <w:rPr>
          <w:sz w:val="24"/>
        </w:rPr>
        <w:t xml:space="preserve">for as many model inputs as possible, </w:t>
      </w:r>
      <w:r w:rsidRPr="00B3440C">
        <w:rPr>
          <w:sz w:val="24"/>
        </w:rPr>
        <w:t xml:space="preserve">because any parameter not included will in most cases, cause an underestimation in the uncertainty in the results. </w:t>
      </w:r>
    </w:p>
    <w:p w14:paraId="1B223243" w14:textId="77777777" w:rsidR="00E42A34" w:rsidRPr="00B3440C" w:rsidRDefault="00E42A34" w:rsidP="00835241">
      <w:pPr>
        <w:ind w:left="7" w:hanging="7"/>
        <w:rPr>
          <w:sz w:val="24"/>
        </w:rPr>
      </w:pPr>
    </w:p>
    <w:p w14:paraId="09EEED4A" w14:textId="77777777" w:rsidR="00E42A34" w:rsidRPr="00B3440C" w:rsidRDefault="00E42A34" w:rsidP="00835241">
      <w:pPr>
        <w:ind w:left="7" w:hanging="7"/>
        <w:rPr>
          <w:sz w:val="24"/>
        </w:rPr>
      </w:pPr>
      <w:r w:rsidRPr="00B3440C">
        <w:rPr>
          <w:b/>
          <w:sz w:val="24"/>
        </w:rPr>
        <w:t>(2) Observation error</w:t>
      </w:r>
      <w:r w:rsidRPr="00B3440C">
        <w:rPr>
          <w:sz w:val="24"/>
        </w:rPr>
        <w:t xml:space="preserve"> </w:t>
      </w:r>
      <w:r w:rsidR="000104D9" w:rsidRPr="00B3440C">
        <w:rPr>
          <w:sz w:val="24"/>
        </w:rPr>
        <w:t>arise from</w:t>
      </w:r>
      <w:r w:rsidRPr="00B3440C">
        <w:rPr>
          <w:sz w:val="24"/>
        </w:rPr>
        <w:t xml:space="preserve"> </w:t>
      </w:r>
      <w:r w:rsidR="000104D9" w:rsidRPr="00B3440C">
        <w:rPr>
          <w:sz w:val="24"/>
        </w:rPr>
        <w:t xml:space="preserve">imperfect </w:t>
      </w:r>
      <w:r w:rsidRPr="00B3440C">
        <w:rPr>
          <w:sz w:val="24"/>
        </w:rPr>
        <w:t>fish stock surveys</w:t>
      </w:r>
      <w:r w:rsidR="000104D9" w:rsidRPr="00B3440C">
        <w:rPr>
          <w:sz w:val="24"/>
        </w:rPr>
        <w:t>,</w:t>
      </w:r>
      <w:r w:rsidRPr="00B3440C">
        <w:rPr>
          <w:sz w:val="24"/>
        </w:rPr>
        <w:t xml:space="preserve"> which produce inaccuracies in the estimates for </w:t>
      </w:r>
      <w:r w:rsidR="000104D9" w:rsidRPr="00B3440C">
        <w:rPr>
          <w:sz w:val="24"/>
        </w:rPr>
        <w:t>fish</w:t>
      </w:r>
      <w:r w:rsidRPr="00B3440C">
        <w:rPr>
          <w:sz w:val="24"/>
        </w:rPr>
        <w:t xml:space="preserve"> stock biomasses. </w:t>
      </w:r>
    </w:p>
    <w:p w14:paraId="2E11E529" w14:textId="77777777" w:rsidR="00E42A34" w:rsidRPr="00B3440C" w:rsidRDefault="00E42A34" w:rsidP="00835241">
      <w:pPr>
        <w:ind w:left="7" w:hanging="7"/>
        <w:rPr>
          <w:sz w:val="24"/>
        </w:rPr>
      </w:pPr>
    </w:p>
    <w:p w14:paraId="7F910EFD" w14:textId="77777777" w:rsidR="00E42A34" w:rsidRPr="00B3440C" w:rsidRDefault="00E42A34" w:rsidP="00835241">
      <w:pPr>
        <w:ind w:left="7" w:hanging="7"/>
        <w:rPr>
          <w:sz w:val="24"/>
        </w:rPr>
      </w:pPr>
      <w:r w:rsidRPr="00B3440C">
        <w:rPr>
          <w:b/>
          <w:sz w:val="24"/>
        </w:rPr>
        <w:t>(3) Implementation error</w:t>
      </w:r>
      <w:r w:rsidR="000104D9" w:rsidRPr="00B3440C">
        <w:rPr>
          <w:sz w:val="24"/>
        </w:rPr>
        <w:t xml:space="preserve"> arises </w:t>
      </w:r>
      <w:r w:rsidRPr="00B3440C">
        <w:rPr>
          <w:sz w:val="24"/>
        </w:rPr>
        <w:t>through</w:t>
      </w:r>
      <w:r w:rsidR="000104D9" w:rsidRPr="00B3440C">
        <w:rPr>
          <w:sz w:val="24"/>
        </w:rPr>
        <w:t xml:space="preserve"> the</w:t>
      </w:r>
      <w:r w:rsidRPr="00B3440C">
        <w:rPr>
          <w:sz w:val="24"/>
        </w:rPr>
        <w:t xml:space="preserve"> inability to accurately predict what the actual fishing effort will be for a fleet.</w:t>
      </w:r>
    </w:p>
    <w:p w14:paraId="7AF8E97B" w14:textId="0C64244C" w:rsidR="00E42A34" w:rsidRDefault="00E42A34" w:rsidP="00835241">
      <w:pPr>
        <w:pStyle w:val="Standard"/>
        <w:ind w:left="7" w:hanging="7"/>
      </w:pPr>
    </w:p>
    <w:p w14:paraId="78D12DEE" w14:textId="77777777" w:rsidR="00FB7326" w:rsidRDefault="00FB7326" w:rsidP="00835241">
      <w:pPr>
        <w:pStyle w:val="Standard"/>
        <w:ind w:left="7" w:hanging="7"/>
      </w:pPr>
    </w:p>
    <w:p w14:paraId="3A221157" w14:textId="77777777" w:rsidR="00E42A34" w:rsidRPr="00D64EFC" w:rsidRDefault="00D64EFC" w:rsidP="00835241">
      <w:pPr>
        <w:pStyle w:val="Standard"/>
        <w:ind w:left="7" w:hanging="7"/>
      </w:pPr>
      <w:r>
        <w:rPr>
          <w:i/>
          <w:u w:val="single"/>
        </w:rPr>
        <w:lastRenderedPageBreak/>
        <w:t xml:space="preserve">Question: </w:t>
      </w:r>
      <w:r w:rsidR="00E42A34" w:rsidRPr="00D64EFC">
        <w:rPr>
          <w:i/>
        </w:rPr>
        <w:t>Why build a plug-in when EwE already has built-in functionality to perform Management Strategy Evaluation (MSE)?</w:t>
      </w:r>
    </w:p>
    <w:p w14:paraId="4800019C" w14:textId="77777777" w:rsidR="00E42A34" w:rsidRDefault="00E42A34" w:rsidP="00835241">
      <w:pPr>
        <w:pStyle w:val="Standard"/>
        <w:ind w:left="7" w:hanging="7"/>
      </w:pPr>
    </w:p>
    <w:p w14:paraId="434A90B1" w14:textId="77777777" w:rsidR="00E42A34" w:rsidRDefault="00E42A34" w:rsidP="00835241">
      <w:pPr>
        <w:pStyle w:val="Standard"/>
        <w:ind w:left="7" w:hanging="7"/>
      </w:pPr>
      <w:r>
        <w:t>There are several reasons:</w:t>
      </w:r>
    </w:p>
    <w:p w14:paraId="23F695AE" w14:textId="16D07E45" w:rsidR="00E42A34" w:rsidRDefault="00E42A34" w:rsidP="00B3440C">
      <w:pPr>
        <w:pStyle w:val="Standard"/>
        <w:numPr>
          <w:ilvl w:val="0"/>
          <w:numId w:val="77"/>
        </w:numPr>
      </w:pPr>
      <w:r>
        <w:t>The MSE functionality already present within EwE does not assess the effect of model parameter uncertainties. It only represents</w:t>
      </w:r>
      <w:r>
        <w:rPr>
          <w:bCs/>
        </w:rPr>
        <w:t xml:space="preserve"> uncertainties in </w:t>
      </w:r>
      <w:r w:rsidR="009D4EA1">
        <w:rPr>
          <w:bCs/>
        </w:rPr>
        <w:t xml:space="preserve">a </w:t>
      </w:r>
      <w:r>
        <w:rPr>
          <w:bCs/>
        </w:rPr>
        <w:t>management procedure loop</w:t>
      </w:r>
      <w:r>
        <w:t>.</w:t>
      </w:r>
    </w:p>
    <w:p w14:paraId="45D906B5" w14:textId="2D868967" w:rsidR="00E42A34" w:rsidRDefault="00E42A34" w:rsidP="00B3440C">
      <w:pPr>
        <w:pStyle w:val="Standard"/>
        <w:numPr>
          <w:ilvl w:val="0"/>
          <w:numId w:val="77"/>
        </w:numPr>
      </w:pPr>
      <w:r>
        <w:t>We want</w:t>
      </w:r>
      <w:r w:rsidR="00BC0020">
        <w:t>ed</w:t>
      </w:r>
      <w:r>
        <w:t xml:space="preserve"> a tool with an interface that is as simple as possible, oriented for use with fishery managers and stakeholders, and focussed on tools to address their needs.</w:t>
      </w:r>
    </w:p>
    <w:p w14:paraId="31E32712" w14:textId="77777777" w:rsidR="00E42A34" w:rsidRDefault="00492092" w:rsidP="00B3440C">
      <w:pPr>
        <w:pStyle w:val="Standard"/>
        <w:numPr>
          <w:ilvl w:val="0"/>
          <w:numId w:val="77"/>
        </w:numPr>
      </w:pPr>
      <w:r>
        <w:t xml:space="preserve">Because </w:t>
      </w:r>
      <w:r w:rsidR="00E42A34">
        <w:t>our needs are different we did not want to compromise functionality of the existing routine. While independent, several elements of the existing routine are used.</w:t>
      </w:r>
    </w:p>
    <w:p w14:paraId="725EA4CB" w14:textId="77777777" w:rsidR="007D7827" w:rsidRDefault="00492092" w:rsidP="00B3440C">
      <w:pPr>
        <w:pStyle w:val="Standard"/>
        <w:numPr>
          <w:ilvl w:val="0"/>
          <w:numId w:val="77"/>
        </w:numPr>
      </w:pPr>
      <w:r>
        <w:t>W</w:t>
      </w:r>
      <w:r w:rsidR="00E42A34">
        <w:t xml:space="preserve">e wanted a tool that is accessible to other internal routines that may benefit from this development. </w:t>
      </w:r>
    </w:p>
    <w:p w14:paraId="33E4F5FC" w14:textId="77777777" w:rsidR="007D7827" w:rsidRDefault="007D7827" w:rsidP="00B3440C">
      <w:pPr>
        <w:pStyle w:val="Standard"/>
        <w:numPr>
          <w:ilvl w:val="0"/>
          <w:numId w:val="77"/>
        </w:numPr>
      </w:pPr>
      <w:r>
        <w:t>To provide a tool that we are able to develop as needs and thinking evolves.</w:t>
      </w:r>
    </w:p>
    <w:p w14:paraId="71BD904C" w14:textId="77777777" w:rsidR="00E42A34" w:rsidRDefault="00E42A34" w:rsidP="00835241">
      <w:pPr>
        <w:pStyle w:val="Standard"/>
        <w:ind w:left="7" w:hanging="7"/>
      </w:pPr>
    </w:p>
    <w:p w14:paraId="05EF221E" w14:textId="77777777" w:rsidR="005D7EFE" w:rsidRDefault="005D7EFE">
      <w:pPr>
        <w:widowControl/>
        <w:suppressAutoHyphens w:val="0"/>
        <w:spacing w:line="240" w:lineRule="auto"/>
        <w:jc w:val="left"/>
        <w:textAlignment w:val="auto"/>
        <w:rPr>
          <w:rFonts w:ascii="Cambria" w:eastAsia="Times New Roman" w:hAnsi="Cambria" w:cs="Cambria"/>
          <w:b/>
          <w:bCs/>
          <w:color w:val="004C6F"/>
          <w:sz w:val="32"/>
          <w:szCs w:val="29"/>
        </w:rPr>
      </w:pPr>
      <w:bookmarkStart w:id="18" w:name="_Toc418613302"/>
      <w:bookmarkStart w:id="19" w:name="_Toc478053320"/>
      <w:r>
        <w:rPr>
          <w:color w:val="004C6F"/>
        </w:rPr>
        <w:br w:type="page"/>
      </w:r>
    </w:p>
    <w:p w14:paraId="47011129" w14:textId="22573092" w:rsidR="00E42A34" w:rsidRPr="00897A09" w:rsidRDefault="00E42A34" w:rsidP="00835241">
      <w:pPr>
        <w:pStyle w:val="Heading1"/>
        <w:tabs>
          <w:tab w:val="clear" w:pos="0"/>
          <w:tab w:val="num" w:pos="1418"/>
        </w:tabs>
        <w:ind w:left="7" w:hanging="7"/>
        <w:rPr>
          <w:color w:val="004C6F"/>
        </w:rPr>
      </w:pPr>
      <w:bookmarkStart w:id="20" w:name="_Toc482023669"/>
      <w:r>
        <w:rPr>
          <w:color w:val="004C6F"/>
        </w:rPr>
        <w:lastRenderedPageBreak/>
        <w:t>How the tool works</w:t>
      </w:r>
      <w:bookmarkEnd w:id="18"/>
      <w:bookmarkEnd w:id="19"/>
      <w:bookmarkEnd w:id="20"/>
    </w:p>
    <w:p w14:paraId="0EFC1EA0" w14:textId="77777777" w:rsidR="00E42A34" w:rsidRDefault="000314D6" w:rsidP="00835241">
      <w:pPr>
        <w:tabs>
          <w:tab w:val="left" w:pos="7926"/>
        </w:tabs>
        <w:ind w:left="7" w:hanging="7"/>
      </w:pPr>
      <w:r>
        <w:tab/>
      </w:r>
    </w:p>
    <w:p w14:paraId="792F9399" w14:textId="77777777" w:rsidR="00E42A34" w:rsidRPr="00897A09" w:rsidRDefault="00E42A34" w:rsidP="00835241">
      <w:pPr>
        <w:pStyle w:val="Heading2"/>
        <w:tabs>
          <w:tab w:val="clear" w:pos="142"/>
          <w:tab w:val="num" w:pos="1560"/>
        </w:tabs>
        <w:ind w:left="7" w:hanging="7"/>
        <w:rPr>
          <w:color w:val="1F4E79" w:themeColor="accent1" w:themeShade="80"/>
        </w:rPr>
      </w:pPr>
      <w:bookmarkStart w:id="21" w:name="_Toc418613303"/>
      <w:bookmarkStart w:id="22" w:name="_Toc478053321"/>
      <w:bookmarkStart w:id="23" w:name="_Toc482023670"/>
      <w:r w:rsidRPr="00897A09">
        <w:rPr>
          <w:color w:val="1F4E79" w:themeColor="accent1" w:themeShade="80"/>
        </w:rPr>
        <w:t>Overview of how the plug-in works</w:t>
      </w:r>
      <w:bookmarkEnd w:id="21"/>
      <w:bookmarkEnd w:id="22"/>
      <w:bookmarkEnd w:id="23"/>
    </w:p>
    <w:p w14:paraId="313E4C9E" w14:textId="77777777" w:rsidR="00E42A34" w:rsidRDefault="00E42A34" w:rsidP="00835241">
      <w:pPr>
        <w:ind w:left="7" w:hanging="7"/>
      </w:pPr>
    </w:p>
    <w:p w14:paraId="3E0E22F0" w14:textId="1361EF7D" w:rsidR="00E42A34" w:rsidRPr="00FF0B08" w:rsidRDefault="00E42A34" w:rsidP="00835241">
      <w:pPr>
        <w:ind w:left="7" w:hanging="7"/>
      </w:pPr>
      <w:r>
        <w:t>The plug-in has two main stages of execution (</w:t>
      </w:r>
      <w:r w:rsidR="00360756" w:rsidRPr="00F93432">
        <w:rPr>
          <w:i/>
        </w:rPr>
        <w:fldChar w:fldCharType="begin"/>
      </w:r>
      <w:r w:rsidRPr="00F93432">
        <w:rPr>
          <w:i/>
        </w:rPr>
        <w:instrText xml:space="preserve"> REF _Ref418613369 \h </w:instrText>
      </w:r>
      <w:r w:rsidR="00FF0B08" w:rsidRPr="00F93432">
        <w:rPr>
          <w:i/>
        </w:rPr>
        <w:instrText xml:space="preserve"> \* MERGEFORMAT </w:instrText>
      </w:r>
      <w:r w:rsidR="00360756" w:rsidRPr="00F93432">
        <w:rPr>
          <w:i/>
        </w:rPr>
      </w:r>
      <w:r w:rsidR="00360756" w:rsidRPr="00F93432">
        <w:rPr>
          <w:i/>
        </w:rPr>
        <w:fldChar w:fldCharType="separate"/>
      </w:r>
      <w:r w:rsidR="00BE5096" w:rsidRPr="00BE5096">
        <w:rPr>
          <w:i/>
        </w:rPr>
        <w:t>Figure 2.1</w:t>
      </w:r>
      <w:r w:rsidR="00360756" w:rsidRPr="00F93432">
        <w:rPr>
          <w:i/>
        </w:rPr>
        <w:fldChar w:fldCharType="end"/>
      </w:r>
      <w:r w:rsidRPr="00FF0B08">
        <w:t>).</w:t>
      </w:r>
    </w:p>
    <w:p w14:paraId="3F5F2D5A" w14:textId="105F4C8B" w:rsidR="000A2FD2" w:rsidRDefault="00746489" w:rsidP="00B3440C">
      <w:pPr>
        <w:pStyle w:val="Caption"/>
        <w:ind w:left="7" w:hanging="7"/>
        <w:jc w:val="center"/>
      </w:pPr>
      <w:r w:rsidRPr="00746489">
        <w:rPr>
          <w:noProof/>
          <w:lang w:eastAsia="en-GB" w:bidi="ar-SA"/>
        </w:rPr>
        <w:drawing>
          <wp:inline distT="0" distB="0" distL="0" distR="0" wp14:anchorId="4896778B" wp14:editId="5660F0E5">
            <wp:extent cx="2859591" cy="3185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73956" cy="3201160"/>
                    </a:xfrm>
                    <a:prstGeom prst="rect">
                      <a:avLst/>
                    </a:prstGeom>
                    <a:noFill/>
                    <a:ln>
                      <a:noFill/>
                    </a:ln>
                  </pic:spPr>
                </pic:pic>
              </a:graphicData>
            </a:graphic>
          </wp:inline>
        </w:drawing>
      </w:r>
    </w:p>
    <w:p w14:paraId="415B9935" w14:textId="04FB6211" w:rsidR="00E42A34" w:rsidRPr="00897A09" w:rsidRDefault="00516999" w:rsidP="009D3E9B">
      <w:pPr>
        <w:pStyle w:val="Figure"/>
        <w:ind w:left="7" w:hanging="7"/>
        <w:rPr>
          <w:i w:val="0"/>
        </w:rPr>
      </w:pPr>
      <w:bookmarkStart w:id="24" w:name="_Ref418613369"/>
      <w:r w:rsidRPr="00F93432">
        <w:rPr>
          <w:b/>
          <w:i w:val="0"/>
        </w:rPr>
        <w:t xml:space="preserve">Figure </w:t>
      </w:r>
      <w:r w:rsidR="00E22F91">
        <w:rPr>
          <w:b/>
          <w:i w:val="0"/>
        </w:rPr>
        <w:t>2.</w:t>
      </w:r>
      <w:r w:rsidR="00360756" w:rsidRPr="00F93432">
        <w:rPr>
          <w:b/>
          <w:i w:val="0"/>
        </w:rPr>
        <w:fldChar w:fldCharType="begin"/>
      </w:r>
      <w:r w:rsidR="00652FEF" w:rsidRPr="00F93432">
        <w:rPr>
          <w:b/>
          <w:i w:val="0"/>
        </w:rPr>
        <w:instrText xml:space="preserve"> SEQ Figure \* ARABIC </w:instrText>
      </w:r>
      <w:r w:rsidR="00360756" w:rsidRPr="00F93432">
        <w:rPr>
          <w:b/>
          <w:i w:val="0"/>
        </w:rPr>
        <w:fldChar w:fldCharType="separate"/>
      </w:r>
      <w:r w:rsidR="00BE5096">
        <w:rPr>
          <w:b/>
          <w:i w:val="0"/>
          <w:noProof/>
        </w:rPr>
        <w:t>1</w:t>
      </w:r>
      <w:r w:rsidR="00360756" w:rsidRPr="00F93432">
        <w:rPr>
          <w:b/>
          <w:i w:val="0"/>
          <w:noProof/>
        </w:rPr>
        <w:fldChar w:fldCharType="end"/>
      </w:r>
      <w:bookmarkEnd w:id="24"/>
      <w:r w:rsidR="00897A09" w:rsidRPr="00F93432">
        <w:rPr>
          <w:b/>
          <w:i w:val="0"/>
        </w:rPr>
        <w:t>.</w:t>
      </w:r>
      <w:r w:rsidRPr="00897A09">
        <w:rPr>
          <w:i w:val="0"/>
        </w:rPr>
        <w:t xml:space="preserve"> Flow chart showing an overview of the two main stages of the plugin</w:t>
      </w:r>
    </w:p>
    <w:p w14:paraId="721152FA" w14:textId="77777777" w:rsidR="00E42A34" w:rsidRDefault="00E42A34" w:rsidP="00835241">
      <w:pPr>
        <w:ind w:left="7" w:hanging="7"/>
        <w:rPr>
          <w:b/>
        </w:rPr>
      </w:pPr>
    </w:p>
    <w:p w14:paraId="1DA94106" w14:textId="7DB23372" w:rsidR="00E42A34" w:rsidRPr="00B3440C" w:rsidRDefault="00E42A34" w:rsidP="00835241">
      <w:pPr>
        <w:ind w:left="7" w:hanging="7"/>
        <w:rPr>
          <w:b/>
          <w:sz w:val="24"/>
        </w:rPr>
      </w:pPr>
      <w:r w:rsidRPr="00B3440C">
        <w:rPr>
          <w:b/>
          <w:sz w:val="24"/>
        </w:rPr>
        <w:t>Stage 1. Create possible EwE Models</w:t>
      </w:r>
      <w:r w:rsidRPr="00B3440C">
        <w:rPr>
          <w:sz w:val="24"/>
        </w:rPr>
        <w:t xml:space="preserve"> – uses user-specified probability distributions to sample all parameters of which each model is comprised</w:t>
      </w:r>
      <w:r w:rsidR="004A374A" w:rsidRPr="00B3440C">
        <w:rPr>
          <w:sz w:val="24"/>
        </w:rPr>
        <w:t xml:space="preserve">, </w:t>
      </w:r>
      <w:r w:rsidR="00CE3C86" w:rsidRPr="00B3440C">
        <w:rPr>
          <w:sz w:val="24"/>
        </w:rPr>
        <w:t xml:space="preserve">and </w:t>
      </w:r>
      <w:r w:rsidRPr="00B3440C">
        <w:rPr>
          <w:sz w:val="24"/>
        </w:rPr>
        <w:t>saves them to disk.</w:t>
      </w:r>
    </w:p>
    <w:p w14:paraId="013054EE" w14:textId="77777777" w:rsidR="00E42A34" w:rsidRPr="00B3440C" w:rsidRDefault="00E42A34" w:rsidP="00835241">
      <w:pPr>
        <w:ind w:left="7" w:hanging="7"/>
        <w:rPr>
          <w:b/>
          <w:sz w:val="24"/>
        </w:rPr>
      </w:pPr>
    </w:p>
    <w:p w14:paraId="3636E875" w14:textId="44BE4938" w:rsidR="00E42A34" w:rsidRDefault="00E42A34" w:rsidP="00835241">
      <w:pPr>
        <w:spacing w:before="120" w:after="120"/>
        <w:ind w:left="7" w:hanging="7"/>
        <w:rPr>
          <w:sz w:val="24"/>
        </w:rPr>
      </w:pPr>
      <w:r w:rsidRPr="00B3440C">
        <w:rPr>
          <w:b/>
          <w:sz w:val="24"/>
        </w:rPr>
        <w:t>Stage 2. Evaluate Management Strategies</w:t>
      </w:r>
      <w:r w:rsidRPr="00B3440C">
        <w:rPr>
          <w:sz w:val="24"/>
        </w:rPr>
        <w:t xml:space="preserve"> (</w:t>
      </w:r>
      <w:r w:rsidR="00CE3C86" w:rsidRPr="00B3440C">
        <w:rPr>
          <w:sz w:val="24"/>
        </w:rPr>
        <w:fldChar w:fldCharType="begin"/>
      </w:r>
      <w:r w:rsidR="00CE3C86" w:rsidRPr="00B3440C">
        <w:rPr>
          <w:sz w:val="24"/>
        </w:rPr>
        <w:instrText xml:space="preserve"> REF _Ref480188061 \h </w:instrText>
      </w:r>
      <w:r w:rsidR="00B3440C">
        <w:rPr>
          <w:sz w:val="24"/>
        </w:rPr>
        <w:instrText xml:space="preserve"> \* MERGEFORMAT </w:instrText>
      </w:r>
      <w:r w:rsidR="00CE3C86" w:rsidRPr="00B3440C">
        <w:rPr>
          <w:sz w:val="24"/>
        </w:rPr>
      </w:r>
      <w:r w:rsidR="00CE3C86" w:rsidRPr="00B3440C">
        <w:rPr>
          <w:sz w:val="24"/>
        </w:rPr>
        <w:fldChar w:fldCharType="separate"/>
      </w:r>
      <w:r w:rsidR="00BE5096" w:rsidRPr="00BE5096">
        <w:rPr>
          <w:sz w:val="24"/>
        </w:rPr>
        <w:t xml:space="preserve">Figure </w:t>
      </w:r>
      <w:r w:rsidR="00BE5096" w:rsidRPr="00BE5096">
        <w:rPr>
          <w:noProof/>
          <w:sz w:val="24"/>
        </w:rPr>
        <w:t>2.2</w:t>
      </w:r>
      <w:r w:rsidR="00CE3C86" w:rsidRPr="00B3440C">
        <w:rPr>
          <w:sz w:val="24"/>
        </w:rPr>
        <w:fldChar w:fldCharType="end"/>
      </w:r>
      <w:r w:rsidR="004379D8" w:rsidRPr="00B3440C">
        <w:rPr>
          <w:sz w:val="24"/>
        </w:rPr>
        <w:t>) gets</w:t>
      </w:r>
      <w:r w:rsidRPr="00B3440C">
        <w:rPr>
          <w:sz w:val="24"/>
        </w:rPr>
        <w:t xml:space="preserve"> input from the user about Harvest Control Rules, Discards Policies, Quota shares for each fleet, Number of Years to Project, Observation and Implementation Errors, Maximum fractional </w:t>
      </w:r>
      <w:r w:rsidR="005267D1" w:rsidRPr="00B3440C">
        <w:rPr>
          <w:sz w:val="24"/>
        </w:rPr>
        <w:t>in</w:t>
      </w:r>
      <w:r w:rsidRPr="00B3440C">
        <w:rPr>
          <w:sz w:val="24"/>
        </w:rPr>
        <w:t xml:space="preserve">crease in effort, Biomass limits. </w:t>
      </w:r>
      <w:r w:rsidR="004379D8" w:rsidRPr="00B3440C">
        <w:rPr>
          <w:sz w:val="24"/>
        </w:rPr>
        <w:t xml:space="preserve">Applying these settings, </w:t>
      </w:r>
      <w:r w:rsidRPr="00B3440C">
        <w:rPr>
          <w:sz w:val="24"/>
        </w:rPr>
        <w:t>Ecosim is</w:t>
      </w:r>
      <w:r w:rsidR="004379D8" w:rsidRPr="00B3440C">
        <w:rPr>
          <w:sz w:val="24"/>
        </w:rPr>
        <w:t xml:space="preserve"> then</w:t>
      </w:r>
      <w:r w:rsidRPr="00B3440C">
        <w:rPr>
          <w:sz w:val="24"/>
        </w:rPr>
        <w:t xml:space="preserve"> run for all selected combinations of strategies and models created in stage 1, and providing the results are plausible</w:t>
      </w:r>
      <w:r w:rsidR="004379D8" w:rsidRPr="00B3440C">
        <w:rPr>
          <w:sz w:val="24"/>
        </w:rPr>
        <w:t>,</w:t>
      </w:r>
      <w:r w:rsidRPr="00B3440C">
        <w:rPr>
          <w:sz w:val="24"/>
        </w:rPr>
        <w:t xml:space="preserve"> they are saved to disk.</w:t>
      </w:r>
    </w:p>
    <w:p w14:paraId="1D5D2DD6" w14:textId="77777777" w:rsidR="00B3440C" w:rsidRPr="00B3440C" w:rsidRDefault="00B3440C" w:rsidP="00835241">
      <w:pPr>
        <w:spacing w:before="120" w:after="120"/>
        <w:ind w:left="7" w:hanging="7"/>
        <w:rPr>
          <w:sz w:val="24"/>
        </w:rPr>
      </w:pPr>
    </w:p>
    <w:p w14:paraId="0757601B" w14:textId="4B7E2C46" w:rsidR="00637F82" w:rsidRDefault="00BB6A3B" w:rsidP="00C516F8">
      <w:pPr>
        <w:keepNext/>
        <w:spacing w:before="120" w:after="120"/>
        <w:ind w:left="709" w:hanging="709"/>
      </w:pPr>
      <w:r w:rsidRPr="00442D04">
        <w:rPr>
          <w:noProof/>
          <w:lang w:eastAsia="en-GB" w:bidi="ar-SA"/>
        </w:rPr>
        <w:lastRenderedPageBreak/>
        <w:drawing>
          <wp:inline distT="0" distB="0" distL="0" distR="0" wp14:anchorId="02412E71" wp14:editId="1E7DAF2F">
            <wp:extent cx="5652307" cy="5195570"/>
            <wp:effectExtent l="0" t="0" r="0" b="0"/>
            <wp:docPr id="3622" name="Picture 3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l="14126" t="29633"/>
                    <a:stretch/>
                  </pic:blipFill>
                  <pic:spPr bwMode="auto">
                    <a:xfrm>
                      <a:off x="0" y="0"/>
                      <a:ext cx="5657896" cy="5200708"/>
                    </a:xfrm>
                    <a:prstGeom prst="rect">
                      <a:avLst/>
                    </a:prstGeom>
                    <a:noFill/>
                    <a:ln>
                      <a:noFill/>
                    </a:ln>
                    <a:extLst>
                      <a:ext uri="{53640926-AAD7-44D8-BBD7-CCE9431645EC}">
                        <a14:shadowObscured xmlns:a14="http://schemas.microsoft.com/office/drawing/2010/main"/>
                      </a:ext>
                    </a:extLst>
                  </pic:spPr>
                </pic:pic>
              </a:graphicData>
            </a:graphic>
          </wp:inline>
        </w:drawing>
      </w:r>
    </w:p>
    <w:p w14:paraId="73809A9B" w14:textId="34704849" w:rsidR="00D301C4" w:rsidRPr="00B3440C" w:rsidRDefault="00637F82" w:rsidP="00B3440C">
      <w:pPr>
        <w:pStyle w:val="Caption"/>
        <w:rPr>
          <w:i w:val="0"/>
        </w:rPr>
      </w:pPr>
      <w:bookmarkStart w:id="25" w:name="_Ref480188061"/>
      <w:r w:rsidRPr="00B3440C">
        <w:rPr>
          <w:b/>
          <w:i w:val="0"/>
        </w:rPr>
        <w:t xml:space="preserve">Figure </w:t>
      </w:r>
      <w:r w:rsidR="007355DB" w:rsidRPr="00B3440C">
        <w:rPr>
          <w:b/>
          <w:i w:val="0"/>
        </w:rPr>
        <w:fldChar w:fldCharType="begin"/>
      </w:r>
      <w:r w:rsidR="007355DB" w:rsidRPr="00B3440C">
        <w:rPr>
          <w:b/>
          <w:i w:val="0"/>
        </w:rPr>
        <w:instrText xml:space="preserve"> STYLEREF 1 \s </w:instrText>
      </w:r>
      <w:r w:rsidR="007355DB" w:rsidRPr="00B3440C">
        <w:rPr>
          <w:b/>
          <w:i w:val="0"/>
        </w:rPr>
        <w:fldChar w:fldCharType="separate"/>
      </w:r>
      <w:r w:rsidR="00BE5096">
        <w:rPr>
          <w:b/>
          <w:i w:val="0"/>
          <w:noProof/>
        </w:rPr>
        <w:t>2</w:t>
      </w:r>
      <w:r w:rsidR="007355DB" w:rsidRPr="00B3440C">
        <w:rPr>
          <w:b/>
          <w:i w:val="0"/>
        </w:rPr>
        <w:fldChar w:fldCharType="end"/>
      </w:r>
      <w:r w:rsidR="007355DB" w:rsidRPr="00B3440C">
        <w:rPr>
          <w:b/>
          <w:i w:val="0"/>
        </w:rPr>
        <w:t>.</w:t>
      </w:r>
      <w:r w:rsidR="007355DB" w:rsidRPr="00B3440C">
        <w:rPr>
          <w:b/>
          <w:i w:val="0"/>
        </w:rPr>
        <w:fldChar w:fldCharType="begin"/>
      </w:r>
      <w:r w:rsidR="007355DB" w:rsidRPr="00B3440C">
        <w:rPr>
          <w:b/>
          <w:i w:val="0"/>
        </w:rPr>
        <w:instrText xml:space="preserve"> SEQ Figure \* ARABIC \s 1 </w:instrText>
      </w:r>
      <w:r w:rsidR="007355DB" w:rsidRPr="00B3440C">
        <w:rPr>
          <w:b/>
          <w:i w:val="0"/>
        </w:rPr>
        <w:fldChar w:fldCharType="separate"/>
      </w:r>
      <w:r w:rsidR="00BE5096">
        <w:rPr>
          <w:b/>
          <w:i w:val="0"/>
          <w:noProof/>
        </w:rPr>
        <w:t>2</w:t>
      </w:r>
      <w:r w:rsidR="007355DB" w:rsidRPr="00B3440C">
        <w:rPr>
          <w:b/>
          <w:i w:val="0"/>
        </w:rPr>
        <w:fldChar w:fldCharType="end"/>
      </w:r>
      <w:bookmarkEnd w:id="25"/>
      <w:r w:rsidRPr="00B3440C">
        <w:rPr>
          <w:i w:val="0"/>
        </w:rPr>
        <w:t xml:space="preserve"> Flowchart for the evaluation of management strategies</w:t>
      </w:r>
    </w:p>
    <w:p w14:paraId="5F3A3337" w14:textId="77777777" w:rsidR="00E42A34" w:rsidRPr="00897A09" w:rsidRDefault="00E42A34" w:rsidP="00835241">
      <w:pPr>
        <w:pStyle w:val="Heading2"/>
        <w:tabs>
          <w:tab w:val="clear" w:pos="142"/>
          <w:tab w:val="num" w:pos="1560"/>
        </w:tabs>
        <w:ind w:left="0" w:hanging="9"/>
        <w:rPr>
          <w:color w:val="1F4E79" w:themeColor="accent1" w:themeShade="80"/>
        </w:rPr>
      </w:pPr>
      <w:bookmarkStart w:id="26" w:name="_Toc418613304"/>
      <w:bookmarkStart w:id="27" w:name="_Toc478053322"/>
      <w:bookmarkStart w:id="28" w:name="_Toc482023671"/>
      <w:r w:rsidRPr="00897A09">
        <w:rPr>
          <w:color w:val="1F4E79" w:themeColor="accent1" w:themeShade="80"/>
        </w:rPr>
        <w:t>Create possible EwE Models</w:t>
      </w:r>
      <w:bookmarkEnd w:id="26"/>
      <w:bookmarkEnd w:id="27"/>
      <w:bookmarkEnd w:id="28"/>
    </w:p>
    <w:p w14:paraId="56CBADE1" w14:textId="77777777" w:rsidR="00E42A34" w:rsidRDefault="00E42A34" w:rsidP="00835241">
      <w:pPr>
        <w:pStyle w:val="Heading3"/>
        <w:tabs>
          <w:tab w:val="clear" w:pos="0"/>
          <w:tab w:val="num" w:pos="1418"/>
        </w:tabs>
        <w:ind w:left="0" w:hanging="9"/>
        <w:rPr>
          <w:bCs w:val="0"/>
          <w:iCs/>
        </w:rPr>
      </w:pPr>
      <w:bookmarkStart w:id="29" w:name="__RefHeading__12263_1419943047"/>
      <w:bookmarkStart w:id="30" w:name="_Toc418613305"/>
      <w:bookmarkStart w:id="31" w:name="_Ref418687366"/>
      <w:bookmarkStart w:id="32" w:name="_Ref418687373"/>
      <w:bookmarkStart w:id="33" w:name="_Ref422318225"/>
      <w:bookmarkStart w:id="34" w:name="_Ref422318229"/>
      <w:bookmarkStart w:id="35" w:name="_Toc478053323"/>
      <w:bookmarkStart w:id="36" w:name="_Toc482023672"/>
      <w:bookmarkEnd w:id="29"/>
      <w:r>
        <w:t>Ecopath Parameters</w:t>
      </w:r>
      <w:bookmarkEnd w:id="30"/>
      <w:bookmarkEnd w:id="31"/>
      <w:bookmarkEnd w:id="32"/>
      <w:bookmarkEnd w:id="33"/>
      <w:bookmarkEnd w:id="34"/>
      <w:bookmarkEnd w:id="35"/>
      <w:bookmarkEnd w:id="36"/>
    </w:p>
    <w:p w14:paraId="5EDA75F7" w14:textId="77777777" w:rsidR="00E42A34" w:rsidRPr="00B3440C" w:rsidRDefault="00E42A34" w:rsidP="00835241">
      <w:pPr>
        <w:pStyle w:val="Heading4"/>
        <w:tabs>
          <w:tab w:val="clear" w:pos="0"/>
          <w:tab w:val="num" w:pos="1418"/>
        </w:tabs>
        <w:ind w:left="0" w:hanging="9"/>
        <w:rPr>
          <w:sz w:val="24"/>
          <w:szCs w:val="24"/>
        </w:rPr>
      </w:pPr>
      <w:bookmarkStart w:id="37" w:name="_Toc418613306"/>
      <w:bookmarkStart w:id="38" w:name="_Toc478053324"/>
      <w:r w:rsidRPr="00B3440C">
        <w:rPr>
          <w:bCs w:val="0"/>
          <w:iCs/>
          <w:sz w:val="24"/>
          <w:szCs w:val="24"/>
        </w:rPr>
        <w:t>Mass-balance criteria</w:t>
      </w:r>
      <w:bookmarkEnd w:id="37"/>
      <w:bookmarkEnd w:id="38"/>
    </w:p>
    <w:p w14:paraId="7DEC6DC7" w14:textId="77777777" w:rsidR="00E42A34" w:rsidRPr="00B3440C" w:rsidRDefault="00E42A34" w:rsidP="00835241">
      <w:pPr>
        <w:pStyle w:val="Standard"/>
        <w:ind w:hanging="9"/>
      </w:pPr>
      <w:r w:rsidRPr="00B3440C">
        <w:t>An important criteria for a valid base Ecopath model is that it is mass-balanced (for further details consult the Ecopath literature and help files). The three criteria used for determining this are:</w:t>
      </w:r>
    </w:p>
    <w:p w14:paraId="723C5E74" w14:textId="77777777" w:rsidR="00E42A34" w:rsidRPr="00B3440C" w:rsidRDefault="00E42A34" w:rsidP="00835241">
      <w:pPr>
        <w:pStyle w:val="Standard"/>
        <w:ind w:hanging="9"/>
      </w:pPr>
    </w:p>
    <w:p w14:paraId="11008F64" w14:textId="77777777" w:rsidR="00E42A34" w:rsidRPr="00B3440C" w:rsidRDefault="00E42A34" w:rsidP="00835241">
      <w:pPr>
        <w:pStyle w:val="Standard"/>
        <w:numPr>
          <w:ilvl w:val="0"/>
          <w:numId w:val="4"/>
        </w:numPr>
        <w:tabs>
          <w:tab w:val="clear" w:pos="0"/>
          <w:tab w:val="num" w:pos="1418"/>
        </w:tabs>
        <w:ind w:left="0" w:hanging="9"/>
      </w:pPr>
      <w:r w:rsidRPr="00B3440C">
        <w:t>Ecotrophic efficiencies are on the interval [0,1]</w:t>
      </w:r>
    </w:p>
    <w:p w14:paraId="5D899D8F" w14:textId="77777777" w:rsidR="00E42A34" w:rsidRPr="00B3440C" w:rsidRDefault="00E42A34" w:rsidP="00835241">
      <w:pPr>
        <w:pStyle w:val="Standard"/>
        <w:numPr>
          <w:ilvl w:val="0"/>
          <w:numId w:val="4"/>
        </w:numPr>
        <w:tabs>
          <w:tab w:val="clear" w:pos="0"/>
          <w:tab w:val="num" w:pos="1418"/>
        </w:tabs>
        <w:ind w:left="0" w:hanging="9"/>
      </w:pPr>
      <w:r w:rsidRPr="00B3440C">
        <w:t>Respirations must be positive</w:t>
      </w:r>
    </w:p>
    <w:p w14:paraId="036E5391" w14:textId="77777777" w:rsidR="00E42A34" w:rsidRPr="00B3440C" w:rsidRDefault="00E42A34" w:rsidP="00835241">
      <w:pPr>
        <w:pStyle w:val="Standard"/>
        <w:numPr>
          <w:ilvl w:val="0"/>
          <w:numId w:val="4"/>
        </w:numPr>
        <w:tabs>
          <w:tab w:val="clear" w:pos="0"/>
          <w:tab w:val="num" w:pos="1418"/>
        </w:tabs>
        <w:ind w:left="0" w:hanging="9"/>
      </w:pPr>
      <w:r w:rsidRPr="00B3440C">
        <w:t>The p/q ratios must be less than 0.5</w:t>
      </w:r>
    </w:p>
    <w:p w14:paraId="3A888245" w14:textId="77777777" w:rsidR="00E42A34" w:rsidRPr="00B3440C" w:rsidRDefault="00E42A34" w:rsidP="00835241">
      <w:pPr>
        <w:pStyle w:val="Standard"/>
        <w:ind w:hanging="9"/>
      </w:pPr>
    </w:p>
    <w:p w14:paraId="21FA6B6F" w14:textId="77777777" w:rsidR="00E42A34" w:rsidRPr="00B3440C" w:rsidRDefault="00E42A34" w:rsidP="00835241">
      <w:pPr>
        <w:pStyle w:val="Standard"/>
        <w:ind w:hanging="9"/>
      </w:pPr>
      <w:r w:rsidRPr="00B3440C">
        <w:lastRenderedPageBreak/>
        <w:t xml:space="preserve">These criteria are dependent on the combined values of the Basic Ecopath </w:t>
      </w:r>
      <w:r w:rsidR="00F43CB9" w:rsidRPr="00B3440C">
        <w:t>parameters</w:t>
      </w:r>
      <w:r w:rsidR="00B526CE" w:rsidRPr="00B3440C">
        <w:t xml:space="preserve"> and Diet Composition m</w:t>
      </w:r>
      <w:r w:rsidRPr="00B3440C">
        <w:t>atrix.  Therefore the entire set of these values must be sampled together before the criteria are tested. Each time the criteria fails, the parameters are sampled and tested again, until a set of parameters that pass is obtained.</w:t>
      </w:r>
    </w:p>
    <w:p w14:paraId="1EF8370D" w14:textId="77777777" w:rsidR="00E42A34" w:rsidRPr="00B3440C" w:rsidRDefault="00E42A34" w:rsidP="00835241">
      <w:pPr>
        <w:pStyle w:val="Standard"/>
        <w:ind w:hanging="9"/>
      </w:pPr>
    </w:p>
    <w:p w14:paraId="3364AA44" w14:textId="77777777" w:rsidR="00E42A34" w:rsidRPr="00B3440C" w:rsidRDefault="00E42A34" w:rsidP="00835241">
      <w:pPr>
        <w:pStyle w:val="Standard"/>
        <w:ind w:hanging="9"/>
      </w:pPr>
      <w:r w:rsidRPr="00B3440C">
        <w:t xml:space="preserve">Because Ecopath </w:t>
      </w:r>
      <w:r w:rsidR="00B526CE" w:rsidRPr="00B3440C">
        <w:t>models rely on mass-balance</w:t>
      </w:r>
      <w:r w:rsidRPr="00B3440C">
        <w:t xml:space="preserve">, one missing parameter for each functional group can be determined if all of the remaining parameters are known. </w:t>
      </w:r>
      <w:r w:rsidRPr="00B3440C">
        <w:rPr>
          <w:b/>
        </w:rPr>
        <w:t>Consequently when a user configures an Ecopath model they must leave one parameter free for each functional group.</w:t>
      </w:r>
      <w:r w:rsidRPr="00B3440C">
        <w:t xml:space="preserve"> When the plug-in comes to estimating this parameter, no value is sampled but instead it is calculated by solving the mass-balance equation.</w:t>
      </w:r>
    </w:p>
    <w:p w14:paraId="37E4C38D" w14:textId="77777777" w:rsidR="00E42A34" w:rsidRPr="00B3440C" w:rsidRDefault="00E42A34" w:rsidP="00835241">
      <w:pPr>
        <w:pStyle w:val="Heading4"/>
        <w:tabs>
          <w:tab w:val="clear" w:pos="0"/>
          <w:tab w:val="num" w:pos="1418"/>
        </w:tabs>
        <w:ind w:left="0" w:hanging="9"/>
        <w:rPr>
          <w:sz w:val="24"/>
          <w:szCs w:val="24"/>
        </w:rPr>
      </w:pPr>
      <w:bookmarkStart w:id="39" w:name="__RefHeading__12261_1419943047"/>
      <w:bookmarkStart w:id="40" w:name="_Toc418613307"/>
      <w:bookmarkStart w:id="41" w:name="_Ref418687389"/>
      <w:bookmarkStart w:id="42" w:name="_Toc478053325"/>
      <w:bookmarkEnd w:id="39"/>
      <w:r w:rsidRPr="00B3440C">
        <w:rPr>
          <w:bCs w:val="0"/>
          <w:iCs/>
          <w:sz w:val="24"/>
          <w:szCs w:val="24"/>
        </w:rPr>
        <w:t>Sampling the Basic Ecopath Parameters</w:t>
      </w:r>
      <w:bookmarkEnd w:id="40"/>
      <w:bookmarkEnd w:id="41"/>
      <w:bookmarkEnd w:id="42"/>
    </w:p>
    <w:p w14:paraId="5E2ED1AF" w14:textId="77777777" w:rsidR="00E42A34" w:rsidRPr="00B3440C" w:rsidRDefault="00E42A34" w:rsidP="00835241">
      <w:pPr>
        <w:pStyle w:val="Standard"/>
        <w:ind w:hanging="9"/>
      </w:pPr>
      <w:r w:rsidRPr="00B3440C">
        <w:t xml:space="preserve">The Ecopath parameters biomass, biomass accumulation, ecotrophic efficiency, production/biomass and consumption/biomass are all sampled from a user-specified truncated normal distribution. A truncated normal distribution is used because in most cases these parameters can be estimated and a normal distribution closely approximates the error around the estimation. Sampling of these parameters is done using a rejection method, whereby samples are taken from a normal distribution and any sample beyond an upper and lower limit is rejected. To specify this distribution the user must designate the mean and coefficient of variation (CV) for the normal distribution that is to be truncated, along with the upper and lower limits. </w:t>
      </w:r>
    </w:p>
    <w:p w14:paraId="452F2222" w14:textId="77777777" w:rsidR="000C6DCB" w:rsidRPr="00B3440C" w:rsidRDefault="000C6DCB" w:rsidP="00835241">
      <w:pPr>
        <w:pStyle w:val="Standard"/>
        <w:ind w:hanging="9"/>
      </w:pPr>
    </w:p>
    <w:p w14:paraId="3C3D39FC" w14:textId="77777777" w:rsidR="00E42A34" w:rsidRPr="00B3440C" w:rsidRDefault="00E42A34" w:rsidP="00835241">
      <w:pPr>
        <w:overflowPunct w:val="0"/>
        <w:spacing w:line="0" w:lineRule="atLeast"/>
        <w:ind w:hanging="9"/>
        <w:rPr>
          <w:i/>
          <w:iCs/>
          <w:sz w:val="24"/>
        </w:rPr>
      </w:pPr>
      <w:r w:rsidRPr="00B3440C">
        <w:rPr>
          <w:i/>
          <w:sz w:val="24"/>
        </w:rPr>
        <w:t>Note that the standard deviation of the distribution for the parameter is the sampled parameter value *</w:t>
      </w:r>
      <w:r w:rsidR="000C6DCB" w:rsidRPr="00B3440C">
        <w:rPr>
          <w:i/>
          <w:sz w:val="24"/>
        </w:rPr>
        <w:t xml:space="preserve"> </w:t>
      </w:r>
      <w:r w:rsidRPr="00B3440C">
        <w:rPr>
          <w:i/>
          <w:sz w:val="24"/>
        </w:rPr>
        <w:t xml:space="preserve">CV. To understand why the CV is used, consider the Biomass of two species. If one has a small mean while the other is really big, would the same absolute error be equivalent? Often what we </w:t>
      </w:r>
      <w:r w:rsidR="00F43CB9" w:rsidRPr="00B3440C">
        <w:rPr>
          <w:i/>
          <w:sz w:val="24"/>
        </w:rPr>
        <w:t>want is</w:t>
      </w:r>
      <w:r w:rsidRPr="00B3440C">
        <w:rPr>
          <w:i/>
          <w:sz w:val="24"/>
        </w:rPr>
        <w:t xml:space="preserve"> an error or uncertainty that is proportional to the size of the means. This is what CV </w:t>
      </w:r>
      <w:r w:rsidRPr="00B3440C">
        <w:rPr>
          <w:i/>
          <w:color w:val="000000"/>
          <w:sz w:val="24"/>
        </w:rPr>
        <w:t>does</w:t>
      </w:r>
      <w:r w:rsidRPr="00B3440C">
        <w:rPr>
          <w:i/>
          <w:sz w:val="24"/>
        </w:rPr>
        <w:t xml:space="preserve">.  CV=SD/mean. And so if for example SD doubles and the mean doubles the CV stays the same. </w:t>
      </w:r>
    </w:p>
    <w:p w14:paraId="13E644E7" w14:textId="77777777" w:rsidR="00E42A34" w:rsidRPr="00B3440C" w:rsidRDefault="00E42A34" w:rsidP="00835241">
      <w:pPr>
        <w:pStyle w:val="Heading4"/>
        <w:tabs>
          <w:tab w:val="clear" w:pos="0"/>
          <w:tab w:val="num" w:pos="1418"/>
        </w:tabs>
        <w:ind w:left="0" w:hanging="9"/>
        <w:rPr>
          <w:sz w:val="24"/>
          <w:szCs w:val="24"/>
        </w:rPr>
      </w:pPr>
      <w:bookmarkStart w:id="43" w:name="__RefHeading__12269_1419943047"/>
      <w:bookmarkStart w:id="44" w:name="__RefHeading__18876_857034728"/>
      <w:bookmarkStart w:id="45" w:name="_Toc418613308"/>
      <w:bookmarkStart w:id="46" w:name="_Ref422318239"/>
      <w:bookmarkStart w:id="47" w:name="_Toc478053326"/>
      <w:bookmarkEnd w:id="43"/>
      <w:bookmarkEnd w:id="44"/>
      <w:r w:rsidRPr="00B3440C">
        <w:rPr>
          <w:bCs w:val="0"/>
          <w:iCs/>
          <w:sz w:val="24"/>
          <w:szCs w:val="24"/>
        </w:rPr>
        <w:t>Sampling the Diet Matrix</w:t>
      </w:r>
      <w:bookmarkEnd w:id="45"/>
      <w:bookmarkEnd w:id="46"/>
      <w:bookmarkEnd w:id="47"/>
    </w:p>
    <w:p w14:paraId="03EE08EB" w14:textId="77777777" w:rsidR="00E42A34" w:rsidRPr="00B3440C" w:rsidRDefault="00E42A34" w:rsidP="00835241">
      <w:pPr>
        <w:pStyle w:val="Standard"/>
        <w:ind w:hanging="9"/>
      </w:pPr>
      <w:r w:rsidRPr="00B3440C">
        <w:t xml:space="preserve">The uncertainties in the diet compositions are specified using Dirichlet distributions. The Dirichlet distribution is an appropriate distribution because it is a multivariate distribution where each element is sampled on the [0,1] interval and together they all sum to 1. Each predator has its own Dirichlet distribution parametrised using a number of parameters equal to the number of groups that </w:t>
      </w:r>
      <w:r w:rsidR="00606F85" w:rsidRPr="00B3440C">
        <w:t>it preys upon</w:t>
      </w:r>
      <w:r w:rsidRPr="00B3440C">
        <w:t xml:space="preserve">. Each parameter is calculated as the expected (mean) proportion that a prey will make up of its diet, multiplied by a multiplier.  Increasing the value of the multiplier serves to decrease the dispersion around the expected proportions. </w:t>
      </w:r>
    </w:p>
    <w:p w14:paraId="5DD8DF49" w14:textId="77777777" w:rsidR="00E42A34" w:rsidRPr="00B3440C" w:rsidRDefault="00E42A34" w:rsidP="00835241">
      <w:pPr>
        <w:pStyle w:val="Standard"/>
        <w:ind w:hanging="9"/>
      </w:pPr>
    </w:p>
    <w:p w14:paraId="63FACB09" w14:textId="0D1C6680" w:rsidR="00E42A34" w:rsidRPr="00B3440C" w:rsidRDefault="00360756" w:rsidP="00835241">
      <w:pPr>
        <w:pStyle w:val="Standard"/>
        <w:ind w:hanging="9"/>
      </w:pPr>
      <w:r w:rsidRPr="00B3440C">
        <w:fldChar w:fldCharType="begin"/>
      </w:r>
      <w:r w:rsidR="00F43CB9" w:rsidRPr="00B3440C">
        <w:instrText xml:space="preserve"> REF _Ref419370181 \h </w:instrText>
      </w:r>
      <w:r w:rsidR="00B3440C" w:rsidRPr="00B3440C">
        <w:instrText xml:space="preserve"> \* MERGEFORMAT </w:instrText>
      </w:r>
      <w:r w:rsidRPr="00B3440C">
        <w:fldChar w:fldCharType="separate"/>
      </w:r>
      <w:r w:rsidR="00BE5096" w:rsidRPr="00BE5096">
        <w:t>Figure 2.3</w:t>
      </w:r>
      <w:r w:rsidRPr="00B3440C">
        <w:fldChar w:fldCharType="end"/>
      </w:r>
      <w:r w:rsidR="00F43CB9" w:rsidRPr="00B3440C">
        <w:t xml:space="preserve"> </w:t>
      </w:r>
      <w:r w:rsidR="00E42A34" w:rsidRPr="00B3440C">
        <w:t xml:space="preserve">shows plots of what the marginal probability densities (multidimensional probability distributions plotted along one dimension) would be for a predator with three prey A, B &amp; C where the mean proportion for each prey respectively is 0.6, 0.3 and 0.1. The plots show how by increasing the multiplier </w:t>
      </w:r>
      <w:r w:rsidR="00A22028">
        <w:rPr>
          <w:rFonts w:cs="Times New Roman"/>
        </w:rPr>
        <w:t>κ</w:t>
      </w:r>
      <w:r w:rsidR="00E42A34" w:rsidRPr="00B3440C">
        <w:t xml:space="preserve"> the dispersion around the means can be decreased. </w:t>
      </w:r>
      <w:r w:rsidR="00E42A34" w:rsidRPr="00B3440C">
        <w:lastRenderedPageBreak/>
        <w:t xml:space="preserve">To determine an appropriate </w:t>
      </w:r>
      <w:r w:rsidR="00A22028">
        <w:rPr>
          <w:rFonts w:cs="Times New Roman"/>
        </w:rPr>
        <w:t>κ</w:t>
      </w:r>
      <w:r w:rsidR="00A22028" w:rsidRPr="00B3440C">
        <w:t xml:space="preserve"> </w:t>
      </w:r>
      <w:r w:rsidR="00E42A34" w:rsidRPr="00B3440C">
        <w:t xml:space="preserve">for each predator it is best to plot the Dirichlet distributions in this way, viewing them </w:t>
      </w:r>
      <w:r w:rsidR="00606F85" w:rsidRPr="00B3440C">
        <w:t xml:space="preserve">to </w:t>
      </w:r>
      <w:r w:rsidR="00E42A34" w:rsidRPr="00B3440C">
        <w:t xml:space="preserve">consider which </w:t>
      </w:r>
      <w:r w:rsidR="00A22028">
        <w:rPr>
          <w:rFonts w:cs="Times New Roman"/>
        </w:rPr>
        <w:t>κ</w:t>
      </w:r>
      <w:r w:rsidR="00A22028" w:rsidRPr="00B3440C">
        <w:t xml:space="preserve"> </w:t>
      </w:r>
      <w:r w:rsidR="00E42A34" w:rsidRPr="00B3440C">
        <w:t>provides the right amount of uncertainty across as many prey groups as is possible.</w:t>
      </w:r>
    </w:p>
    <w:p w14:paraId="274BF81B" w14:textId="77777777" w:rsidR="00E42A34" w:rsidRPr="00B3440C" w:rsidRDefault="00E42A34" w:rsidP="00835241">
      <w:pPr>
        <w:pStyle w:val="Standard"/>
        <w:ind w:hanging="9"/>
      </w:pPr>
    </w:p>
    <w:p w14:paraId="2879E380" w14:textId="77777777" w:rsidR="00516999" w:rsidRPr="00B3440C" w:rsidRDefault="00E42A34" w:rsidP="00835241">
      <w:pPr>
        <w:pStyle w:val="Figure"/>
        <w:ind w:hanging="9"/>
      </w:pPr>
      <w:r w:rsidRPr="00B3440C">
        <w:t>Due to numerical issues when using the diet proportion values, any values that are sam</w:t>
      </w:r>
      <w:r w:rsidRPr="00B3440C">
        <w:rPr>
          <w:rFonts w:cs="Calibri"/>
        </w:rPr>
        <w:t xml:space="preserve">pled below </w:t>
      </w:r>
      <w:r w:rsidRPr="00B3440C">
        <w:rPr>
          <w:rFonts w:eastAsia="Consolas" w:cs="Calibri"/>
        </w:rPr>
        <w:t>0.000001 are set to zero. This has little impact on the results</w:t>
      </w:r>
      <w:r w:rsidR="00606F85" w:rsidRPr="00B3440C">
        <w:rPr>
          <w:rFonts w:eastAsia="Consolas" w:cs="Calibri"/>
        </w:rPr>
        <w:t>.</w:t>
      </w:r>
      <w:r w:rsidR="00516999" w:rsidRPr="00B3440C">
        <w:t xml:space="preserve"> </w:t>
      </w:r>
    </w:p>
    <w:p w14:paraId="3DAB81F6" w14:textId="77777777" w:rsidR="0054577D" w:rsidRDefault="0054577D" w:rsidP="00B3440C">
      <w:pPr>
        <w:pStyle w:val="Caption"/>
        <w:rPr>
          <w:bCs/>
        </w:rPr>
        <w:sectPr w:rsidR="0054577D" w:rsidSect="009D3E9B">
          <w:headerReference w:type="even" r:id="rId20"/>
          <w:headerReference w:type="default" r:id="rId21"/>
          <w:footerReference w:type="even" r:id="rId22"/>
          <w:footerReference w:type="default" r:id="rId23"/>
          <w:headerReference w:type="first" r:id="rId24"/>
          <w:footerReference w:type="first" r:id="rId25"/>
          <w:pgSz w:w="11906" w:h="16838" w:code="9"/>
          <w:pgMar w:top="1440" w:right="1440" w:bottom="1440" w:left="1440" w:header="720" w:footer="720" w:gutter="0"/>
          <w:cols w:space="720"/>
          <w:docGrid w:linePitch="600" w:charSpace="32768"/>
        </w:sectPr>
      </w:pPr>
      <w:bookmarkStart w:id="48" w:name="__RefHeading__12265_1419943047"/>
      <w:bookmarkStart w:id="49" w:name="__RefHeading__2783_609143465"/>
      <w:bookmarkStart w:id="50" w:name="_Toc418613309"/>
      <w:bookmarkStart w:id="51" w:name="_Ref418686928"/>
      <w:bookmarkStart w:id="52" w:name="_Ref418686941"/>
      <w:bookmarkEnd w:id="48"/>
      <w:bookmarkEnd w:id="49"/>
    </w:p>
    <w:p w14:paraId="54BBE65E" w14:textId="1E5F00B9" w:rsidR="00516999" w:rsidRDefault="00516999" w:rsidP="00B3440C">
      <w:pPr>
        <w:pStyle w:val="Caption"/>
        <w:rPr>
          <w:bCs/>
        </w:rPr>
      </w:pPr>
      <w:r>
        <w:rPr>
          <w:noProof/>
          <w:lang w:eastAsia="en-GB" w:bidi="ar-SA"/>
        </w:rPr>
        <w:lastRenderedPageBreak/>
        <w:drawing>
          <wp:inline distT="0" distB="0" distL="0" distR="0" wp14:anchorId="10CBA953" wp14:editId="702B9583">
            <wp:extent cx="8570794" cy="5325499"/>
            <wp:effectExtent l="0" t="0" r="1905" b="8890"/>
            <wp:docPr id="2425" name="Picture 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582848" cy="5332989"/>
                    </a:xfrm>
                    <a:prstGeom prst="rect">
                      <a:avLst/>
                    </a:prstGeom>
                    <a:solidFill>
                      <a:srgbClr val="FFFFFF"/>
                    </a:solidFill>
                    <a:ln>
                      <a:noFill/>
                    </a:ln>
                  </pic:spPr>
                </pic:pic>
              </a:graphicData>
            </a:graphic>
          </wp:inline>
        </w:drawing>
      </w:r>
    </w:p>
    <w:p w14:paraId="47818914" w14:textId="7D8EB0B4" w:rsidR="00516999" w:rsidRPr="00516999" w:rsidRDefault="00516999" w:rsidP="0054577D">
      <w:pPr>
        <w:pStyle w:val="Figure"/>
      </w:pPr>
      <w:bookmarkStart w:id="53" w:name="_Ref419370181"/>
      <w:r w:rsidRPr="00F93432">
        <w:rPr>
          <w:b/>
          <w:i w:val="0"/>
        </w:rPr>
        <w:t xml:space="preserve">Figure </w:t>
      </w:r>
      <w:r w:rsidR="00E22F91">
        <w:rPr>
          <w:b/>
          <w:i w:val="0"/>
        </w:rPr>
        <w:t>2.</w:t>
      </w:r>
      <w:r w:rsidR="00360756" w:rsidRPr="00F93432">
        <w:rPr>
          <w:b/>
          <w:i w:val="0"/>
        </w:rPr>
        <w:fldChar w:fldCharType="begin"/>
      </w:r>
      <w:r w:rsidR="00652FEF" w:rsidRPr="00F93432">
        <w:rPr>
          <w:b/>
          <w:i w:val="0"/>
        </w:rPr>
        <w:instrText xml:space="preserve"> SEQ "Figure" \*Arabic </w:instrText>
      </w:r>
      <w:r w:rsidR="00360756" w:rsidRPr="00F93432">
        <w:rPr>
          <w:b/>
          <w:i w:val="0"/>
        </w:rPr>
        <w:fldChar w:fldCharType="separate"/>
      </w:r>
      <w:r w:rsidR="00BE5096">
        <w:rPr>
          <w:b/>
          <w:i w:val="0"/>
          <w:noProof/>
        </w:rPr>
        <w:t>3</w:t>
      </w:r>
      <w:r w:rsidR="00360756" w:rsidRPr="00F93432">
        <w:rPr>
          <w:b/>
          <w:i w:val="0"/>
          <w:noProof/>
        </w:rPr>
        <w:fldChar w:fldCharType="end"/>
      </w:r>
      <w:bookmarkEnd w:id="53"/>
      <w:r w:rsidR="00701CEE" w:rsidRPr="00F93432">
        <w:rPr>
          <w:b/>
          <w:i w:val="0"/>
          <w:noProof/>
        </w:rPr>
        <w:t>.</w:t>
      </w:r>
      <w:r w:rsidRPr="00701CEE">
        <w:rPr>
          <w:i w:val="0"/>
        </w:rPr>
        <w:t xml:space="preserve"> Plots showing how varying the multiplier affects the dispersion of the distribution for each prey proportion</w:t>
      </w:r>
      <w:r w:rsidR="00554D3D">
        <w:rPr>
          <w:i w:val="0"/>
        </w:rPr>
        <w:t>.</w:t>
      </w:r>
    </w:p>
    <w:p w14:paraId="4F749171" w14:textId="77777777" w:rsidR="00701CEE" w:rsidRDefault="00701CEE" w:rsidP="0054577D">
      <w:pPr>
        <w:pStyle w:val="Heading3"/>
        <w:numPr>
          <w:ilvl w:val="0"/>
          <w:numId w:val="0"/>
        </w:numPr>
        <w:ind w:left="1429"/>
        <w:sectPr w:rsidR="00701CEE" w:rsidSect="0054577D">
          <w:pgSz w:w="16838" w:h="11906" w:orient="landscape" w:code="9"/>
          <w:pgMar w:top="1440" w:right="1440" w:bottom="1440" w:left="1440" w:header="720" w:footer="720" w:gutter="0"/>
          <w:cols w:space="720"/>
          <w:docGrid w:linePitch="600" w:charSpace="32768"/>
        </w:sectPr>
      </w:pPr>
    </w:p>
    <w:p w14:paraId="45FC7956" w14:textId="3257E17D" w:rsidR="00E42A34" w:rsidRPr="00897A09" w:rsidRDefault="00E42A34" w:rsidP="002B37E1">
      <w:pPr>
        <w:pStyle w:val="Heading3"/>
        <w:tabs>
          <w:tab w:val="clear" w:pos="0"/>
        </w:tabs>
        <w:ind w:left="0" w:hanging="11"/>
      </w:pPr>
      <w:bookmarkStart w:id="54" w:name="_Ref422310466"/>
      <w:bookmarkStart w:id="55" w:name="_Ref422310476"/>
      <w:bookmarkStart w:id="56" w:name="_Ref422310507"/>
      <w:bookmarkStart w:id="57" w:name="_Ref422310512"/>
      <w:bookmarkStart w:id="58" w:name="_Ref422317935"/>
      <w:bookmarkStart w:id="59" w:name="_Ref422317945"/>
      <w:bookmarkStart w:id="60" w:name="_Ref422318010"/>
      <w:bookmarkStart w:id="61" w:name="_Ref422318014"/>
      <w:bookmarkStart w:id="62" w:name="_Toc478053327"/>
      <w:bookmarkStart w:id="63" w:name="_Toc482023673"/>
      <w:r>
        <w:lastRenderedPageBreak/>
        <w:t>Ecosim Parameters</w:t>
      </w:r>
      <w:bookmarkEnd w:id="50"/>
      <w:bookmarkEnd w:id="51"/>
      <w:bookmarkEnd w:id="52"/>
      <w:bookmarkEnd w:id="54"/>
      <w:bookmarkEnd w:id="55"/>
      <w:bookmarkEnd w:id="56"/>
      <w:bookmarkEnd w:id="57"/>
      <w:bookmarkEnd w:id="58"/>
      <w:bookmarkEnd w:id="59"/>
      <w:bookmarkEnd w:id="60"/>
      <w:bookmarkEnd w:id="61"/>
      <w:bookmarkEnd w:id="62"/>
      <w:bookmarkEnd w:id="63"/>
    </w:p>
    <w:p w14:paraId="01C7B78E" w14:textId="77777777" w:rsidR="00E42A34" w:rsidRPr="00B3440C" w:rsidRDefault="00E42A34" w:rsidP="002B37E1">
      <w:pPr>
        <w:pStyle w:val="Heading4"/>
        <w:tabs>
          <w:tab w:val="clear" w:pos="0"/>
        </w:tabs>
        <w:ind w:left="0" w:hanging="11"/>
        <w:rPr>
          <w:sz w:val="24"/>
          <w:szCs w:val="24"/>
        </w:rPr>
      </w:pPr>
      <w:bookmarkStart w:id="64" w:name="__RefHeading__12267_1419943047"/>
      <w:bookmarkStart w:id="65" w:name="_Toc418613310"/>
      <w:bookmarkStart w:id="66" w:name="_Ref422317953"/>
      <w:bookmarkStart w:id="67" w:name="_Toc478053328"/>
      <w:bookmarkEnd w:id="64"/>
      <w:r w:rsidRPr="00B3440C">
        <w:rPr>
          <w:bCs w:val="0"/>
          <w:iCs/>
          <w:sz w:val="24"/>
          <w:szCs w:val="24"/>
        </w:rPr>
        <w:t>Sampling the Basic Ecosim Parameters</w:t>
      </w:r>
      <w:bookmarkEnd w:id="65"/>
      <w:bookmarkEnd w:id="66"/>
      <w:bookmarkEnd w:id="67"/>
    </w:p>
    <w:p w14:paraId="65D977DC" w14:textId="77777777" w:rsidR="00E42A34" w:rsidRPr="00B3440C" w:rsidRDefault="00D84873" w:rsidP="002B37E1">
      <w:pPr>
        <w:pStyle w:val="Standard"/>
        <w:ind w:hanging="11"/>
      </w:pPr>
      <w:r w:rsidRPr="00B3440C">
        <w:t xml:space="preserve">The Basic </w:t>
      </w:r>
      <w:r w:rsidR="00E42A34" w:rsidRPr="00B3440C">
        <w:t>Ecosim parameters that are sampled are density dependent catchability, feeding time adjustment rate, max relative feeding time, fraction of other mortality sensitive to changes in feeding time, predator effect on feeding time, QBMax/QBo and switching power. One of two distributions can be used to define the parameter range for each functional group; (1) a uniform distribution or (2) a triangular distribution. In many cases very little will be known about the value of these parameters, making the uniform distribution an appropriate distribution where we only know the possible limits of a parameter. Often these limits will be the point beyond which the value would be nonsensical, for example zero, where the parameter cannot be negative. For cases where more is known about the central location of a parameter the triangular distribution can be used.</w:t>
      </w:r>
    </w:p>
    <w:p w14:paraId="62D81262" w14:textId="77777777" w:rsidR="00E42A34" w:rsidRPr="00B3440C" w:rsidRDefault="00E42A34" w:rsidP="002B37E1">
      <w:pPr>
        <w:pStyle w:val="Standard"/>
        <w:ind w:hanging="11"/>
      </w:pPr>
    </w:p>
    <w:p w14:paraId="164613D1" w14:textId="0E05C3F7" w:rsidR="00E42A34" w:rsidRPr="00B3440C" w:rsidRDefault="00E42A34" w:rsidP="002B37E1">
      <w:pPr>
        <w:pStyle w:val="Standard"/>
        <w:ind w:hanging="11"/>
        <w:rPr>
          <w:shd w:val="clear" w:color="auto" w:fill="FFFF00"/>
        </w:rPr>
      </w:pPr>
      <w:r w:rsidRPr="00B3440C">
        <w:t>The lower and upper bound for the uniform distribution parameters are specified directly by the user and the Ecosim parameters are sampled from this distribution using</w:t>
      </w:r>
      <w:r w:rsidR="00664910" w:rsidRPr="00B3440C">
        <w:t xml:space="preserve"> </w:t>
      </w:r>
      <w:r w:rsidR="00360756" w:rsidRPr="00B3440C">
        <w:fldChar w:fldCharType="begin"/>
      </w:r>
      <w:r w:rsidR="00664910" w:rsidRPr="00B3440C">
        <w:instrText xml:space="preserve"> REF _Ref422236687 \h </w:instrText>
      </w:r>
      <w:r w:rsidR="00B3440C">
        <w:instrText xml:space="preserve"> \* MERGEFORMAT </w:instrText>
      </w:r>
      <w:r w:rsidR="00360756" w:rsidRPr="00B3440C">
        <w:fldChar w:fldCharType="separate"/>
      </w:r>
      <w:r w:rsidR="00BE5096">
        <w:t xml:space="preserve">Equation </w:t>
      </w:r>
      <w:r w:rsidR="00BE5096">
        <w:rPr>
          <w:noProof/>
        </w:rPr>
        <w:t>2</w:t>
      </w:r>
      <w:r w:rsidR="00BE5096">
        <w:rPr>
          <w:noProof/>
        </w:rPr>
        <w:noBreakHyphen/>
        <w:t>1</w:t>
      </w:r>
      <w:r w:rsidR="00360756" w:rsidRPr="00B3440C">
        <w:fldChar w:fldCharType="end"/>
      </w:r>
      <w:r w:rsidR="005D49C8" w:rsidRPr="00B3440C">
        <w:t>.</w:t>
      </w:r>
    </w:p>
    <w:p w14:paraId="19730714" w14:textId="77777777" w:rsidR="00E42A34" w:rsidRDefault="00E42A34" w:rsidP="002B37E1">
      <w:pPr>
        <w:pStyle w:val="Standard"/>
        <w:ind w:hanging="11"/>
        <w:rPr>
          <w:shd w:val="clear" w:color="auto" w:fill="FFFF00"/>
        </w:rPr>
      </w:pPr>
    </w:p>
    <w:tbl>
      <w:tblPr>
        <w:tblW w:w="9681" w:type="dxa"/>
        <w:tblInd w:w="55" w:type="dxa"/>
        <w:tblLayout w:type="fixed"/>
        <w:tblCellMar>
          <w:top w:w="55" w:type="dxa"/>
          <w:left w:w="55" w:type="dxa"/>
          <w:bottom w:w="55" w:type="dxa"/>
          <w:right w:w="55" w:type="dxa"/>
        </w:tblCellMar>
        <w:tblLook w:val="0000" w:firstRow="0" w:lastRow="0" w:firstColumn="0" w:lastColumn="0" w:noHBand="0" w:noVBand="0"/>
      </w:tblPr>
      <w:tblGrid>
        <w:gridCol w:w="8369"/>
        <w:gridCol w:w="1312"/>
      </w:tblGrid>
      <w:tr w:rsidR="00746489" w14:paraId="6120D9DF" w14:textId="77777777" w:rsidTr="00BA77AB">
        <w:tc>
          <w:tcPr>
            <w:tcW w:w="8369" w:type="dxa"/>
            <w:shd w:val="clear" w:color="auto" w:fill="auto"/>
            <w:vAlign w:val="center"/>
          </w:tcPr>
          <w:p w14:paraId="6CE34F0C" w14:textId="00BA3B1F" w:rsidR="00746489" w:rsidRDefault="000015A4" w:rsidP="002B37E1">
            <w:pPr>
              <w:pStyle w:val="TableContents"/>
              <w:ind w:hanging="11"/>
              <w:jc w:val="center"/>
            </w:pPr>
            <m:oMathPara>
              <m:oMath>
                <m:r>
                  <w:rPr>
                    <w:rFonts w:ascii="Cambria Math" w:hAnsi="Cambria Math"/>
                  </w:rPr>
                  <m:t>x=a+U(b-a)</m:t>
                </m:r>
              </m:oMath>
            </m:oMathPara>
          </w:p>
        </w:tc>
        <w:tc>
          <w:tcPr>
            <w:tcW w:w="1312" w:type="dxa"/>
            <w:shd w:val="clear" w:color="auto" w:fill="auto"/>
            <w:vAlign w:val="center"/>
          </w:tcPr>
          <w:p w14:paraId="675C75D2" w14:textId="61532A4C" w:rsidR="00746489" w:rsidRDefault="00746489" w:rsidP="0054577D">
            <w:pPr>
              <w:pStyle w:val="Equation"/>
              <w:ind w:left="-11"/>
            </w:pPr>
            <w:bookmarkStart w:id="68" w:name="_Ref422236687"/>
            <w:r>
              <w:t xml:space="preserve">Equation </w:t>
            </w:r>
            <w:fldSimple w:instr=" STYLEREF 1 \s ">
              <w:r w:rsidR="00BE5096">
                <w:rPr>
                  <w:noProof/>
                </w:rPr>
                <w:t>2</w:t>
              </w:r>
            </w:fldSimple>
            <w:r w:rsidR="00A534F3">
              <w:noBreakHyphen/>
            </w:r>
            <w:fldSimple w:instr=" SEQ Equation \* ARABIC \s 1 ">
              <w:r w:rsidR="00BE5096">
                <w:rPr>
                  <w:noProof/>
                </w:rPr>
                <w:t>1</w:t>
              </w:r>
            </w:fldSimple>
            <w:bookmarkEnd w:id="68"/>
          </w:p>
        </w:tc>
      </w:tr>
    </w:tbl>
    <w:p w14:paraId="44531F05" w14:textId="77777777" w:rsidR="00E42A34" w:rsidRDefault="00E42A34" w:rsidP="00835241">
      <w:pPr>
        <w:pStyle w:val="Equation"/>
        <w:tabs>
          <w:tab w:val="num" w:pos="1418"/>
        </w:tabs>
        <w:ind w:hanging="11"/>
      </w:pPr>
    </w:p>
    <w:p w14:paraId="43D9E8F2" w14:textId="4583BA37" w:rsidR="00E42A34" w:rsidRDefault="008349F3" w:rsidP="00835241">
      <w:pPr>
        <w:pStyle w:val="Standard"/>
        <w:tabs>
          <w:tab w:val="num" w:pos="1418"/>
        </w:tabs>
        <w:ind w:hanging="11"/>
      </w:pPr>
      <w:r>
        <w:t>Where</w:t>
      </w:r>
      <w:r w:rsidR="00E42A34">
        <w:t xml:space="preserve"> </w:t>
      </w:r>
      <w:r w:rsidR="000015A4">
        <w:rPr>
          <w:i/>
          <w:iCs/>
        </w:rPr>
        <w:t>x</w:t>
      </w:r>
      <w:r w:rsidR="00E42A34">
        <w:t xml:space="preserve"> is the </w:t>
      </w:r>
      <w:r w:rsidR="000015A4">
        <w:t>sampled parameter</w:t>
      </w:r>
      <w:r w:rsidR="00E42A34">
        <w:t xml:space="preserve">, </w:t>
      </w:r>
      <w:r w:rsidR="00E42A34">
        <w:rPr>
          <w:i/>
          <w:iCs/>
        </w:rPr>
        <w:t>a</w:t>
      </w:r>
      <w:r w:rsidR="00E42A34">
        <w:t xml:space="preserve"> is the lower bound, </w:t>
      </w:r>
      <w:r w:rsidR="00E42A34">
        <w:rPr>
          <w:i/>
          <w:iCs/>
        </w:rPr>
        <w:t>b</w:t>
      </w:r>
      <w:r w:rsidR="00E42A34">
        <w:t xml:space="preserve"> is the upper bound and U</w:t>
      </w:r>
      <w:r w:rsidR="00E42A34">
        <w:rPr>
          <w:i/>
          <w:iCs/>
        </w:rPr>
        <w:t xml:space="preserve"> </w:t>
      </w:r>
      <w:r w:rsidR="00E42A34">
        <w:rPr>
          <w:iCs/>
        </w:rPr>
        <w:t>is a random variable with a standard uniform distribution</w:t>
      </w:r>
      <w:r w:rsidR="00E42A34">
        <w:t>.</w:t>
      </w:r>
    </w:p>
    <w:p w14:paraId="19CA557F" w14:textId="77777777" w:rsidR="00E42A34" w:rsidRDefault="00E42A34" w:rsidP="00835241">
      <w:pPr>
        <w:pStyle w:val="Standard"/>
        <w:tabs>
          <w:tab w:val="num" w:pos="1418"/>
        </w:tabs>
        <w:ind w:hanging="11"/>
      </w:pPr>
    </w:p>
    <w:p w14:paraId="023EAADA" w14:textId="0C2DBA1E" w:rsidR="00E42A34" w:rsidRDefault="00E42A34" w:rsidP="00835241">
      <w:pPr>
        <w:pStyle w:val="Standard"/>
        <w:tabs>
          <w:tab w:val="num" w:pos="1418"/>
        </w:tabs>
        <w:ind w:hanging="11"/>
      </w:pPr>
      <w:r>
        <w:t xml:space="preserve">Triangularly distributed parameters are sampled </w:t>
      </w:r>
      <w:r w:rsidR="00613E9C">
        <w:t>using</w:t>
      </w:r>
      <w:r w:rsidR="00746489">
        <w:t xml:space="preserve"> </w:t>
      </w:r>
      <w:r w:rsidR="00360756">
        <w:fldChar w:fldCharType="begin"/>
      </w:r>
      <w:r w:rsidR="00837559">
        <w:instrText xml:space="preserve"> REF _</w:instrText>
      </w:r>
      <w:r w:rsidR="004358D6">
        <w:instrText>Ref421789683</w:instrText>
      </w:r>
      <w:r w:rsidR="00837559">
        <w:instrText xml:space="preserve"> \h </w:instrText>
      </w:r>
      <w:r w:rsidR="00360756">
        <w:fldChar w:fldCharType="separate"/>
      </w:r>
      <w:r w:rsidR="00BE5096">
        <w:t xml:space="preserve">Equation </w:t>
      </w:r>
      <w:r w:rsidR="00BE5096">
        <w:rPr>
          <w:noProof/>
        </w:rPr>
        <w:t>2</w:t>
      </w:r>
      <w:r w:rsidR="00BE5096">
        <w:noBreakHyphen/>
      </w:r>
      <w:r w:rsidR="00BE5096">
        <w:rPr>
          <w:noProof/>
        </w:rPr>
        <w:t>2</w:t>
      </w:r>
      <w:r w:rsidR="00360756">
        <w:fldChar w:fldCharType="end"/>
      </w:r>
      <w:r w:rsidR="00837559">
        <w:t>.</w:t>
      </w:r>
    </w:p>
    <w:p w14:paraId="392D2C23" w14:textId="77777777" w:rsidR="00E42A34" w:rsidRDefault="00E42A34" w:rsidP="00835241">
      <w:pPr>
        <w:pStyle w:val="Standard"/>
        <w:tabs>
          <w:tab w:val="num" w:pos="1418"/>
        </w:tabs>
        <w:ind w:hanging="11"/>
      </w:pPr>
    </w:p>
    <w:tbl>
      <w:tblPr>
        <w:tblW w:w="9681" w:type="dxa"/>
        <w:tblInd w:w="55" w:type="dxa"/>
        <w:tblLayout w:type="fixed"/>
        <w:tblCellMar>
          <w:top w:w="55" w:type="dxa"/>
          <w:left w:w="55" w:type="dxa"/>
          <w:bottom w:w="55" w:type="dxa"/>
          <w:right w:w="55" w:type="dxa"/>
        </w:tblCellMar>
        <w:tblLook w:val="0000" w:firstRow="0" w:lastRow="0" w:firstColumn="0" w:lastColumn="0" w:noHBand="0" w:noVBand="0"/>
      </w:tblPr>
      <w:tblGrid>
        <w:gridCol w:w="8369"/>
        <w:gridCol w:w="1312"/>
      </w:tblGrid>
      <w:tr w:rsidR="00E42A34" w14:paraId="2F67A648" w14:textId="77777777" w:rsidTr="00BA77AB">
        <w:tc>
          <w:tcPr>
            <w:tcW w:w="8369" w:type="dxa"/>
            <w:shd w:val="clear" w:color="auto" w:fill="auto"/>
            <w:vAlign w:val="center"/>
          </w:tcPr>
          <w:p w14:paraId="15030460" w14:textId="779A9819" w:rsidR="00E42A34" w:rsidRDefault="000015A4" w:rsidP="00835241">
            <w:pPr>
              <w:pStyle w:val="TableContents"/>
              <w:tabs>
                <w:tab w:val="num" w:pos="1418"/>
              </w:tabs>
              <w:ind w:hanging="11"/>
              <w:jc w:val="center"/>
            </w:pPr>
            <m:oMathPara>
              <m:oMath>
                <m:r>
                  <w:rPr>
                    <w:rFonts w:ascii="Cambria Math" w:hAnsi="Cambria Math"/>
                    <w:noProof/>
                    <w:lang w:eastAsia="en-GB" w:bidi="ar-SA"/>
                  </w:rPr>
                  <m:t>x=</m:t>
                </m:r>
                <m:d>
                  <m:dPr>
                    <m:begChr m:val="{"/>
                    <m:endChr m:val=""/>
                    <m:ctrlPr>
                      <w:rPr>
                        <w:rFonts w:ascii="Cambria Math" w:hAnsi="Cambria Math"/>
                        <w:i/>
                        <w:noProof/>
                        <w:lang w:eastAsia="en-GB" w:bidi="ar-SA"/>
                      </w:rPr>
                    </m:ctrlPr>
                  </m:dPr>
                  <m:e>
                    <m:m>
                      <m:mPr>
                        <m:mcs>
                          <m:mc>
                            <m:mcPr>
                              <m:count m:val="1"/>
                              <m:mcJc m:val="center"/>
                            </m:mcPr>
                          </m:mc>
                        </m:mcs>
                        <m:ctrlPr>
                          <w:rPr>
                            <w:rFonts w:ascii="Cambria Math" w:hAnsi="Cambria Math"/>
                            <w:i/>
                            <w:noProof/>
                            <w:lang w:eastAsia="en-GB" w:bidi="ar-SA"/>
                          </w:rPr>
                        </m:ctrlPr>
                      </m:mPr>
                      <m:mr>
                        <m:e>
                          <m:r>
                            <w:rPr>
                              <w:rFonts w:ascii="Cambria Math" w:hAnsi="Cambria Math"/>
                              <w:noProof/>
                              <w:lang w:eastAsia="en-GB" w:bidi="ar-SA"/>
                            </w:rPr>
                            <m:t>a+</m:t>
                          </m:r>
                          <m:rad>
                            <m:radPr>
                              <m:degHide m:val="1"/>
                              <m:ctrlPr>
                                <w:rPr>
                                  <w:rFonts w:ascii="Cambria Math" w:hAnsi="Cambria Math"/>
                                  <w:i/>
                                  <w:noProof/>
                                  <w:lang w:eastAsia="en-GB" w:bidi="ar-SA"/>
                                </w:rPr>
                              </m:ctrlPr>
                            </m:radPr>
                            <m:deg/>
                            <m:e>
                              <m:r>
                                <w:rPr>
                                  <w:rFonts w:ascii="Cambria Math" w:hAnsi="Cambria Math"/>
                                  <w:noProof/>
                                  <w:lang w:eastAsia="en-GB" w:bidi="ar-SA"/>
                                </w:rPr>
                                <m:t>U(b-a)(c-a)</m:t>
                              </m:r>
                            </m:e>
                          </m:rad>
                        </m:e>
                      </m:mr>
                      <m:mr>
                        <m:e>
                          <m:r>
                            <w:rPr>
                              <w:rFonts w:ascii="Cambria Math" w:hAnsi="Cambria Math"/>
                              <w:noProof/>
                              <w:lang w:eastAsia="en-GB" w:bidi="ar-SA"/>
                            </w:rPr>
                            <m:t>b-</m:t>
                          </m:r>
                          <m:rad>
                            <m:radPr>
                              <m:degHide m:val="1"/>
                              <m:ctrlPr>
                                <w:rPr>
                                  <w:rFonts w:ascii="Cambria Math" w:hAnsi="Cambria Math"/>
                                  <w:i/>
                                  <w:noProof/>
                                  <w:lang w:eastAsia="en-GB" w:bidi="ar-SA"/>
                                </w:rPr>
                              </m:ctrlPr>
                            </m:radPr>
                            <m:deg/>
                            <m:e>
                              <m:r>
                                <w:rPr>
                                  <w:rFonts w:ascii="Cambria Math" w:hAnsi="Cambria Math"/>
                                  <w:noProof/>
                                  <w:lang w:eastAsia="en-GB" w:bidi="ar-SA"/>
                                </w:rPr>
                                <m:t>(1-U)(b-a)(b-c)</m:t>
                              </m:r>
                            </m:e>
                          </m:rad>
                        </m:e>
                      </m:mr>
                    </m:m>
                    <m:r>
                      <w:rPr>
                        <w:rFonts w:ascii="Cambria Math" w:hAnsi="Cambria Math"/>
                        <w:noProof/>
                        <w:lang w:eastAsia="en-GB" w:bidi="ar-SA"/>
                      </w:rPr>
                      <m:t xml:space="preserve">    </m:t>
                    </m:r>
                    <m:m>
                      <m:mPr>
                        <m:mcs>
                          <m:mc>
                            <m:mcPr>
                              <m:count m:val="1"/>
                              <m:mcJc m:val="center"/>
                            </m:mcPr>
                          </m:mc>
                        </m:mcs>
                        <m:ctrlPr>
                          <w:rPr>
                            <w:rFonts w:ascii="Cambria Math" w:hAnsi="Cambria Math"/>
                            <w:i/>
                            <w:noProof/>
                            <w:lang w:eastAsia="en-GB" w:bidi="ar-SA"/>
                          </w:rPr>
                        </m:ctrlPr>
                      </m:mPr>
                      <m:mr>
                        <m:e>
                          <m:r>
                            <w:rPr>
                              <w:rFonts w:ascii="Cambria Math" w:hAnsi="Cambria Math"/>
                              <w:noProof/>
                              <w:lang w:eastAsia="en-GB" w:bidi="ar-SA"/>
                            </w:rPr>
                            <m:t>if U&lt;</m:t>
                          </m:r>
                          <m:f>
                            <m:fPr>
                              <m:ctrlPr>
                                <w:rPr>
                                  <w:rFonts w:ascii="Cambria Math" w:hAnsi="Cambria Math"/>
                                  <w:i/>
                                  <w:noProof/>
                                  <w:lang w:eastAsia="en-GB" w:bidi="ar-SA"/>
                                </w:rPr>
                              </m:ctrlPr>
                            </m:fPr>
                            <m:num>
                              <m:r>
                                <w:rPr>
                                  <w:rFonts w:ascii="Cambria Math" w:hAnsi="Cambria Math"/>
                                  <w:noProof/>
                                  <w:lang w:eastAsia="en-GB" w:bidi="ar-SA"/>
                                </w:rPr>
                                <m:t>c-a</m:t>
                              </m:r>
                            </m:num>
                            <m:den>
                              <m:r>
                                <w:rPr>
                                  <w:rFonts w:ascii="Cambria Math" w:hAnsi="Cambria Math"/>
                                  <w:noProof/>
                                  <w:lang w:eastAsia="en-GB" w:bidi="ar-SA"/>
                                </w:rPr>
                                <m:t>b-a</m:t>
                              </m:r>
                            </m:den>
                          </m:f>
                        </m:e>
                      </m:mr>
                      <m:mr>
                        <m:e>
                          <m:r>
                            <w:rPr>
                              <w:rFonts w:ascii="Cambria Math" w:hAnsi="Cambria Math"/>
                              <w:noProof/>
                              <w:lang w:eastAsia="en-GB" w:bidi="ar-SA"/>
                            </w:rPr>
                            <m:t>if U≥</m:t>
                          </m:r>
                          <m:f>
                            <m:fPr>
                              <m:ctrlPr>
                                <w:rPr>
                                  <w:rFonts w:ascii="Cambria Math" w:hAnsi="Cambria Math"/>
                                  <w:i/>
                                  <w:noProof/>
                                  <w:lang w:eastAsia="en-GB" w:bidi="ar-SA"/>
                                </w:rPr>
                              </m:ctrlPr>
                            </m:fPr>
                            <m:num>
                              <m:r>
                                <w:rPr>
                                  <w:rFonts w:ascii="Cambria Math" w:hAnsi="Cambria Math"/>
                                  <w:noProof/>
                                  <w:lang w:eastAsia="en-GB" w:bidi="ar-SA"/>
                                </w:rPr>
                                <m:t>c-a</m:t>
                              </m:r>
                            </m:num>
                            <m:den>
                              <m:r>
                                <w:rPr>
                                  <w:rFonts w:ascii="Cambria Math" w:hAnsi="Cambria Math"/>
                                  <w:noProof/>
                                  <w:lang w:eastAsia="en-GB" w:bidi="ar-SA"/>
                                </w:rPr>
                                <m:t>b-a</m:t>
                              </m:r>
                            </m:den>
                          </m:f>
                        </m:e>
                      </m:mr>
                    </m:m>
                  </m:e>
                </m:d>
              </m:oMath>
            </m:oMathPara>
          </w:p>
        </w:tc>
        <w:tc>
          <w:tcPr>
            <w:tcW w:w="1312" w:type="dxa"/>
            <w:shd w:val="clear" w:color="auto" w:fill="auto"/>
            <w:vAlign w:val="center"/>
          </w:tcPr>
          <w:p w14:paraId="2FCB9032" w14:textId="4387D411" w:rsidR="00E42A34" w:rsidRDefault="00E42A34" w:rsidP="00835241">
            <w:pPr>
              <w:pStyle w:val="Equation"/>
              <w:tabs>
                <w:tab w:val="num" w:pos="1418"/>
              </w:tabs>
              <w:ind w:hanging="11"/>
            </w:pPr>
            <w:bookmarkStart w:id="69" w:name="_Ref418686648"/>
            <w:bookmarkStart w:id="70" w:name="_Ref421789683"/>
            <w:r>
              <w:t xml:space="preserve">Equation </w:t>
            </w:r>
            <w:fldSimple w:instr=" STYLEREF 1 \s ">
              <w:r w:rsidR="00BE5096">
                <w:rPr>
                  <w:noProof/>
                </w:rPr>
                <w:t>2</w:t>
              </w:r>
            </w:fldSimple>
            <w:r w:rsidR="00A534F3">
              <w:noBreakHyphen/>
            </w:r>
            <w:fldSimple w:instr=" SEQ Equation \* ARABIC \s 1 ">
              <w:r w:rsidR="00BE5096">
                <w:rPr>
                  <w:noProof/>
                </w:rPr>
                <w:t>2</w:t>
              </w:r>
            </w:fldSimple>
            <w:bookmarkEnd w:id="69"/>
            <w:bookmarkEnd w:id="70"/>
          </w:p>
        </w:tc>
      </w:tr>
    </w:tbl>
    <w:p w14:paraId="3662E303" w14:textId="77777777" w:rsidR="00E42A34" w:rsidRDefault="00E42A34" w:rsidP="00835241">
      <w:pPr>
        <w:pStyle w:val="Standard"/>
        <w:tabs>
          <w:tab w:val="num" w:pos="1418"/>
        </w:tabs>
        <w:ind w:hanging="11"/>
      </w:pPr>
    </w:p>
    <w:p w14:paraId="0AABAF2D" w14:textId="77777777" w:rsidR="00E42A34" w:rsidRDefault="00E42A34" w:rsidP="00835241">
      <w:pPr>
        <w:pStyle w:val="Standard"/>
        <w:tabs>
          <w:tab w:val="num" w:pos="1418"/>
        </w:tabs>
        <w:ind w:hanging="11"/>
      </w:pPr>
    </w:p>
    <w:p w14:paraId="776C16F4" w14:textId="77777777" w:rsidR="00E42A34" w:rsidRPr="00B3440C" w:rsidRDefault="00E42A34" w:rsidP="00835241">
      <w:pPr>
        <w:pStyle w:val="Standard"/>
        <w:tabs>
          <w:tab w:val="num" w:pos="1418"/>
        </w:tabs>
        <w:ind w:hanging="11"/>
      </w:pPr>
      <w:r w:rsidRPr="00B3440C">
        <w:t xml:space="preserve">Where </w:t>
      </w:r>
      <w:r w:rsidRPr="00B3440C">
        <w:rPr>
          <w:i/>
        </w:rPr>
        <w:t>a</w:t>
      </w:r>
      <w:r w:rsidRPr="00B3440C">
        <w:t xml:space="preserve"> is the lower bound, </w:t>
      </w:r>
      <w:r w:rsidRPr="00B3440C">
        <w:rPr>
          <w:i/>
        </w:rPr>
        <w:t>b</w:t>
      </w:r>
      <w:r w:rsidRPr="00B3440C">
        <w:t xml:space="preserve"> is the upper bound, </w:t>
      </w:r>
      <w:r w:rsidRPr="00B3440C">
        <w:rPr>
          <w:i/>
        </w:rPr>
        <w:t>c</w:t>
      </w:r>
      <w:r w:rsidRPr="00B3440C">
        <w:t xml:space="preserve"> is the mode.</w:t>
      </w:r>
    </w:p>
    <w:p w14:paraId="08B98508" w14:textId="77777777" w:rsidR="00E42A34" w:rsidRPr="00B3440C" w:rsidRDefault="00E42A34" w:rsidP="00835241">
      <w:pPr>
        <w:pStyle w:val="Standard"/>
        <w:tabs>
          <w:tab w:val="num" w:pos="1418"/>
        </w:tabs>
        <w:ind w:hanging="11"/>
      </w:pPr>
    </w:p>
    <w:p w14:paraId="50313715" w14:textId="77777777" w:rsidR="00E42A34" w:rsidRPr="00B3440C" w:rsidRDefault="00E42A34" w:rsidP="00835241">
      <w:pPr>
        <w:pStyle w:val="Heading4"/>
        <w:tabs>
          <w:tab w:val="clear" w:pos="0"/>
          <w:tab w:val="num" w:pos="1418"/>
        </w:tabs>
        <w:ind w:left="0" w:hanging="11"/>
        <w:rPr>
          <w:sz w:val="24"/>
          <w:szCs w:val="24"/>
        </w:rPr>
      </w:pPr>
      <w:bookmarkStart w:id="71" w:name="__RefHeading__8723_1419943047"/>
      <w:bookmarkStart w:id="72" w:name="__RefHeading__18878_857034728"/>
      <w:bookmarkStart w:id="73" w:name="__RefHeading__2781_609143465"/>
      <w:bookmarkStart w:id="74" w:name="_Toc418613311"/>
      <w:bookmarkStart w:id="75" w:name="_Ref418686950"/>
      <w:bookmarkStart w:id="76" w:name="_Ref418686960"/>
      <w:bookmarkStart w:id="77" w:name="_Ref422310413"/>
      <w:bookmarkStart w:id="78" w:name="_Ref422310422"/>
      <w:bookmarkStart w:id="79" w:name="_Ref422310429"/>
      <w:bookmarkStart w:id="80" w:name="_Ref422310436"/>
      <w:bookmarkStart w:id="81" w:name="_Ref422310441"/>
      <w:bookmarkStart w:id="82" w:name="_Ref422310521"/>
      <w:bookmarkStart w:id="83" w:name="_Ref422318028"/>
      <w:bookmarkStart w:id="84" w:name="_Toc478053329"/>
      <w:bookmarkEnd w:id="71"/>
      <w:bookmarkEnd w:id="72"/>
      <w:bookmarkEnd w:id="73"/>
      <w:r w:rsidRPr="00B3440C">
        <w:rPr>
          <w:bCs w:val="0"/>
          <w:sz w:val="24"/>
          <w:szCs w:val="24"/>
        </w:rPr>
        <w:t>Discard Survival Proportion</w:t>
      </w:r>
      <w:bookmarkEnd w:id="74"/>
      <w:bookmarkEnd w:id="75"/>
      <w:bookmarkEnd w:id="76"/>
      <w:bookmarkEnd w:id="77"/>
      <w:bookmarkEnd w:id="78"/>
      <w:bookmarkEnd w:id="79"/>
      <w:bookmarkEnd w:id="80"/>
      <w:bookmarkEnd w:id="81"/>
      <w:bookmarkEnd w:id="82"/>
      <w:bookmarkEnd w:id="83"/>
      <w:bookmarkEnd w:id="84"/>
    </w:p>
    <w:p w14:paraId="0B1AFCCB" w14:textId="77777777" w:rsidR="00E42A34" w:rsidRPr="00B3440C" w:rsidRDefault="00D84873" w:rsidP="00835241">
      <w:pPr>
        <w:pStyle w:val="Standard"/>
        <w:tabs>
          <w:tab w:val="num" w:pos="1418"/>
        </w:tabs>
        <w:ind w:hanging="11"/>
      </w:pPr>
      <w:r w:rsidRPr="00B3440C">
        <w:t>The Discard S</w:t>
      </w:r>
      <w:r w:rsidR="00E42A34" w:rsidRPr="00B3440C">
        <w:t xml:space="preserve">urvival </w:t>
      </w:r>
      <w:r w:rsidRPr="00B3440C">
        <w:t>P</w:t>
      </w:r>
      <w:r w:rsidR="00E42A34" w:rsidRPr="00B3440C">
        <w:t>roportion is the proportion of discards that survives and returns back into the catchable biomass pool. Inside EwE this value is used to set what is known as the ‘</w:t>
      </w:r>
      <w:r w:rsidR="00E42A34" w:rsidRPr="00B3440C">
        <w:rPr>
          <w:i/>
        </w:rPr>
        <w:t>discard mortality rate</w:t>
      </w:r>
      <w:r w:rsidR="00E42A34" w:rsidRPr="00B3440C">
        <w:t>’ (but a more accurate name is ‘proportion of discards that die’)</w:t>
      </w:r>
      <w:r w:rsidR="0018783D" w:rsidRPr="00B3440C">
        <w:t>:</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8369"/>
        <w:gridCol w:w="1312"/>
      </w:tblGrid>
      <w:tr w:rsidR="0018783D" w14:paraId="1887963B" w14:textId="77777777" w:rsidTr="00BA77AB">
        <w:tc>
          <w:tcPr>
            <w:tcW w:w="8369" w:type="dxa"/>
            <w:shd w:val="clear" w:color="auto" w:fill="auto"/>
            <w:vAlign w:val="center"/>
          </w:tcPr>
          <w:p w14:paraId="2560BB42" w14:textId="77777777" w:rsidR="0018783D" w:rsidRDefault="002F719A" w:rsidP="00835241">
            <w:pPr>
              <w:pStyle w:val="TableContents"/>
              <w:tabs>
                <w:tab w:val="num" w:pos="1418"/>
              </w:tabs>
              <w:ind w:hanging="11"/>
              <w:jc w:val="center"/>
            </w:pPr>
            <m:oMathPara>
              <m:oMath>
                <m:sSub>
                  <m:sSubPr>
                    <m:ctrlPr>
                      <w:rPr>
                        <w:rFonts w:ascii="Cambria Math" w:hAnsi="Cambria Math"/>
                        <w:i/>
                      </w:rPr>
                    </m:ctrlPr>
                  </m:sSubPr>
                  <m:e>
                    <m:r>
                      <w:rPr>
                        <w:rFonts w:ascii="Cambria Math" w:hAnsi="Cambria Math"/>
                      </w:rPr>
                      <m:t>m</m:t>
                    </m:r>
                  </m:e>
                  <m:sub>
                    <m:r>
                      <w:rPr>
                        <w:rFonts w:ascii="Cambria Math" w:hAnsi="Cambria Math"/>
                      </w:rPr>
                      <m:t>d</m:t>
                    </m:r>
                  </m:sub>
                </m:sSub>
                <m:d>
                  <m:dPr>
                    <m:ctrlPr>
                      <w:rPr>
                        <w:rFonts w:ascii="Cambria Math" w:hAnsi="Cambria Math"/>
                        <w:i/>
                      </w:rPr>
                    </m:ctrlPr>
                  </m:dPr>
                  <m:e>
                    <m:r>
                      <w:rPr>
                        <w:rFonts w:ascii="Cambria Math" w:hAnsi="Cambria Math"/>
                      </w:rPr>
                      <m:t>i,j</m:t>
                    </m:r>
                  </m:e>
                </m:d>
                <m:r>
                  <w:rPr>
                    <w:rFonts w:ascii="Cambria Math" w:hAnsi="Cambria Math"/>
                  </w:rPr>
                  <m:t>=1-s(i,j)</m:t>
                </m:r>
              </m:oMath>
            </m:oMathPara>
          </w:p>
        </w:tc>
        <w:tc>
          <w:tcPr>
            <w:tcW w:w="1312" w:type="dxa"/>
            <w:shd w:val="clear" w:color="auto" w:fill="auto"/>
            <w:vAlign w:val="center"/>
          </w:tcPr>
          <w:p w14:paraId="0AFC9FB5" w14:textId="738090B4" w:rsidR="0018783D" w:rsidRDefault="0018783D" w:rsidP="00835241">
            <w:pPr>
              <w:pStyle w:val="Equation"/>
              <w:tabs>
                <w:tab w:val="num" w:pos="1418"/>
              </w:tabs>
              <w:ind w:hanging="11"/>
              <w:jc w:val="center"/>
            </w:pPr>
            <w:r>
              <w:t xml:space="preserve">Equation </w:t>
            </w:r>
            <w:fldSimple w:instr=" STYLEREF 1 \s ">
              <w:r w:rsidR="00BE5096">
                <w:rPr>
                  <w:noProof/>
                </w:rPr>
                <w:t>2</w:t>
              </w:r>
            </w:fldSimple>
            <w:r w:rsidR="00A534F3">
              <w:noBreakHyphen/>
            </w:r>
            <w:fldSimple w:instr=" SEQ Equation \* ARABIC \s 1 ">
              <w:r w:rsidR="00BE5096">
                <w:rPr>
                  <w:noProof/>
                </w:rPr>
                <w:t>3</w:t>
              </w:r>
            </w:fldSimple>
          </w:p>
        </w:tc>
      </w:tr>
    </w:tbl>
    <w:p w14:paraId="249B271C" w14:textId="77777777" w:rsidR="00E42A34" w:rsidRDefault="00E42A34" w:rsidP="00835241">
      <w:pPr>
        <w:pStyle w:val="Standard"/>
        <w:tabs>
          <w:tab w:val="num" w:pos="1418"/>
        </w:tabs>
        <w:ind w:hanging="11"/>
      </w:pPr>
    </w:p>
    <w:p w14:paraId="6F381032" w14:textId="77777777" w:rsidR="00E42A34" w:rsidRDefault="00E42A34" w:rsidP="00835241">
      <w:pPr>
        <w:pStyle w:val="Standard"/>
        <w:tabs>
          <w:tab w:val="num" w:pos="1418"/>
        </w:tabs>
        <w:ind w:hanging="11"/>
      </w:pPr>
    </w:p>
    <w:p w14:paraId="54D242C0" w14:textId="77777777" w:rsidR="00E42A34" w:rsidRDefault="00E42A34" w:rsidP="00835241">
      <w:pPr>
        <w:pStyle w:val="Standard"/>
        <w:tabs>
          <w:tab w:val="num" w:pos="1418"/>
        </w:tabs>
        <w:ind w:hanging="11"/>
      </w:pPr>
      <w:r>
        <w:t xml:space="preserve">Where </w:t>
      </w:r>
      <w:r>
        <w:rPr>
          <w:i/>
          <w:iCs/>
        </w:rPr>
        <w:t>m</w:t>
      </w:r>
      <w:r>
        <w:rPr>
          <w:i/>
          <w:iCs/>
          <w:vertAlign w:val="subscript"/>
        </w:rPr>
        <w:t>d</w:t>
      </w:r>
      <w:r>
        <w:rPr>
          <w:i/>
          <w:iCs/>
        </w:rPr>
        <w:t>(i,j)</w:t>
      </w:r>
      <w:r>
        <w:t xml:space="preserve"> is the proportion of discards that die for functional group i when caught by fleet j and </w:t>
      </w:r>
      <w:r>
        <w:rPr>
          <w:i/>
          <w:iCs/>
        </w:rPr>
        <w:t>s(i,j)</w:t>
      </w:r>
      <w:r>
        <w:t xml:space="preserve"> is the survivability for the same functional group and fleet.</w:t>
      </w:r>
    </w:p>
    <w:p w14:paraId="2157B1DE" w14:textId="77777777" w:rsidR="00EB474F" w:rsidRDefault="00EB474F" w:rsidP="00835241">
      <w:pPr>
        <w:pStyle w:val="Standard"/>
        <w:tabs>
          <w:tab w:val="num" w:pos="1418"/>
        </w:tabs>
        <w:ind w:hanging="11"/>
      </w:pPr>
    </w:p>
    <w:p w14:paraId="3C4F5DA0" w14:textId="77777777" w:rsidR="00EB474F" w:rsidRDefault="00E42A34" w:rsidP="00835241">
      <w:pPr>
        <w:pStyle w:val="Standard"/>
        <w:tabs>
          <w:tab w:val="num" w:pos="1418"/>
        </w:tabs>
        <w:ind w:hanging="11"/>
      </w:pPr>
      <w:r>
        <w:t xml:space="preserve">The discard survival proportion is sampled from a </w:t>
      </w:r>
      <w:r w:rsidR="00EB474F">
        <w:t>Beta distribution specified by the user</w:t>
      </w:r>
      <w:r>
        <w:t xml:space="preserve"> through two parameters, P and Q</w:t>
      </w:r>
      <w:r w:rsidR="00FB576C">
        <w:t>, which define</w:t>
      </w:r>
      <w:r>
        <w:rPr>
          <w:rFonts w:cs="Calibri"/>
        </w:rPr>
        <w:t xml:space="preserve"> a unique distribution</w:t>
      </w:r>
      <w:r>
        <w:t xml:space="preserve"> for each functional group caught by each fleet.</w:t>
      </w:r>
      <w:r w:rsidR="00FB576C">
        <w:t xml:space="preserve"> </w:t>
      </w:r>
      <w:r w:rsidR="00B77B29" w:rsidRPr="00B77B29">
        <w:t xml:space="preserve">This provides for great flexibility as data on the differences in species survivability to discarding becomes more prevalent.  </w:t>
      </w:r>
      <w:r w:rsidR="00FB576C">
        <w:t>Note</w:t>
      </w:r>
      <w:r>
        <w:t xml:space="preserve"> that the </w:t>
      </w:r>
      <w:r w:rsidR="00EB474F">
        <w:t>‘</w:t>
      </w:r>
      <w:r>
        <w:t>discard mortalities</w:t>
      </w:r>
      <w:r w:rsidR="00EB474F">
        <w:t>’</w:t>
      </w:r>
      <w:r>
        <w:t xml:space="preserve"> specified within the base EwE model, will be overwritten by the plug-in's proportion of discards that die</w:t>
      </w:r>
      <w:r w:rsidR="00EB474F">
        <w:t>.</w:t>
      </w:r>
      <w:bookmarkStart w:id="85" w:name="_Toc418613312"/>
    </w:p>
    <w:p w14:paraId="4BC7A402" w14:textId="77777777" w:rsidR="00EB474F" w:rsidRDefault="00EB474F" w:rsidP="00835241">
      <w:pPr>
        <w:pStyle w:val="Standard"/>
        <w:tabs>
          <w:tab w:val="num" w:pos="1418"/>
        </w:tabs>
        <w:ind w:hanging="11"/>
      </w:pPr>
    </w:p>
    <w:p w14:paraId="44EBB53F" w14:textId="77777777" w:rsidR="00E42A34" w:rsidRDefault="00E42A34" w:rsidP="00835241">
      <w:pPr>
        <w:pStyle w:val="Standard"/>
        <w:tabs>
          <w:tab w:val="num" w:pos="1418"/>
        </w:tabs>
        <w:ind w:hanging="11"/>
      </w:pPr>
      <w:r>
        <w:rPr>
          <w:bCs/>
          <w:i/>
        </w:rPr>
        <w:t xml:space="preserve">The mean of the beta distribution is a function of the ratio </w:t>
      </w:r>
      <w:r>
        <w:rPr>
          <w:bCs/>
          <w:iCs/>
        </w:rPr>
        <w:t>Q/P</w:t>
      </w:r>
      <w:r>
        <w:rPr>
          <w:bCs/>
          <w:i/>
        </w:rPr>
        <w:t>:</w:t>
      </w:r>
      <w:bookmarkEnd w:id="85"/>
    </w:p>
    <w:tbl>
      <w:tblPr>
        <w:tblW w:w="9681" w:type="dxa"/>
        <w:tblInd w:w="55" w:type="dxa"/>
        <w:tblLayout w:type="fixed"/>
        <w:tblCellMar>
          <w:top w:w="55" w:type="dxa"/>
          <w:left w:w="55" w:type="dxa"/>
          <w:bottom w:w="55" w:type="dxa"/>
          <w:right w:w="55" w:type="dxa"/>
        </w:tblCellMar>
        <w:tblLook w:val="0000" w:firstRow="0" w:lastRow="0" w:firstColumn="0" w:lastColumn="0" w:noHBand="0" w:noVBand="0"/>
      </w:tblPr>
      <w:tblGrid>
        <w:gridCol w:w="8369"/>
        <w:gridCol w:w="1312"/>
      </w:tblGrid>
      <w:tr w:rsidR="00AB56CD" w14:paraId="7FE1EA08" w14:textId="77777777" w:rsidTr="00BA77AB">
        <w:tc>
          <w:tcPr>
            <w:tcW w:w="8369" w:type="dxa"/>
            <w:shd w:val="clear" w:color="auto" w:fill="auto"/>
            <w:vAlign w:val="center"/>
          </w:tcPr>
          <w:p w14:paraId="21950788" w14:textId="77777777" w:rsidR="00AB56CD" w:rsidRDefault="00FD4C2E" w:rsidP="00835241">
            <w:pPr>
              <w:pStyle w:val="TableContents"/>
              <w:tabs>
                <w:tab w:val="num" w:pos="1418"/>
              </w:tabs>
              <w:ind w:hanging="11"/>
              <w:jc w:val="center"/>
            </w:pPr>
            <m:oMathPara>
              <m:oMath>
                <m:r>
                  <w:rPr>
                    <w:rFonts w:ascii="Cambria Math" w:hAnsi="Cambria Math"/>
                  </w:rPr>
                  <m:t>μ=</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r>
                          <w:rPr>
                            <w:rFonts w:ascii="Cambria Math" w:hAnsi="Cambria Math"/>
                          </w:rPr>
                          <m:t>Q</m:t>
                        </m:r>
                      </m:num>
                      <m:den>
                        <m:r>
                          <w:rPr>
                            <w:rFonts w:ascii="Cambria Math" w:hAnsi="Cambria Math"/>
                          </w:rPr>
                          <m:t>P</m:t>
                        </m:r>
                      </m:den>
                    </m:f>
                  </m:den>
                </m:f>
              </m:oMath>
            </m:oMathPara>
          </w:p>
        </w:tc>
        <w:tc>
          <w:tcPr>
            <w:tcW w:w="1312" w:type="dxa"/>
            <w:shd w:val="clear" w:color="auto" w:fill="auto"/>
            <w:vAlign w:val="center"/>
          </w:tcPr>
          <w:p w14:paraId="6D4EB77B" w14:textId="7142E604" w:rsidR="00AB56CD" w:rsidRDefault="00AB56CD" w:rsidP="00835241">
            <w:pPr>
              <w:pStyle w:val="Equation"/>
              <w:tabs>
                <w:tab w:val="num" w:pos="1418"/>
              </w:tabs>
              <w:ind w:hanging="11"/>
              <w:jc w:val="center"/>
            </w:pPr>
            <w:r>
              <w:t xml:space="preserve">Equation </w:t>
            </w:r>
            <w:fldSimple w:instr=" STYLEREF 1 \s ">
              <w:r w:rsidR="00BE5096">
                <w:rPr>
                  <w:noProof/>
                </w:rPr>
                <w:t>2</w:t>
              </w:r>
            </w:fldSimple>
            <w:r w:rsidR="00A534F3">
              <w:noBreakHyphen/>
            </w:r>
            <w:fldSimple w:instr=" SEQ Equation \* ARABIC \s 1 ">
              <w:r w:rsidR="00BE5096">
                <w:rPr>
                  <w:noProof/>
                </w:rPr>
                <w:t>4</w:t>
              </w:r>
            </w:fldSimple>
          </w:p>
        </w:tc>
      </w:tr>
    </w:tbl>
    <w:p w14:paraId="18DC3AF5" w14:textId="77777777" w:rsidR="00AB56CD" w:rsidRDefault="00AB56CD" w:rsidP="00835241">
      <w:pPr>
        <w:tabs>
          <w:tab w:val="num" w:pos="1418"/>
        </w:tabs>
        <w:ind w:hanging="11"/>
        <w:jc w:val="center"/>
        <w:rPr>
          <w:rFonts w:eastAsia="Times New Roman" w:cs="Calibri"/>
        </w:rPr>
      </w:pPr>
    </w:p>
    <w:p w14:paraId="53CE7AD5" w14:textId="77777777" w:rsidR="00E42A34" w:rsidRPr="00B928DA" w:rsidRDefault="00AB56CD" w:rsidP="00835241">
      <w:pPr>
        <w:tabs>
          <w:tab w:val="num" w:pos="1418"/>
        </w:tabs>
        <w:ind w:hanging="11"/>
        <w:jc w:val="left"/>
        <w:rPr>
          <w:sz w:val="24"/>
        </w:rPr>
      </w:pPr>
      <w:r w:rsidRPr="00B928DA">
        <w:rPr>
          <w:rFonts w:eastAsia="Times New Roman" w:cs="Calibri"/>
          <w:sz w:val="24"/>
        </w:rPr>
        <w:t>And</w:t>
      </w:r>
      <w:r w:rsidR="00E42A34" w:rsidRPr="00B928DA">
        <w:rPr>
          <w:rFonts w:eastAsia="Times New Roman" w:cs="Calibri"/>
          <w:sz w:val="24"/>
        </w:rPr>
        <w:t xml:space="preserve"> the variance is:</w:t>
      </w:r>
    </w:p>
    <w:tbl>
      <w:tblPr>
        <w:tblW w:w="9681" w:type="dxa"/>
        <w:tblInd w:w="55" w:type="dxa"/>
        <w:tblLayout w:type="fixed"/>
        <w:tblCellMar>
          <w:top w:w="55" w:type="dxa"/>
          <w:left w:w="55" w:type="dxa"/>
          <w:bottom w:w="55" w:type="dxa"/>
          <w:right w:w="55" w:type="dxa"/>
        </w:tblCellMar>
        <w:tblLook w:val="0000" w:firstRow="0" w:lastRow="0" w:firstColumn="0" w:lastColumn="0" w:noHBand="0" w:noVBand="0"/>
      </w:tblPr>
      <w:tblGrid>
        <w:gridCol w:w="8369"/>
        <w:gridCol w:w="1312"/>
      </w:tblGrid>
      <w:tr w:rsidR="00AB56CD" w14:paraId="5F47DD8A" w14:textId="77777777" w:rsidTr="00BA77AB">
        <w:tc>
          <w:tcPr>
            <w:tcW w:w="8369" w:type="dxa"/>
            <w:shd w:val="clear" w:color="auto" w:fill="auto"/>
            <w:vAlign w:val="center"/>
          </w:tcPr>
          <w:p w14:paraId="334B0F34" w14:textId="77777777" w:rsidR="00AB56CD" w:rsidRDefault="002F719A" w:rsidP="00835241">
            <w:pPr>
              <w:pStyle w:val="TableContents"/>
              <w:tabs>
                <w:tab w:val="num" w:pos="1418"/>
              </w:tabs>
              <w:ind w:hanging="11"/>
              <w:jc w:val="center"/>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PQ</m:t>
                    </m:r>
                  </m:num>
                  <m:den>
                    <m:sSup>
                      <m:sSupPr>
                        <m:ctrlPr>
                          <w:rPr>
                            <w:rFonts w:ascii="Cambria Math" w:hAnsi="Cambria Math"/>
                            <w:i/>
                          </w:rPr>
                        </m:ctrlPr>
                      </m:sSupPr>
                      <m:e>
                        <m:d>
                          <m:dPr>
                            <m:ctrlPr>
                              <w:rPr>
                                <w:rFonts w:ascii="Cambria Math" w:hAnsi="Cambria Math"/>
                                <w:i/>
                              </w:rPr>
                            </m:ctrlPr>
                          </m:dPr>
                          <m:e>
                            <m:r>
                              <w:rPr>
                                <w:rFonts w:ascii="Cambria Math" w:hAnsi="Cambria Math"/>
                              </w:rPr>
                              <m:t>P+Q</m:t>
                            </m:r>
                          </m:e>
                        </m:d>
                      </m:e>
                      <m:sup>
                        <m:r>
                          <w:rPr>
                            <w:rFonts w:ascii="Cambria Math" w:hAnsi="Cambria Math"/>
                          </w:rPr>
                          <m:t>2</m:t>
                        </m:r>
                      </m:sup>
                    </m:sSup>
                    <m:r>
                      <w:rPr>
                        <w:rFonts w:ascii="Cambria Math" w:hAnsi="Cambria Math"/>
                      </w:rPr>
                      <m:t>(P+Q+1)</m:t>
                    </m:r>
                  </m:den>
                </m:f>
              </m:oMath>
            </m:oMathPara>
          </w:p>
        </w:tc>
        <w:tc>
          <w:tcPr>
            <w:tcW w:w="1312" w:type="dxa"/>
            <w:shd w:val="clear" w:color="auto" w:fill="auto"/>
            <w:vAlign w:val="center"/>
          </w:tcPr>
          <w:p w14:paraId="6192FEDA" w14:textId="76B06317" w:rsidR="00AB56CD" w:rsidRDefault="00AB56CD" w:rsidP="00835241">
            <w:pPr>
              <w:pStyle w:val="Equation"/>
              <w:tabs>
                <w:tab w:val="num" w:pos="1418"/>
              </w:tabs>
              <w:ind w:hanging="11"/>
              <w:jc w:val="center"/>
            </w:pPr>
            <w:r>
              <w:t xml:space="preserve">Equation </w:t>
            </w:r>
            <w:fldSimple w:instr=" STYLEREF 1 \s ">
              <w:r w:rsidR="00BE5096">
                <w:rPr>
                  <w:noProof/>
                </w:rPr>
                <w:t>2</w:t>
              </w:r>
            </w:fldSimple>
            <w:r w:rsidR="00A534F3">
              <w:noBreakHyphen/>
            </w:r>
            <w:fldSimple w:instr=" SEQ Equation \* ARABIC \s 1 ">
              <w:r w:rsidR="00BE5096">
                <w:rPr>
                  <w:noProof/>
                </w:rPr>
                <w:t>5</w:t>
              </w:r>
            </w:fldSimple>
          </w:p>
        </w:tc>
      </w:tr>
    </w:tbl>
    <w:p w14:paraId="630AE9FF" w14:textId="77777777" w:rsidR="00AB56CD" w:rsidRDefault="00AB56CD" w:rsidP="00835241">
      <w:pPr>
        <w:tabs>
          <w:tab w:val="num" w:pos="1418"/>
        </w:tabs>
        <w:ind w:hanging="11"/>
        <w:jc w:val="center"/>
        <w:rPr>
          <w:rFonts w:eastAsia="Times New Roman" w:cs="Calibri"/>
        </w:rPr>
      </w:pPr>
    </w:p>
    <w:p w14:paraId="34BFC6EF" w14:textId="77777777" w:rsidR="00DF49CB" w:rsidRDefault="00DF49CB" w:rsidP="00835241">
      <w:pPr>
        <w:tabs>
          <w:tab w:val="num" w:pos="1418"/>
        </w:tabs>
        <w:ind w:hanging="11"/>
        <w:jc w:val="left"/>
        <w:rPr>
          <w:rFonts w:eastAsia="Times New Roman" w:cs="Calibri"/>
        </w:rPr>
      </w:pPr>
    </w:p>
    <w:p w14:paraId="3C3F9CDC" w14:textId="77777777" w:rsidR="00E42A34" w:rsidRPr="00B928DA" w:rsidRDefault="00E42A34" w:rsidP="00835241">
      <w:pPr>
        <w:tabs>
          <w:tab w:val="num" w:pos="1418"/>
        </w:tabs>
        <w:ind w:hanging="11"/>
        <w:jc w:val="left"/>
        <w:rPr>
          <w:rFonts w:eastAsia="Times New Roman" w:cs="Calibri"/>
          <w:sz w:val="24"/>
        </w:rPr>
      </w:pPr>
      <w:r w:rsidRPr="00B928DA">
        <w:rPr>
          <w:rFonts w:eastAsia="Times New Roman" w:cs="Calibri"/>
          <w:sz w:val="24"/>
        </w:rPr>
        <w:t>This means that P and Q</w:t>
      </w:r>
      <w:r w:rsidRPr="00B928DA">
        <w:rPr>
          <w:rFonts w:eastAsia="Times New Roman" w:cs="Calibri"/>
          <w:i/>
          <w:iCs/>
          <w:sz w:val="24"/>
        </w:rPr>
        <w:t xml:space="preserve"> </w:t>
      </w:r>
      <w:r w:rsidRPr="00B928DA">
        <w:rPr>
          <w:rFonts w:eastAsia="Times New Roman" w:cs="Calibri"/>
          <w:sz w:val="24"/>
        </w:rPr>
        <w:t>can be changed and provided that the ratio between P and Q</w:t>
      </w:r>
      <w:r w:rsidRPr="00B928DA">
        <w:rPr>
          <w:rFonts w:eastAsia="Times New Roman" w:cs="Calibri"/>
          <w:i/>
          <w:iCs/>
          <w:sz w:val="24"/>
        </w:rPr>
        <w:t xml:space="preserve"> </w:t>
      </w:r>
      <w:r w:rsidRPr="00B928DA">
        <w:rPr>
          <w:rFonts w:eastAsia="Times New Roman" w:cs="Calibri"/>
          <w:sz w:val="24"/>
        </w:rPr>
        <w:t>remains the same the mean will remain the same, while the variance changes.</w:t>
      </w:r>
    </w:p>
    <w:p w14:paraId="6F717C2F" w14:textId="77777777" w:rsidR="00E42A34" w:rsidRPr="00B928DA" w:rsidRDefault="00E42A34" w:rsidP="00835241">
      <w:pPr>
        <w:tabs>
          <w:tab w:val="num" w:pos="1418"/>
        </w:tabs>
        <w:ind w:hanging="11"/>
        <w:jc w:val="left"/>
        <w:rPr>
          <w:rFonts w:eastAsia="Times New Roman" w:cs="Calibri"/>
          <w:sz w:val="24"/>
        </w:rPr>
      </w:pPr>
    </w:p>
    <w:p w14:paraId="6FB6163A" w14:textId="77777777" w:rsidR="00E42A34" w:rsidRPr="00B928DA" w:rsidRDefault="00E42A34" w:rsidP="00835241">
      <w:pPr>
        <w:tabs>
          <w:tab w:val="num" w:pos="1418"/>
        </w:tabs>
        <w:ind w:hanging="11"/>
        <w:jc w:val="left"/>
        <w:rPr>
          <w:sz w:val="24"/>
        </w:rPr>
      </w:pPr>
      <w:r w:rsidRPr="00B928DA">
        <w:rPr>
          <w:rFonts w:eastAsia="Times New Roman" w:cs="Calibri"/>
          <w:b/>
          <w:sz w:val="24"/>
        </w:rPr>
        <w:t>Alternatively,</w:t>
      </w:r>
      <w:r w:rsidRPr="00B928DA">
        <w:rPr>
          <w:rFonts w:eastAsia="Times New Roman" w:cs="Calibri"/>
          <w:sz w:val="24"/>
        </w:rPr>
        <w:t xml:space="preserve"> users can specify directly the proportion of species discarded by each fleet that </w:t>
      </w:r>
      <w:r w:rsidR="00305440" w:rsidRPr="00B928DA">
        <w:rPr>
          <w:rFonts w:eastAsia="Times New Roman" w:cs="Calibri"/>
          <w:sz w:val="24"/>
        </w:rPr>
        <w:t>survive (</w:t>
      </w:r>
      <w:r w:rsidRPr="00B928DA">
        <w:rPr>
          <w:rFonts w:eastAsia="Times New Roman" w:cs="Calibri"/>
          <w:sz w:val="24"/>
        </w:rPr>
        <w:t>via the ‘survivabilities.out’ file)</w:t>
      </w:r>
    </w:p>
    <w:p w14:paraId="377F925A" w14:textId="77777777" w:rsidR="00E42A34" w:rsidRPr="00B928DA" w:rsidRDefault="00E42A34" w:rsidP="00835241">
      <w:pPr>
        <w:tabs>
          <w:tab w:val="num" w:pos="1418"/>
        </w:tabs>
        <w:ind w:hanging="11"/>
        <w:jc w:val="left"/>
        <w:rPr>
          <w:sz w:val="24"/>
        </w:rPr>
      </w:pPr>
    </w:p>
    <w:p w14:paraId="341E5419" w14:textId="77777777" w:rsidR="00E42A34" w:rsidRPr="00B928DA" w:rsidRDefault="00E42A34" w:rsidP="00835241">
      <w:pPr>
        <w:pStyle w:val="Heading4"/>
        <w:tabs>
          <w:tab w:val="clear" w:pos="0"/>
          <w:tab w:val="num" w:pos="1418"/>
        </w:tabs>
        <w:ind w:left="0" w:hanging="11"/>
        <w:rPr>
          <w:sz w:val="24"/>
          <w:szCs w:val="24"/>
        </w:rPr>
      </w:pPr>
      <w:bookmarkStart w:id="86" w:name="_Toc418613313"/>
      <w:bookmarkStart w:id="87" w:name="_Toc478053330"/>
      <w:r w:rsidRPr="00B928DA">
        <w:rPr>
          <w:sz w:val="24"/>
          <w:szCs w:val="24"/>
        </w:rPr>
        <w:t>Vulnerabilities</w:t>
      </w:r>
      <w:bookmarkEnd w:id="86"/>
      <w:bookmarkEnd w:id="87"/>
    </w:p>
    <w:p w14:paraId="0A8D0EEA" w14:textId="7AE77F70" w:rsidR="00E42A34" w:rsidRPr="00B928DA" w:rsidRDefault="00E42A34" w:rsidP="00835241">
      <w:pPr>
        <w:pStyle w:val="Standard"/>
        <w:tabs>
          <w:tab w:val="num" w:pos="1418"/>
        </w:tabs>
        <w:ind w:hanging="11"/>
      </w:pPr>
      <w:r w:rsidRPr="00B928DA">
        <w:t xml:space="preserve">Vulnerability parameters are sampled for all possible interactions, that is for any two functional groups. Because little is known about what the value should be for any possible vulnerability parameter, all parameters are sampled from the full possible range using </w:t>
      </w:r>
      <w:r w:rsidR="00192FB9" w:rsidRPr="00B928DA">
        <w:fldChar w:fldCharType="begin"/>
      </w:r>
      <w:r w:rsidR="00192FB9" w:rsidRPr="00B928DA">
        <w:instrText xml:space="preserve"> REF _Ref481397591 \h </w:instrText>
      </w:r>
      <w:r w:rsidR="00B928DA">
        <w:instrText xml:space="preserve"> \* MERGEFORMAT </w:instrText>
      </w:r>
      <w:r w:rsidR="00192FB9" w:rsidRPr="00B928DA">
        <w:fldChar w:fldCharType="separate"/>
      </w:r>
      <w:r w:rsidR="00BE5096">
        <w:t xml:space="preserve">Equation </w:t>
      </w:r>
      <w:r w:rsidR="00BE5096">
        <w:rPr>
          <w:noProof/>
        </w:rPr>
        <w:t>2</w:t>
      </w:r>
      <w:r w:rsidR="00BE5096">
        <w:rPr>
          <w:noProof/>
        </w:rPr>
        <w:noBreakHyphen/>
        <w:t>6</w:t>
      </w:r>
      <w:r w:rsidR="00192FB9" w:rsidRPr="00B928DA">
        <w:fldChar w:fldCharType="end"/>
      </w:r>
      <w:r w:rsidR="00192FB9" w:rsidRPr="00B928DA">
        <w:t xml:space="preserve"> </w:t>
      </w:r>
      <w:r w:rsidRPr="00B928DA">
        <w:t>(Gaichas et al. 2012).</w:t>
      </w:r>
    </w:p>
    <w:p w14:paraId="6081D397" w14:textId="77777777" w:rsidR="00E42A34" w:rsidRDefault="00E42A34" w:rsidP="00835241">
      <w:pPr>
        <w:pStyle w:val="Standard"/>
        <w:tabs>
          <w:tab w:val="num" w:pos="1418"/>
        </w:tabs>
        <w:ind w:hanging="11"/>
      </w:pPr>
    </w:p>
    <w:tbl>
      <w:tblPr>
        <w:tblW w:w="9854" w:type="dxa"/>
        <w:tblLayout w:type="fixed"/>
        <w:tblLook w:val="0000" w:firstRow="0" w:lastRow="0" w:firstColumn="0" w:lastColumn="0" w:noHBand="0" w:noVBand="0"/>
      </w:tblPr>
      <w:tblGrid>
        <w:gridCol w:w="8478"/>
        <w:gridCol w:w="1376"/>
      </w:tblGrid>
      <w:tr w:rsidR="00E42A34" w14:paraId="602E8D71" w14:textId="77777777" w:rsidTr="00BA77AB">
        <w:tc>
          <w:tcPr>
            <w:tcW w:w="8478" w:type="dxa"/>
            <w:shd w:val="clear" w:color="auto" w:fill="auto"/>
            <w:vAlign w:val="center"/>
          </w:tcPr>
          <w:p w14:paraId="6F9F249D" w14:textId="77777777" w:rsidR="00E42A34" w:rsidRDefault="002F719A" w:rsidP="00835241">
            <w:pPr>
              <w:pStyle w:val="Standard"/>
              <w:tabs>
                <w:tab w:val="num" w:pos="1418"/>
              </w:tabs>
              <w:ind w:hanging="11"/>
              <w:jc w:val="center"/>
            </w:pPr>
            <m:oMathPara>
              <m:oMath>
                <m:sSub>
                  <m:sSubPr>
                    <m:ctrlPr>
                      <w:rPr>
                        <w:rFonts w:ascii="Cambria Math" w:hAnsi="Cambria Math"/>
                        <w:i/>
                      </w:rPr>
                    </m:ctrlPr>
                  </m:sSubPr>
                  <m:e>
                    <m:r>
                      <w:rPr>
                        <w:rFonts w:ascii="Cambria Math" w:hAnsi="Cambria Math"/>
                      </w:rPr>
                      <m:t>v</m:t>
                    </m:r>
                  </m:e>
                  <m:sub>
                    <m:r>
                      <w:rPr>
                        <w:rFonts w:ascii="Cambria Math" w:hAnsi="Cambria Math"/>
                      </w:rPr>
                      <m:t>rk</m:t>
                    </m:r>
                  </m:sub>
                </m:sSub>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9(U-0.5)</m:t>
                    </m:r>
                  </m:sup>
                </m:sSup>
              </m:oMath>
            </m:oMathPara>
          </w:p>
        </w:tc>
        <w:tc>
          <w:tcPr>
            <w:tcW w:w="1376" w:type="dxa"/>
            <w:shd w:val="clear" w:color="auto" w:fill="auto"/>
            <w:vAlign w:val="center"/>
          </w:tcPr>
          <w:p w14:paraId="474C964B" w14:textId="1FA85B7E" w:rsidR="00E42A34" w:rsidRDefault="00746489" w:rsidP="00835241">
            <w:pPr>
              <w:pStyle w:val="Equation"/>
              <w:tabs>
                <w:tab w:val="num" w:pos="1418"/>
              </w:tabs>
              <w:ind w:hanging="11"/>
            </w:pPr>
            <w:bookmarkStart w:id="88" w:name="_Ref481397591"/>
            <w:bookmarkStart w:id="89" w:name="_Ref349637777"/>
            <w:r>
              <w:t xml:space="preserve">Equation </w:t>
            </w:r>
            <w:fldSimple w:instr=" STYLEREF 1 \s ">
              <w:r w:rsidR="00BE5096">
                <w:rPr>
                  <w:noProof/>
                </w:rPr>
                <w:t>2</w:t>
              </w:r>
            </w:fldSimple>
            <w:r w:rsidR="00A534F3">
              <w:noBreakHyphen/>
            </w:r>
            <w:fldSimple w:instr=" SEQ Equation \* ARABIC \s 1 ">
              <w:r w:rsidR="00BE5096">
                <w:rPr>
                  <w:noProof/>
                </w:rPr>
                <w:t>6</w:t>
              </w:r>
            </w:fldSimple>
            <w:bookmarkEnd w:id="88"/>
            <w:bookmarkEnd w:id="89"/>
          </w:p>
        </w:tc>
      </w:tr>
    </w:tbl>
    <w:p w14:paraId="74F50BDA" w14:textId="77777777" w:rsidR="00E42A34" w:rsidRDefault="00E42A34" w:rsidP="00835241">
      <w:pPr>
        <w:pStyle w:val="Standard"/>
        <w:tabs>
          <w:tab w:val="num" w:pos="1418"/>
        </w:tabs>
        <w:ind w:hanging="11"/>
      </w:pPr>
    </w:p>
    <w:p w14:paraId="77D4A84C" w14:textId="77777777" w:rsidR="00E42A34" w:rsidRDefault="00E42A34" w:rsidP="00835241">
      <w:pPr>
        <w:pStyle w:val="Standard"/>
        <w:tabs>
          <w:tab w:val="num" w:pos="1418"/>
        </w:tabs>
        <w:ind w:hanging="11"/>
      </w:pPr>
      <w:r>
        <w:t>Where r is the predator, k is the prey.</w:t>
      </w:r>
    </w:p>
    <w:p w14:paraId="3449606C" w14:textId="77777777" w:rsidR="00E42A34" w:rsidRDefault="00E42A34" w:rsidP="00835241">
      <w:pPr>
        <w:pStyle w:val="Standard"/>
        <w:tabs>
          <w:tab w:val="num" w:pos="1418"/>
        </w:tabs>
        <w:ind w:hanging="11"/>
      </w:pPr>
    </w:p>
    <w:p w14:paraId="7E04EFF7" w14:textId="77777777" w:rsidR="00E42A34" w:rsidRPr="00897A09" w:rsidRDefault="00E42A34" w:rsidP="00835241">
      <w:pPr>
        <w:pStyle w:val="Heading2"/>
        <w:tabs>
          <w:tab w:val="clear" w:pos="142"/>
          <w:tab w:val="num" w:pos="1418"/>
          <w:tab w:val="num" w:pos="1560"/>
        </w:tabs>
        <w:ind w:left="0" w:hanging="11"/>
        <w:rPr>
          <w:color w:val="1F4E79" w:themeColor="accent1" w:themeShade="80"/>
        </w:rPr>
      </w:pPr>
      <w:bookmarkStart w:id="90" w:name="_Toc418613314"/>
      <w:bookmarkStart w:id="91" w:name="_Toc478053331"/>
      <w:bookmarkStart w:id="92" w:name="_Toc482023674"/>
      <w:r w:rsidRPr="00897A09">
        <w:rPr>
          <w:color w:val="1F4E79" w:themeColor="accent1" w:themeShade="80"/>
        </w:rPr>
        <w:t>Evaluate Management Strategies</w:t>
      </w:r>
      <w:bookmarkEnd w:id="90"/>
      <w:bookmarkEnd w:id="91"/>
      <w:bookmarkEnd w:id="92"/>
    </w:p>
    <w:p w14:paraId="1E76C3AE" w14:textId="586443C1" w:rsidR="00E42A34" w:rsidRDefault="00E42A34" w:rsidP="00835241">
      <w:pPr>
        <w:tabs>
          <w:tab w:val="num" w:pos="1418"/>
        </w:tabs>
        <w:ind w:hanging="11"/>
      </w:pPr>
      <w:r>
        <w:rPr>
          <w:rStyle w:val="CommentReference"/>
          <w:sz w:val="24"/>
          <w:szCs w:val="24"/>
        </w:rPr>
        <w:t>The flow chart in Figure 2</w:t>
      </w:r>
      <w:r w:rsidR="00E22F91">
        <w:rPr>
          <w:rStyle w:val="CommentReference"/>
          <w:sz w:val="24"/>
          <w:szCs w:val="24"/>
        </w:rPr>
        <w:t>.2</w:t>
      </w:r>
      <w:r>
        <w:rPr>
          <w:rStyle w:val="CommentReference"/>
          <w:sz w:val="24"/>
          <w:szCs w:val="24"/>
        </w:rPr>
        <w:t xml:space="preserve"> gives an </w:t>
      </w:r>
      <w:r w:rsidR="00C937F9">
        <w:rPr>
          <w:rStyle w:val="CommentReference"/>
          <w:sz w:val="24"/>
          <w:szCs w:val="24"/>
        </w:rPr>
        <w:t>overview of how the ‘</w:t>
      </w:r>
      <w:r>
        <w:rPr>
          <w:rStyle w:val="CommentReference"/>
          <w:sz w:val="24"/>
          <w:szCs w:val="24"/>
        </w:rPr>
        <w:t>Evaluate Management Strategies</w:t>
      </w:r>
      <w:r w:rsidR="00C937F9">
        <w:rPr>
          <w:rStyle w:val="CommentReference"/>
          <w:sz w:val="24"/>
          <w:szCs w:val="24"/>
        </w:rPr>
        <w:t>’</w:t>
      </w:r>
      <w:r>
        <w:rPr>
          <w:rStyle w:val="CommentReference"/>
          <w:sz w:val="24"/>
          <w:szCs w:val="24"/>
        </w:rPr>
        <w:t xml:space="preserve"> part of the plug-in works. The se</w:t>
      </w:r>
      <w:r w:rsidR="00C937F9">
        <w:rPr>
          <w:rStyle w:val="CommentReference"/>
          <w:sz w:val="24"/>
          <w:szCs w:val="24"/>
        </w:rPr>
        <w:t>ctions that follow explain the ‘</w:t>
      </w:r>
      <w:r>
        <w:rPr>
          <w:rStyle w:val="CommentReference"/>
          <w:sz w:val="24"/>
          <w:szCs w:val="24"/>
        </w:rPr>
        <w:t>Management Loop</w:t>
      </w:r>
      <w:r w:rsidR="00C937F9">
        <w:rPr>
          <w:rStyle w:val="CommentReference"/>
          <w:sz w:val="24"/>
          <w:szCs w:val="24"/>
        </w:rPr>
        <w:t>’</w:t>
      </w:r>
      <w:r>
        <w:rPr>
          <w:rStyle w:val="CommentReference"/>
          <w:sz w:val="24"/>
          <w:szCs w:val="24"/>
        </w:rPr>
        <w:t xml:space="preserve"> and</w:t>
      </w:r>
      <w:r w:rsidR="00C937F9">
        <w:rPr>
          <w:rStyle w:val="CommentReference"/>
          <w:sz w:val="24"/>
          <w:szCs w:val="24"/>
        </w:rPr>
        <w:t xml:space="preserve"> ‘</w:t>
      </w:r>
      <w:r>
        <w:rPr>
          <w:rStyle w:val="CommentReference"/>
          <w:sz w:val="24"/>
          <w:szCs w:val="24"/>
        </w:rPr>
        <w:t>Saving the Results</w:t>
      </w:r>
      <w:r w:rsidR="00C937F9">
        <w:rPr>
          <w:rStyle w:val="CommentReference"/>
          <w:sz w:val="24"/>
          <w:szCs w:val="24"/>
        </w:rPr>
        <w:t>’</w:t>
      </w:r>
      <w:r>
        <w:rPr>
          <w:rStyle w:val="CommentReference"/>
          <w:sz w:val="24"/>
          <w:szCs w:val="24"/>
        </w:rPr>
        <w:t xml:space="preserve"> components in more depth. It is suggested that the reader studies the flow diagram prior to reading the following sections; this will help in understanding how the various components fit together.</w:t>
      </w:r>
    </w:p>
    <w:p w14:paraId="4D3DA1E2" w14:textId="77777777" w:rsidR="00E42A34" w:rsidRDefault="00E42A34" w:rsidP="00835241">
      <w:pPr>
        <w:tabs>
          <w:tab w:val="num" w:pos="1418"/>
        </w:tabs>
        <w:ind w:hanging="11"/>
      </w:pPr>
    </w:p>
    <w:p w14:paraId="5078335E" w14:textId="77777777" w:rsidR="00E42A34" w:rsidRDefault="00E42A34" w:rsidP="00835241">
      <w:pPr>
        <w:pStyle w:val="Heading3"/>
        <w:tabs>
          <w:tab w:val="clear" w:pos="0"/>
          <w:tab w:val="num" w:pos="1418"/>
        </w:tabs>
        <w:ind w:left="0" w:hanging="11"/>
      </w:pPr>
      <w:bookmarkStart w:id="93" w:name="__RefHeading__12271_1419943047"/>
      <w:bookmarkStart w:id="94" w:name="__RefHeading__2813_609143465"/>
      <w:bookmarkStart w:id="95" w:name="_Toc418613315"/>
      <w:bookmarkStart w:id="96" w:name="_Ref418688386"/>
      <w:bookmarkStart w:id="97" w:name="_Ref418688389"/>
      <w:bookmarkStart w:id="98" w:name="_Ref422318319"/>
      <w:bookmarkStart w:id="99" w:name="_Toc478053332"/>
      <w:bookmarkStart w:id="100" w:name="_Toc482023675"/>
      <w:bookmarkEnd w:id="93"/>
      <w:bookmarkEnd w:id="94"/>
      <w:r>
        <w:rPr>
          <w:rStyle w:val="CommentReference"/>
          <w:sz w:val="24"/>
          <w:szCs w:val="24"/>
        </w:rPr>
        <w:t>The Management Loop</w:t>
      </w:r>
      <w:bookmarkEnd w:id="95"/>
      <w:bookmarkEnd w:id="96"/>
      <w:bookmarkEnd w:id="97"/>
      <w:bookmarkEnd w:id="98"/>
      <w:bookmarkEnd w:id="99"/>
      <w:bookmarkEnd w:id="100"/>
    </w:p>
    <w:p w14:paraId="2E5775F1" w14:textId="77777777" w:rsidR="00E42A34" w:rsidRPr="00B928DA" w:rsidRDefault="007950C4" w:rsidP="00835241">
      <w:pPr>
        <w:pStyle w:val="Heading4"/>
        <w:tabs>
          <w:tab w:val="clear" w:pos="0"/>
          <w:tab w:val="num" w:pos="1418"/>
        </w:tabs>
        <w:ind w:left="0" w:hanging="11"/>
        <w:rPr>
          <w:sz w:val="24"/>
        </w:rPr>
      </w:pPr>
      <w:bookmarkStart w:id="101" w:name="__RefHeading__12511_1419943047"/>
      <w:bookmarkStart w:id="102" w:name="_Ref422318682"/>
      <w:bookmarkStart w:id="103" w:name="_Toc478053333"/>
      <w:bookmarkEnd w:id="101"/>
      <w:r w:rsidRPr="00B928DA">
        <w:rPr>
          <w:sz w:val="24"/>
        </w:rPr>
        <w:t>Estimate</w:t>
      </w:r>
      <w:r w:rsidR="00B76829" w:rsidRPr="00B928DA">
        <w:rPr>
          <w:sz w:val="24"/>
        </w:rPr>
        <w:t xml:space="preserve"> a </w:t>
      </w:r>
      <w:r w:rsidRPr="00B928DA">
        <w:rPr>
          <w:sz w:val="24"/>
        </w:rPr>
        <w:t>b</w:t>
      </w:r>
      <w:r w:rsidR="00B76829" w:rsidRPr="00B928DA">
        <w:rPr>
          <w:sz w:val="24"/>
        </w:rPr>
        <w:t>iomass</w:t>
      </w:r>
      <w:r w:rsidRPr="00B928DA">
        <w:rPr>
          <w:sz w:val="24"/>
        </w:rPr>
        <w:t xml:space="preserve"> from scientific surveys – the </w:t>
      </w:r>
      <w:r w:rsidR="006C5F89" w:rsidRPr="00B928DA">
        <w:rPr>
          <w:sz w:val="24"/>
        </w:rPr>
        <w:t xml:space="preserve">simulated </w:t>
      </w:r>
      <w:r w:rsidRPr="00B928DA">
        <w:rPr>
          <w:sz w:val="24"/>
        </w:rPr>
        <w:t>‘Survey Biomass’</w:t>
      </w:r>
      <w:bookmarkEnd w:id="102"/>
      <w:bookmarkEnd w:id="103"/>
    </w:p>
    <w:p w14:paraId="6C545B64" w14:textId="291BB748" w:rsidR="00B12A26" w:rsidRPr="00B928DA" w:rsidRDefault="00B12A26" w:rsidP="00835241">
      <w:pPr>
        <w:tabs>
          <w:tab w:val="num" w:pos="1418"/>
        </w:tabs>
        <w:ind w:hanging="11"/>
        <w:rPr>
          <w:sz w:val="24"/>
        </w:rPr>
      </w:pPr>
      <w:r w:rsidRPr="00B928DA">
        <w:rPr>
          <w:sz w:val="24"/>
        </w:rPr>
        <w:t>At the beginning of the year the average biomass predicted by the model over the previous 12 months is calculated. Observation error sampled from a log-normal distribution parametrised using a user specified coefficient of variation is then added to this, giving an estimate of biomass at the beginning of the year.</w:t>
      </w:r>
      <w:r w:rsidR="009B61DA" w:rsidRPr="00B928DA">
        <w:rPr>
          <w:sz w:val="24"/>
        </w:rPr>
        <w:t xml:space="preserve"> This is the</w:t>
      </w:r>
      <w:r w:rsidR="007950C4" w:rsidRPr="00B928DA">
        <w:rPr>
          <w:sz w:val="24"/>
        </w:rPr>
        <w:t xml:space="preserve"> </w:t>
      </w:r>
      <w:r w:rsidR="006C5F89" w:rsidRPr="00B928DA">
        <w:rPr>
          <w:sz w:val="24"/>
        </w:rPr>
        <w:t xml:space="preserve">simulated </w:t>
      </w:r>
      <w:r w:rsidR="009B61DA" w:rsidRPr="00B928DA">
        <w:rPr>
          <w:sz w:val="24"/>
        </w:rPr>
        <w:t>Survey Biomass.</w:t>
      </w:r>
    </w:p>
    <w:p w14:paraId="7B42F80C" w14:textId="77777777" w:rsidR="00E42A34" w:rsidRPr="00B928DA" w:rsidRDefault="00E42A34" w:rsidP="00835241">
      <w:pPr>
        <w:tabs>
          <w:tab w:val="num" w:pos="1418"/>
        </w:tabs>
        <w:ind w:hanging="11"/>
        <w:rPr>
          <w:sz w:val="24"/>
        </w:rPr>
      </w:pPr>
    </w:p>
    <w:p w14:paraId="5332D3C7" w14:textId="77777777" w:rsidR="00E42A34" w:rsidRPr="00B928DA" w:rsidRDefault="00E42A34" w:rsidP="00835241">
      <w:pPr>
        <w:pStyle w:val="Heading4"/>
        <w:tabs>
          <w:tab w:val="clear" w:pos="0"/>
          <w:tab w:val="num" w:pos="1418"/>
        </w:tabs>
        <w:ind w:left="0" w:hanging="11"/>
        <w:rPr>
          <w:sz w:val="24"/>
        </w:rPr>
      </w:pPr>
      <w:bookmarkStart w:id="104" w:name="__RefHeading__12509_1419943047"/>
      <w:bookmarkStart w:id="105" w:name="_Toc418613317"/>
      <w:bookmarkStart w:id="106" w:name="_Ref422318545"/>
      <w:bookmarkStart w:id="107" w:name="_Toc478053334"/>
      <w:bookmarkEnd w:id="104"/>
      <w:r w:rsidRPr="00B928DA">
        <w:rPr>
          <w:sz w:val="24"/>
        </w:rPr>
        <w:t>Perform stock assessment</w:t>
      </w:r>
      <w:bookmarkEnd w:id="105"/>
      <w:bookmarkEnd w:id="106"/>
      <w:bookmarkEnd w:id="107"/>
    </w:p>
    <w:p w14:paraId="5FF35707" w14:textId="29621E9B" w:rsidR="00871C2B" w:rsidRPr="00B928DA" w:rsidRDefault="00712B63" w:rsidP="00835241">
      <w:pPr>
        <w:tabs>
          <w:tab w:val="num" w:pos="1418"/>
        </w:tabs>
        <w:ind w:hanging="11"/>
        <w:rPr>
          <w:sz w:val="24"/>
        </w:rPr>
      </w:pPr>
      <w:r w:rsidRPr="00B928DA">
        <w:rPr>
          <w:sz w:val="24"/>
        </w:rPr>
        <w:t xml:space="preserve">The purpose of the stock assessment is to provide an estimate of stock size, determined from the </w:t>
      </w:r>
      <w:r w:rsidR="00003AEF" w:rsidRPr="00B928DA">
        <w:rPr>
          <w:sz w:val="24"/>
        </w:rPr>
        <w:t xml:space="preserve">simulated </w:t>
      </w:r>
      <w:r w:rsidRPr="00B928DA">
        <w:rPr>
          <w:sz w:val="24"/>
        </w:rPr>
        <w:t xml:space="preserve">survey biomass and prediction of recruitment. </w:t>
      </w:r>
      <w:r w:rsidR="00E42A34" w:rsidRPr="00B928DA">
        <w:rPr>
          <w:sz w:val="24"/>
        </w:rPr>
        <w:t xml:space="preserve">The results of complex assessments (which are not practical to simulate for multiple functional groups in the Ecosim MSE framework) are simulated by approximating the </w:t>
      </w:r>
      <w:r w:rsidR="00B12A26" w:rsidRPr="00B928DA">
        <w:rPr>
          <w:sz w:val="24"/>
        </w:rPr>
        <w:t xml:space="preserve">results of stock </w:t>
      </w:r>
      <w:r w:rsidR="00E42A34" w:rsidRPr="00B928DA">
        <w:rPr>
          <w:sz w:val="24"/>
        </w:rPr>
        <w:t>assessment</w:t>
      </w:r>
      <w:r w:rsidR="00B12A26" w:rsidRPr="00B928DA">
        <w:rPr>
          <w:sz w:val="24"/>
        </w:rPr>
        <w:t>s</w:t>
      </w:r>
      <w:r w:rsidR="00E42A34" w:rsidRPr="00B928DA">
        <w:rPr>
          <w:sz w:val="24"/>
        </w:rPr>
        <w:t xml:space="preserve"> as a weighted average of </w:t>
      </w:r>
      <w:r w:rsidR="00253378" w:rsidRPr="00B928DA">
        <w:rPr>
          <w:sz w:val="24"/>
        </w:rPr>
        <w:t xml:space="preserve">the predicted biomass </w:t>
      </w:r>
      <w:r w:rsidR="00E42A34" w:rsidRPr="00B928DA">
        <w:rPr>
          <w:sz w:val="24"/>
        </w:rPr>
        <w:t>and biomass</w:t>
      </w:r>
      <w:r w:rsidR="00871C2B" w:rsidRPr="00B928DA">
        <w:rPr>
          <w:sz w:val="24"/>
        </w:rPr>
        <w:t xml:space="preserve"> estimated from survey</w:t>
      </w:r>
      <w:r w:rsidR="00B12A26" w:rsidRPr="00B928DA">
        <w:rPr>
          <w:sz w:val="24"/>
        </w:rPr>
        <w:t>s</w:t>
      </w:r>
      <w:r w:rsidR="00871C2B" w:rsidRPr="00B928DA">
        <w:rPr>
          <w:sz w:val="24"/>
        </w:rPr>
        <w:t xml:space="preserve"> </w:t>
      </w:r>
      <w:r w:rsidR="00474F7D" w:rsidRPr="00B928DA">
        <w:rPr>
          <w:sz w:val="24"/>
        </w:rPr>
        <w:t>(</w:t>
      </w:r>
      <w:r w:rsidR="00871C2B" w:rsidRPr="00B928DA">
        <w:rPr>
          <w:sz w:val="24"/>
        </w:rPr>
        <w:t>Walters 2004</w:t>
      </w:r>
      <w:r w:rsidR="00253378" w:rsidRPr="00B928DA">
        <w:rPr>
          <w:sz w:val="24"/>
        </w:rPr>
        <w:t>, equations 1-6</w:t>
      </w:r>
      <w:r w:rsidR="00871C2B" w:rsidRPr="00B928DA">
        <w:rPr>
          <w:sz w:val="24"/>
        </w:rPr>
        <w:t>):</w:t>
      </w:r>
    </w:p>
    <w:p w14:paraId="155E8A4D" w14:textId="77777777" w:rsidR="00871C2B" w:rsidRDefault="00871C2B" w:rsidP="00835241">
      <w:pPr>
        <w:tabs>
          <w:tab w:val="num" w:pos="1418"/>
        </w:tabs>
        <w:ind w:hanging="11"/>
      </w:pPr>
    </w:p>
    <w:tbl>
      <w:tblPr>
        <w:tblW w:w="9639" w:type="dxa"/>
        <w:tblLayout w:type="fixed"/>
        <w:tblLook w:val="0000" w:firstRow="0" w:lastRow="0" w:firstColumn="0" w:lastColumn="0" w:noHBand="0" w:noVBand="0"/>
      </w:tblPr>
      <w:tblGrid>
        <w:gridCol w:w="8364"/>
        <w:gridCol w:w="1275"/>
      </w:tblGrid>
      <w:tr w:rsidR="004037DC" w14:paraId="5A599AA4" w14:textId="77777777" w:rsidTr="0054577D">
        <w:tc>
          <w:tcPr>
            <w:tcW w:w="8364" w:type="dxa"/>
            <w:shd w:val="clear" w:color="auto" w:fill="auto"/>
            <w:vAlign w:val="center"/>
          </w:tcPr>
          <w:p w14:paraId="66EC6EE2" w14:textId="77777777" w:rsidR="004037DC" w:rsidRDefault="002F719A" w:rsidP="00835241">
            <w:pPr>
              <w:pStyle w:val="Standard"/>
              <w:tabs>
                <w:tab w:val="num" w:pos="1418"/>
              </w:tabs>
              <w:ind w:hanging="11"/>
              <w:jc w:val="center"/>
            </w:pPr>
            <m:oMathPara>
              <m:oMath>
                <m:sSub>
                  <m:sSubPr>
                    <m:ctrlPr>
                      <w:rPr>
                        <w:rFonts w:ascii="Cambria Math" w:hAnsi="Cambria Math"/>
                        <w:i/>
                      </w:rPr>
                    </m:ctrlPr>
                  </m:sSubPr>
                  <m:e>
                    <m:r>
                      <w:rPr>
                        <w:rFonts w:ascii="Cambria Math" w:hAnsi="Cambria Math"/>
                      </w:rPr>
                      <m:t>B</m:t>
                    </m:r>
                  </m:e>
                  <m:sub>
                    <m:r>
                      <w:rPr>
                        <w:rFonts w:ascii="Cambria Math" w:hAnsi="Cambria Math"/>
                      </w:rPr>
                      <m:t>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t|t-1</m:t>
                    </m:r>
                  </m:sub>
                </m:sSub>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t</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t|t-1</m:t>
                    </m:r>
                  </m:sub>
                </m:sSub>
                <m:r>
                  <w:rPr>
                    <w:rFonts w:ascii="Cambria Math" w:hAnsi="Cambria Math"/>
                  </w:rPr>
                  <m:t>)</m:t>
                </m:r>
              </m:oMath>
            </m:oMathPara>
          </w:p>
        </w:tc>
        <w:tc>
          <w:tcPr>
            <w:tcW w:w="1275" w:type="dxa"/>
            <w:shd w:val="clear" w:color="auto" w:fill="auto"/>
            <w:vAlign w:val="center"/>
          </w:tcPr>
          <w:p w14:paraId="1766B5D0" w14:textId="7340915C" w:rsidR="004037DC" w:rsidRDefault="004037DC" w:rsidP="00835241">
            <w:pPr>
              <w:pStyle w:val="Equation"/>
              <w:tabs>
                <w:tab w:val="num" w:pos="1418"/>
              </w:tabs>
              <w:ind w:hanging="11"/>
            </w:pPr>
            <w:r>
              <w:t xml:space="preserve">Equation </w:t>
            </w:r>
            <w:fldSimple w:instr=" STYLEREF 1 \s ">
              <w:r w:rsidR="00BE5096">
                <w:rPr>
                  <w:noProof/>
                </w:rPr>
                <w:t>2</w:t>
              </w:r>
            </w:fldSimple>
            <w:r w:rsidR="00A534F3">
              <w:noBreakHyphen/>
            </w:r>
            <w:fldSimple w:instr=" SEQ Equation \* ARABIC \s 1 ">
              <w:r w:rsidR="00BE5096">
                <w:rPr>
                  <w:noProof/>
                </w:rPr>
                <w:t>7</w:t>
              </w:r>
            </w:fldSimple>
          </w:p>
        </w:tc>
      </w:tr>
    </w:tbl>
    <w:p w14:paraId="3A8E7A9E" w14:textId="77777777" w:rsidR="00871C2B" w:rsidRDefault="00871C2B" w:rsidP="00835241">
      <w:pPr>
        <w:tabs>
          <w:tab w:val="num" w:pos="1418"/>
        </w:tabs>
        <w:ind w:hanging="11"/>
      </w:pPr>
    </w:p>
    <w:p w14:paraId="11BC9D33" w14:textId="77777777" w:rsidR="00C706FB" w:rsidRPr="00871C2B" w:rsidRDefault="00C706FB" w:rsidP="00835241">
      <w:pPr>
        <w:tabs>
          <w:tab w:val="num" w:pos="1418"/>
        </w:tabs>
        <w:ind w:hanging="11"/>
      </w:pPr>
    </w:p>
    <w:p w14:paraId="0BE76A4C" w14:textId="4F026811" w:rsidR="00871C2B" w:rsidRPr="00B928DA" w:rsidRDefault="00871C2B" w:rsidP="00835241">
      <w:pPr>
        <w:tabs>
          <w:tab w:val="num" w:pos="1418"/>
        </w:tabs>
        <w:ind w:hanging="11"/>
        <w:rPr>
          <w:sz w:val="24"/>
        </w:rPr>
      </w:pPr>
      <w:r w:rsidRPr="00B928DA">
        <w:rPr>
          <w:sz w:val="24"/>
        </w:rPr>
        <w:t xml:space="preserve">Where </w:t>
      </w:r>
      <m:oMath>
        <m:sSub>
          <m:sSubPr>
            <m:ctrlPr>
              <w:rPr>
                <w:rFonts w:ascii="Cambria Math" w:hAnsi="Cambria Math"/>
                <w:i/>
                <w:sz w:val="24"/>
              </w:rPr>
            </m:ctrlPr>
          </m:sSubPr>
          <m:e>
            <m:r>
              <w:rPr>
                <w:rFonts w:ascii="Cambria Math" w:hAnsi="Cambria Math"/>
                <w:sz w:val="24"/>
              </w:rPr>
              <m:t>B</m:t>
            </m:r>
          </m:e>
          <m:sub>
            <m:r>
              <w:rPr>
                <w:rFonts w:ascii="Cambria Math" w:hAnsi="Cambria Math"/>
                <w:sz w:val="24"/>
              </w:rPr>
              <m:t>t|t</m:t>
            </m:r>
          </m:sub>
        </m:sSub>
      </m:oMath>
      <w:r w:rsidR="00E2733D" w:rsidRPr="00B928DA">
        <w:rPr>
          <w:sz w:val="24"/>
        </w:rPr>
        <w:t xml:space="preserve"> the best (</w:t>
      </w:r>
      <w:r w:rsidR="00C306FC" w:rsidRPr="00B928DA">
        <w:rPr>
          <w:sz w:val="24"/>
        </w:rPr>
        <w:t>minimum variance) estimate of</w:t>
      </w:r>
      <w:r w:rsidR="00C706FB" w:rsidRPr="00B928DA">
        <w:rPr>
          <w:sz w:val="24"/>
        </w:rPr>
        <w:t xml:space="preserve"> </w:t>
      </w:r>
      <m:oMath>
        <m:sSub>
          <m:sSubPr>
            <m:ctrlPr>
              <w:rPr>
                <w:rFonts w:ascii="Cambria Math" w:hAnsi="Cambria Math"/>
                <w:i/>
                <w:sz w:val="24"/>
              </w:rPr>
            </m:ctrlPr>
          </m:sSubPr>
          <m:e>
            <m:r>
              <w:rPr>
                <w:rFonts w:ascii="Cambria Math" w:hAnsi="Cambria Math"/>
                <w:sz w:val="24"/>
              </w:rPr>
              <m:t>B</m:t>
            </m:r>
          </m:e>
          <m:sub>
            <m:r>
              <w:rPr>
                <w:rFonts w:ascii="Cambria Math" w:hAnsi="Cambria Math"/>
                <w:sz w:val="24"/>
              </w:rPr>
              <m:t>t</m:t>
            </m:r>
          </m:sub>
        </m:sSub>
      </m:oMath>
      <w:r w:rsidR="00C706FB" w:rsidRPr="00B928DA">
        <w:rPr>
          <w:sz w:val="24"/>
        </w:rPr>
        <w:t xml:space="preserve"> given all of the data </w:t>
      </w:r>
      <w:r w:rsidR="003024DD" w:rsidRPr="00B928DA">
        <w:rPr>
          <w:sz w:val="24"/>
        </w:rPr>
        <w:t xml:space="preserve">up </w:t>
      </w:r>
      <w:r w:rsidR="00C306FC" w:rsidRPr="00B928DA">
        <w:rPr>
          <w:sz w:val="24"/>
        </w:rPr>
        <w:t xml:space="preserve">to </w:t>
      </w:r>
      <w:r w:rsidR="00C706FB" w:rsidRPr="00B928DA">
        <w:rPr>
          <w:sz w:val="24"/>
        </w:rPr>
        <w:t>time t,</w:t>
      </w:r>
      <w:r w:rsidRPr="00B928DA">
        <w:rPr>
          <w:sz w:val="24"/>
        </w:rPr>
        <w:t xml:space="preserve"> </w:t>
      </w:r>
      <m:oMath>
        <m:sSub>
          <m:sSubPr>
            <m:ctrlPr>
              <w:rPr>
                <w:rFonts w:ascii="Cambria Math" w:hAnsi="Cambria Math"/>
                <w:i/>
                <w:sz w:val="24"/>
              </w:rPr>
            </m:ctrlPr>
          </m:sSubPr>
          <m:e>
            <m:r>
              <w:rPr>
                <w:rFonts w:ascii="Cambria Math" w:hAnsi="Cambria Math"/>
                <w:sz w:val="24"/>
              </w:rPr>
              <m:t>B</m:t>
            </m:r>
          </m:e>
          <m:sub>
            <m:r>
              <w:rPr>
                <w:rFonts w:ascii="Cambria Math" w:hAnsi="Cambria Math"/>
                <w:sz w:val="24"/>
              </w:rPr>
              <m:t>t|t-1</m:t>
            </m:r>
          </m:sub>
        </m:sSub>
      </m:oMath>
      <w:r w:rsidRPr="00B928DA">
        <w:rPr>
          <w:sz w:val="24"/>
        </w:rPr>
        <w:t xml:space="preserve"> is the</w:t>
      </w:r>
      <w:r w:rsidR="00C706FB" w:rsidRPr="00B928DA">
        <w:rPr>
          <w:sz w:val="24"/>
        </w:rPr>
        <w:t xml:space="preserve"> best prediction of  </w:t>
      </w:r>
      <m:oMath>
        <m:sSub>
          <m:sSubPr>
            <m:ctrlPr>
              <w:rPr>
                <w:rFonts w:ascii="Cambria Math" w:hAnsi="Cambria Math"/>
                <w:i/>
                <w:sz w:val="24"/>
              </w:rPr>
            </m:ctrlPr>
          </m:sSubPr>
          <m:e>
            <m:r>
              <w:rPr>
                <w:rFonts w:ascii="Cambria Math" w:hAnsi="Cambria Math"/>
                <w:sz w:val="24"/>
              </w:rPr>
              <m:t>B</m:t>
            </m:r>
          </m:e>
          <m:sub>
            <m:r>
              <w:rPr>
                <w:rFonts w:ascii="Cambria Math" w:hAnsi="Cambria Math"/>
                <w:sz w:val="24"/>
              </w:rPr>
              <m:t>t</m:t>
            </m:r>
          </m:sub>
        </m:sSub>
      </m:oMath>
      <w:r w:rsidR="00C706FB" w:rsidRPr="00B928DA">
        <w:rPr>
          <w:sz w:val="24"/>
        </w:rPr>
        <w:t xml:space="preserve"> given only the data </w:t>
      </w:r>
      <w:r w:rsidR="003024DD" w:rsidRPr="00B928DA">
        <w:rPr>
          <w:sz w:val="24"/>
        </w:rPr>
        <w:t xml:space="preserve">up </w:t>
      </w:r>
      <w:r w:rsidR="00C306FC" w:rsidRPr="00B928DA">
        <w:rPr>
          <w:sz w:val="24"/>
        </w:rPr>
        <w:t xml:space="preserve">to </w:t>
      </w:r>
      <w:r w:rsidR="003024DD" w:rsidRPr="00B928DA">
        <w:rPr>
          <w:sz w:val="24"/>
        </w:rPr>
        <w:t xml:space="preserve">time t -1, </w:t>
      </w:r>
      <m:oMath>
        <m:sSubSup>
          <m:sSubSupPr>
            <m:ctrlPr>
              <w:rPr>
                <w:rFonts w:ascii="Cambria Math" w:hAnsi="Cambria Math"/>
                <w:i/>
                <w:sz w:val="24"/>
              </w:rPr>
            </m:ctrlPr>
          </m:sSubSupPr>
          <m:e>
            <m:r>
              <w:rPr>
                <w:rFonts w:ascii="Cambria Math" w:hAnsi="Cambria Math"/>
                <w:sz w:val="24"/>
              </w:rPr>
              <m:t>K</m:t>
            </m:r>
          </m:e>
          <m:sub>
            <m:r>
              <w:rPr>
                <w:rFonts w:ascii="Cambria Math" w:hAnsi="Cambria Math"/>
                <w:sz w:val="24"/>
              </w:rPr>
              <m:t>t</m:t>
            </m:r>
          </m:sub>
          <m:sup>
            <m:r>
              <w:rPr>
                <w:rFonts w:ascii="Cambria Math" w:hAnsi="Cambria Math"/>
                <w:sz w:val="24"/>
              </w:rPr>
              <m:t>*</m:t>
            </m:r>
          </m:sup>
        </m:sSubSup>
      </m:oMath>
      <w:r w:rsidR="003024DD" w:rsidRPr="00B928DA">
        <w:rPr>
          <w:sz w:val="24"/>
        </w:rPr>
        <w:t xml:space="preserve"> is the Kalman gain and </w:t>
      </w:r>
      <m:oMath>
        <m:sSubSup>
          <m:sSubSupPr>
            <m:ctrlPr>
              <w:rPr>
                <w:rFonts w:ascii="Cambria Math" w:hAnsi="Cambria Math"/>
                <w:i/>
                <w:sz w:val="24"/>
              </w:rPr>
            </m:ctrlPr>
          </m:sSubSupPr>
          <m:e>
            <m:r>
              <w:rPr>
                <w:rFonts w:ascii="Cambria Math" w:hAnsi="Cambria Math"/>
                <w:sz w:val="24"/>
              </w:rPr>
              <m:t>B</m:t>
            </m:r>
          </m:e>
          <m:sub>
            <m:r>
              <w:rPr>
                <w:rFonts w:ascii="Cambria Math" w:hAnsi="Cambria Math"/>
                <w:sz w:val="24"/>
              </w:rPr>
              <m:t>t</m:t>
            </m:r>
          </m:sub>
          <m:sup>
            <m:r>
              <w:rPr>
                <w:rFonts w:ascii="Cambria Math" w:hAnsi="Cambria Math"/>
                <w:sz w:val="24"/>
              </w:rPr>
              <m:t>*</m:t>
            </m:r>
          </m:sup>
        </m:sSubSup>
      </m:oMath>
      <w:r w:rsidR="003024DD" w:rsidRPr="00B928DA">
        <w:rPr>
          <w:sz w:val="24"/>
        </w:rPr>
        <w:t xml:space="preserve"> is the </w:t>
      </w:r>
      <w:r w:rsidR="006C5F89" w:rsidRPr="00B928DA">
        <w:rPr>
          <w:sz w:val="24"/>
        </w:rPr>
        <w:t xml:space="preserve">simulated </w:t>
      </w:r>
      <w:r w:rsidR="00B76829" w:rsidRPr="00B928DA">
        <w:rPr>
          <w:sz w:val="24"/>
        </w:rPr>
        <w:t xml:space="preserve">“Survey” </w:t>
      </w:r>
      <w:r w:rsidR="003024DD" w:rsidRPr="00B928DA">
        <w:rPr>
          <w:sz w:val="24"/>
        </w:rPr>
        <w:t>biomass at time t.</w:t>
      </w:r>
      <w:r w:rsidR="00773506" w:rsidRPr="00B928DA">
        <w:rPr>
          <w:sz w:val="24"/>
        </w:rPr>
        <w:t xml:space="preserve"> The prediction</w:t>
      </w:r>
      <w:r w:rsidR="00E2733D" w:rsidRPr="00B928DA">
        <w:rPr>
          <w:sz w:val="24"/>
        </w:rPr>
        <w:t xml:space="preserve"> (</w:t>
      </w:r>
      <m:oMath>
        <m:sSub>
          <m:sSubPr>
            <m:ctrlPr>
              <w:rPr>
                <w:rFonts w:ascii="Cambria Math" w:hAnsi="Cambria Math"/>
                <w:i/>
                <w:sz w:val="24"/>
              </w:rPr>
            </m:ctrlPr>
          </m:sSubPr>
          <m:e>
            <m:r>
              <w:rPr>
                <w:rFonts w:ascii="Cambria Math" w:hAnsi="Cambria Math"/>
                <w:sz w:val="24"/>
              </w:rPr>
              <m:t>B</m:t>
            </m:r>
          </m:e>
          <m:sub>
            <m:r>
              <w:rPr>
                <w:rFonts w:ascii="Cambria Math" w:hAnsi="Cambria Math"/>
                <w:sz w:val="24"/>
              </w:rPr>
              <m:t>t|t-1</m:t>
            </m:r>
          </m:sub>
        </m:sSub>
        <m:r>
          <w:rPr>
            <w:rFonts w:ascii="Cambria Math" w:hAnsi="Cambria Math"/>
            <w:sz w:val="24"/>
          </w:rPr>
          <m:t>)</m:t>
        </m:r>
      </m:oMath>
      <w:r w:rsidR="00773506" w:rsidRPr="00B928DA">
        <w:rPr>
          <w:sz w:val="24"/>
        </w:rPr>
        <w:t xml:space="preserve"> comes from Schnute’s generalization of the original Deriso model (Schnute, J. 1985), with a simplified representation of biomass dynamics</w:t>
      </w:r>
      <w:r w:rsidR="00D4367E" w:rsidRPr="00B928DA">
        <w:rPr>
          <w:sz w:val="24"/>
        </w:rPr>
        <w:t>:</w:t>
      </w:r>
    </w:p>
    <w:p w14:paraId="47E5A500" w14:textId="77777777" w:rsidR="00EC64F7" w:rsidRDefault="00EC64F7" w:rsidP="00835241">
      <w:pPr>
        <w:tabs>
          <w:tab w:val="num" w:pos="1418"/>
        </w:tabs>
        <w:ind w:hanging="11"/>
      </w:pPr>
    </w:p>
    <w:tbl>
      <w:tblPr>
        <w:tblW w:w="9639" w:type="dxa"/>
        <w:tblLayout w:type="fixed"/>
        <w:tblLook w:val="0000" w:firstRow="0" w:lastRow="0" w:firstColumn="0" w:lastColumn="0" w:noHBand="0" w:noVBand="0"/>
      </w:tblPr>
      <w:tblGrid>
        <w:gridCol w:w="8222"/>
        <w:gridCol w:w="1417"/>
      </w:tblGrid>
      <w:tr w:rsidR="004276C0" w14:paraId="5ECA3945" w14:textId="77777777" w:rsidTr="0054577D">
        <w:tc>
          <w:tcPr>
            <w:tcW w:w="8222" w:type="dxa"/>
            <w:shd w:val="clear" w:color="auto" w:fill="auto"/>
            <w:vAlign w:val="center"/>
          </w:tcPr>
          <w:p w14:paraId="4FF7BE1A" w14:textId="77777777" w:rsidR="004276C0" w:rsidRDefault="002F719A" w:rsidP="00835241">
            <w:pPr>
              <w:tabs>
                <w:tab w:val="num" w:pos="1418"/>
              </w:tabs>
              <w:ind w:hanging="11"/>
            </w:pPr>
            <m:oMathPara>
              <m:oMath>
                <m:sSub>
                  <m:sSubPr>
                    <m:ctrlPr>
                      <w:rPr>
                        <w:rFonts w:ascii="Cambria Math" w:hAnsi="Cambria Math"/>
                        <w:i/>
                      </w:rPr>
                    </m:ctrlPr>
                  </m:sSubPr>
                  <m:e>
                    <m:r>
                      <w:rPr>
                        <w:rFonts w:ascii="Cambria Math" w:hAnsi="Cambria Math"/>
                      </w:rPr>
                      <m:t>B</m:t>
                    </m:r>
                  </m:e>
                  <m:sub>
                    <m:r>
                      <w:rPr>
                        <w:rFonts w:ascii="Cambria Math" w:hAnsi="Cambria Math"/>
                      </w:rPr>
                      <m:t>t|t-1</m:t>
                    </m:r>
                  </m:sub>
                </m:sSub>
                <m:r>
                  <w:rPr>
                    <w:rFonts w:ascii="Cambria Math" w:hAnsi="Cambria Math"/>
                  </w:rPr>
                  <m:t>=</m:t>
                </m:r>
                <m:sSub>
                  <m:sSubPr>
                    <m:ctrlPr>
                      <w:rPr>
                        <w:rFonts w:ascii="Cambria Math" w:hAnsi="Cambria Math"/>
                        <w:i/>
                      </w:rPr>
                    </m:ctrlPr>
                  </m:sSubPr>
                  <m:e>
                    <m:r>
                      <w:rPr>
                        <w:rFonts w:ascii="Cambria Math" w:hAnsi="Cambria Math"/>
                      </w:rPr>
                      <m:t>gB</m:t>
                    </m:r>
                  </m:e>
                  <m:sub>
                    <m:r>
                      <w:rPr>
                        <w:rFonts w:ascii="Cambria Math" w:hAnsi="Cambria Math"/>
                      </w:rPr>
                      <m:t>t-1</m:t>
                    </m:r>
                  </m:sub>
                </m:sSub>
                <m:sSup>
                  <m:sSupPr>
                    <m:ctrlPr>
                      <w:rPr>
                        <w:rFonts w:ascii="Cambria Math" w:hAnsi="Cambria Math"/>
                        <w:i/>
                      </w:rPr>
                    </m:ctrlPr>
                  </m:sSupPr>
                  <m:e>
                    <m:r>
                      <w:rPr>
                        <w:rFonts w:ascii="Cambria Math" w:hAnsi="Cambria Math"/>
                      </w:rPr>
                      <m:t>e</m:t>
                    </m:r>
                  </m:e>
                  <m:sup>
                    <m:r>
                      <w:rPr>
                        <w:rFonts w:ascii="Cambria Math" w:hAnsi="Cambria Math"/>
                      </w:rPr>
                      <m:t>-FishMort-NatMort</m:t>
                    </m:r>
                  </m:sup>
                </m:sSup>
                <m:r>
                  <w:rPr>
                    <w:rFonts w:ascii="Cambria Math" w:hAnsi="Cambria Math"/>
                  </w:rPr>
                  <m:t>+w</m:t>
                </m:r>
                <m:sSub>
                  <m:sSubPr>
                    <m:ctrlPr>
                      <w:rPr>
                        <w:rFonts w:ascii="Cambria Math" w:hAnsi="Cambria Math"/>
                        <w:i/>
                      </w:rPr>
                    </m:ctrlPr>
                  </m:sSubPr>
                  <m:e>
                    <m:r>
                      <w:rPr>
                        <w:rFonts w:ascii="Cambria Math" w:hAnsi="Cambria Math"/>
                      </w:rPr>
                      <m:t>R</m:t>
                    </m:r>
                  </m:e>
                  <m:sub>
                    <m:r>
                      <w:rPr>
                        <w:rFonts w:ascii="Cambria Math" w:hAnsi="Cambria Math"/>
                      </w:rPr>
                      <m:t>t</m:t>
                    </m:r>
                  </m:sub>
                </m:sSub>
              </m:oMath>
            </m:oMathPara>
          </w:p>
        </w:tc>
        <w:tc>
          <w:tcPr>
            <w:tcW w:w="1417" w:type="dxa"/>
            <w:shd w:val="clear" w:color="auto" w:fill="auto"/>
            <w:vAlign w:val="center"/>
          </w:tcPr>
          <w:p w14:paraId="6E44C1C3" w14:textId="7389CD1E" w:rsidR="004276C0" w:rsidRDefault="004276C0" w:rsidP="00835241">
            <w:pPr>
              <w:pStyle w:val="Equation"/>
              <w:tabs>
                <w:tab w:val="num" w:pos="1418"/>
              </w:tabs>
              <w:ind w:hanging="11"/>
            </w:pPr>
            <w:r>
              <w:t xml:space="preserve">Equation </w:t>
            </w:r>
            <w:fldSimple w:instr=" STYLEREF 1 \s ">
              <w:r w:rsidR="00BE5096">
                <w:rPr>
                  <w:noProof/>
                </w:rPr>
                <w:t>2</w:t>
              </w:r>
            </w:fldSimple>
            <w:r w:rsidR="00A534F3">
              <w:noBreakHyphen/>
            </w:r>
            <w:fldSimple w:instr=" SEQ Equation \* ARABIC \s 1 ">
              <w:r w:rsidR="00BE5096">
                <w:rPr>
                  <w:noProof/>
                </w:rPr>
                <w:t>8</w:t>
              </w:r>
            </w:fldSimple>
          </w:p>
        </w:tc>
      </w:tr>
      <w:tr w:rsidR="004276C0" w14:paraId="2E389DD8" w14:textId="77777777" w:rsidTr="0054577D">
        <w:tc>
          <w:tcPr>
            <w:tcW w:w="8222" w:type="dxa"/>
            <w:shd w:val="clear" w:color="auto" w:fill="auto"/>
            <w:vAlign w:val="center"/>
          </w:tcPr>
          <w:p w14:paraId="0F03E768" w14:textId="7D0AF6C2" w:rsidR="004276C0" w:rsidRDefault="004276C0" w:rsidP="00835241">
            <w:pPr>
              <w:tabs>
                <w:tab w:val="num" w:pos="1418"/>
              </w:tabs>
              <w:ind w:hanging="11"/>
            </w:pPr>
            <m:oMathPara>
              <m:oMath>
                <m:r>
                  <w:rPr>
                    <w:rFonts w:ascii="Cambria Math" w:hAnsi="Cambria Math"/>
                  </w:rPr>
                  <m:t>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r>
                      <w:rPr>
                        <w:rFonts w:ascii="Cambria Math" w:hAnsi="Cambria Math"/>
                      </w:rPr>
                      <m:t>{0,</m:t>
                    </m:r>
                    <m:sSup>
                      <m:sSupPr>
                        <m:ctrlPr>
                          <w:rPr>
                            <w:rFonts w:ascii="Cambria Math" w:hAnsi="Cambria Math"/>
                            <w:i/>
                          </w:rPr>
                        </m:ctrlPr>
                      </m:sSupPr>
                      <m:e>
                        <m:r>
                          <w:rPr>
                            <w:rFonts w:ascii="Cambria Math" w:hAnsi="Cambria Math"/>
                          </w:rPr>
                          <m:t>e</m:t>
                        </m:r>
                      </m:e>
                      <m:sup>
                        <m:d>
                          <m:dPr>
                            <m:ctrlPr>
                              <w:rPr>
                                <w:rFonts w:ascii="Cambria Math" w:hAnsi="Cambria Math"/>
                                <w:i/>
                              </w:rPr>
                            </m:ctrlPr>
                          </m:dPr>
                          <m:e>
                            <m:f>
                              <m:fPr>
                                <m:ctrlPr>
                                  <w:rPr>
                                    <w:rFonts w:ascii="Cambria Math" w:hAnsi="Cambria Math"/>
                                    <w:i/>
                                  </w:rPr>
                                </m:ctrlPr>
                              </m:fPr>
                              <m:num>
                                <m:r>
                                  <w:rPr>
                                    <w:rFonts w:ascii="Cambria Math" w:hAnsi="Cambria Math"/>
                                  </w:rPr>
                                  <m:t>Ecopath_BA</m:t>
                                </m:r>
                              </m:num>
                              <m:den>
                                <m:r>
                                  <w:rPr>
                                    <w:rFonts w:ascii="Cambria Math" w:hAnsi="Cambria Math"/>
                                  </w:rPr>
                                  <m:t>Ecopath_B</m:t>
                                </m:r>
                              </m:den>
                            </m:f>
                          </m:e>
                        </m:d>
                      </m:sup>
                    </m:sSup>
                    <m:r>
                      <w:rPr>
                        <w:rFonts w:ascii="Cambria Math" w:hAnsi="Cambria Math"/>
                      </w:rPr>
                      <m:t>-</m:t>
                    </m:r>
                    <m:r>
                      <m:rPr>
                        <m:sty m:val="p"/>
                      </m:rPr>
                      <w:rPr>
                        <w:rStyle w:val="Strong"/>
                        <w:rFonts w:ascii="Cambria Math" w:hAnsi="Cambria Math" w:cs="Times New Roman"/>
                      </w:rPr>
                      <m:t>RecruitOverPop</m:t>
                    </m:r>
                    <m:r>
                      <w:rPr>
                        <w:rFonts w:ascii="Cambria Math" w:hAnsi="Cambria Math"/>
                      </w:rPr>
                      <m:t>}</m:t>
                    </m:r>
                  </m:e>
                </m:func>
              </m:oMath>
            </m:oMathPara>
          </w:p>
        </w:tc>
        <w:tc>
          <w:tcPr>
            <w:tcW w:w="1417" w:type="dxa"/>
            <w:shd w:val="clear" w:color="auto" w:fill="auto"/>
            <w:vAlign w:val="center"/>
          </w:tcPr>
          <w:p w14:paraId="23D1445E" w14:textId="017EAF5C" w:rsidR="004276C0" w:rsidRDefault="004276C0" w:rsidP="00835241">
            <w:pPr>
              <w:pStyle w:val="Equation"/>
              <w:tabs>
                <w:tab w:val="num" w:pos="1418"/>
              </w:tabs>
              <w:ind w:hanging="11"/>
            </w:pPr>
            <w:r>
              <w:t xml:space="preserve">Equation </w:t>
            </w:r>
            <w:fldSimple w:instr=" STYLEREF 1 \s ">
              <w:r w:rsidR="00BE5096">
                <w:rPr>
                  <w:noProof/>
                </w:rPr>
                <w:t>2</w:t>
              </w:r>
            </w:fldSimple>
            <w:r w:rsidR="00A534F3">
              <w:noBreakHyphen/>
            </w:r>
            <w:fldSimple w:instr=" SEQ Equation \* ARABIC \s 1 ">
              <w:r w:rsidR="00BE5096">
                <w:rPr>
                  <w:noProof/>
                </w:rPr>
                <w:t>9</w:t>
              </w:r>
            </w:fldSimple>
          </w:p>
        </w:tc>
      </w:tr>
    </w:tbl>
    <w:p w14:paraId="4D0C3D30" w14:textId="77777777" w:rsidR="004276C0" w:rsidRDefault="004276C0" w:rsidP="00835241">
      <w:pPr>
        <w:tabs>
          <w:tab w:val="num" w:pos="1418"/>
        </w:tabs>
        <w:ind w:hanging="11"/>
      </w:pPr>
    </w:p>
    <w:p w14:paraId="69942C7B" w14:textId="77777777" w:rsidR="00C306FC" w:rsidRPr="00AE747C" w:rsidRDefault="00C306FC" w:rsidP="00835241">
      <w:pPr>
        <w:tabs>
          <w:tab w:val="num" w:pos="1418"/>
        </w:tabs>
        <w:ind w:hanging="11"/>
      </w:pPr>
    </w:p>
    <w:p w14:paraId="747B66E9" w14:textId="77777777" w:rsidR="00AE747C" w:rsidRPr="00D4367E" w:rsidRDefault="00AE747C" w:rsidP="00835241">
      <w:pPr>
        <w:tabs>
          <w:tab w:val="num" w:pos="1418"/>
        </w:tabs>
        <w:ind w:hanging="11"/>
        <w:jc w:val="center"/>
      </w:pPr>
    </w:p>
    <w:p w14:paraId="3D27FEFE" w14:textId="77777777" w:rsidR="00D4367E" w:rsidRPr="00B928DA" w:rsidRDefault="00D4367E" w:rsidP="00835241">
      <w:pPr>
        <w:tabs>
          <w:tab w:val="num" w:pos="1418"/>
        </w:tabs>
        <w:jc w:val="left"/>
        <w:rPr>
          <w:sz w:val="24"/>
        </w:rPr>
      </w:pPr>
      <w:r w:rsidRPr="00B928DA">
        <w:rPr>
          <w:sz w:val="24"/>
        </w:rPr>
        <w:t xml:space="preserve">Where </w:t>
      </w:r>
      <w:r w:rsidR="00AE747C" w:rsidRPr="00B928DA">
        <w:rPr>
          <w:sz w:val="24"/>
        </w:rPr>
        <w:t>g is the growth rate</w:t>
      </w:r>
      <w:r w:rsidR="00C306FC" w:rsidRPr="00B928DA">
        <w:rPr>
          <w:sz w:val="24"/>
        </w:rPr>
        <w:t xml:space="preserve">, </w:t>
      </w:r>
      <w:r w:rsidR="00AE747C" w:rsidRPr="00B928DA">
        <w:rPr>
          <w:sz w:val="24"/>
        </w:rPr>
        <w:t xml:space="preserve">Ecopath_BA is Ecopath biomass accumulation, Ecopath_B is the Ecopath Biomass, </w:t>
      </w:r>
      <w:r w:rsidR="00A664D2" w:rsidRPr="00B928DA">
        <w:rPr>
          <w:rStyle w:val="Strong"/>
          <w:rFonts w:cs="Times New Roman"/>
          <w:b w:val="0"/>
          <w:sz w:val="24"/>
        </w:rPr>
        <w:t>RecruitOverPop</w:t>
      </w:r>
      <w:r w:rsidR="00A664D2" w:rsidRPr="00B928DA">
        <w:rPr>
          <w:rStyle w:val="Strong"/>
          <w:b w:val="0"/>
          <w:sz w:val="24"/>
        </w:rPr>
        <w:t xml:space="preserve"> </w:t>
      </w:r>
      <w:r w:rsidR="00AE747C" w:rsidRPr="00B928DA">
        <w:rPr>
          <w:rStyle w:val="Strong"/>
          <w:b w:val="0"/>
          <w:sz w:val="24"/>
        </w:rPr>
        <w:t>(</w:t>
      </w:r>
      <w:r w:rsidR="00A664D2" w:rsidRPr="00B928DA">
        <w:rPr>
          <w:rStyle w:val="Strong"/>
          <w:b w:val="0"/>
          <w:sz w:val="24"/>
        </w:rPr>
        <w:t>Recruitment/total population in the interface</w:t>
      </w:r>
      <w:r w:rsidR="00AE747C" w:rsidRPr="00B928DA">
        <w:rPr>
          <w:rStyle w:val="Strong"/>
          <w:b w:val="0"/>
          <w:sz w:val="24"/>
        </w:rPr>
        <w:t>)</w:t>
      </w:r>
      <w:r w:rsidR="00AE747C" w:rsidRPr="00B928DA">
        <w:rPr>
          <w:sz w:val="24"/>
        </w:rPr>
        <w:t xml:space="preserve"> is the percentage of total population that will recruit,</w:t>
      </w:r>
      <w:r w:rsidR="00AE747C" w:rsidRPr="00B928DA">
        <w:rPr>
          <w:b/>
          <w:sz w:val="24"/>
        </w:rPr>
        <w:t xml:space="preserve"> </w:t>
      </w:r>
      <w:r w:rsidR="00AE747C" w:rsidRPr="00B928DA">
        <w:rPr>
          <w:sz w:val="24"/>
        </w:rPr>
        <w:t>a</w:t>
      </w:r>
      <w:r w:rsidRPr="00B928DA">
        <w:rPr>
          <w:sz w:val="24"/>
        </w:rPr>
        <w:t xml:space="preserve">nd </w:t>
      </w:r>
      <m:oMath>
        <m:r>
          <w:rPr>
            <w:rFonts w:ascii="Cambria Math" w:hAnsi="Cambria Math"/>
            <w:sz w:val="24"/>
          </w:rPr>
          <m:t>w</m:t>
        </m:r>
        <m:sSub>
          <m:sSubPr>
            <m:ctrlPr>
              <w:rPr>
                <w:rFonts w:ascii="Cambria Math" w:hAnsi="Cambria Math"/>
                <w:i/>
                <w:sz w:val="24"/>
              </w:rPr>
            </m:ctrlPr>
          </m:sSubPr>
          <m:e>
            <m:r>
              <w:rPr>
                <w:rFonts w:ascii="Cambria Math" w:hAnsi="Cambria Math"/>
                <w:sz w:val="24"/>
              </w:rPr>
              <m:t>R</m:t>
            </m:r>
          </m:e>
          <m:sub>
            <m:r>
              <w:rPr>
                <w:rFonts w:ascii="Cambria Math" w:hAnsi="Cambria Math"/>
                <w:sz w:val="24"/>
              </w:rPr>
              <m:t>t</m:t>
            </m:r>
          </m:sub>
        </m:sSub>
      </m:oMath>
      <w:r w:rsidRPr="00B928DA">
        <w:rPr>
          <w:sz w:val="24"/>
        </w:rPr>
        <w:t xml:space="preserve"> is the biomass recruited e</w:t>
      </w:r>
      <w:r w:rsidR="00ED462D" w:rsidRPr="00B928DA">
        <w:rPr>
          <w:sz w:val="24"/>
        </w:rPr>
        <w:t>stimated using the Beverton-</w:t>
      </w:r>
      <w:r w:rsidRPr="00B928DA">
        <w:rPr>
          <w:sz w:val="24"/>
        </w:rPr>
        <w:t xml:space="preserve">Holt Stock Recruit </w:t>
      </w:r>
      <w:r w:rsidR="00ED462D" w:rsidRPr="00B928DA">
        <w:rPr>
          <w:sz w:val="24"/>
        </w:rPr>
        <w:t>model</w:t>
      </w:r>
      <w:r w:rsidR="004276C0" w:rsidRPr="00B928DA">
        <w:rPr>
          <w:sz w:val="24"/>
        </w:rPr>
        <w:t>:</w:t>
      </w:r>
    </w:p>
    <w:p w14:paraId="426E23F9" w14:textId="77777777" w:rsidR="00A4039E" w:rsidRDefault="00A4039E" w:rsidP="00835241">
      <w:pPr>
        <w:tabs>
          <w:tab w:val="num" w:pos="1418"/>
        </w:tabs>
      </w:pPr>
    </w:p>
    <w:tbl>
      <w:tblPr>
        <w:tblW w:w="0" w:type="auto"/>
        <w:tblLayout w:type="fixed"/>
        <w:tblLook w:val="0000" w:firstRow="0" w:lastRow="0" w:firstColumn="0" w:lastColumn="0" w:noHBand="0" w:noVBand="0"/>
      </w:tblPr>
      <w:tblGrid>
        <w:gridCol w:w="8478"/>
        <w:gridCol w:w="1376"/>
      </w:tblGrid>
      <w:tr w:rsidR="004276C0" w14:paraId="25871352" w14:textId="77777777" w:rsidTr="00BA77AB">
        <w:tc>
          <w:tcPr>
            <w:tcW w:w="8478" w:type="dxa"/>
            <w:shd w:val="clear" w:color="auto" w:fill="auto"/>
            <w:vAlign w:val="center"/>
          </w:tcPr>
          <w:p w14:paraId="1666EF29" w14:textId="77777777" w:rsidR="004276C0" w:rsidRDefault="004276C0" w:rsidP="00835241">
            <w:pPr>
              <w:pStyle w:val="Standard"/>
              <w:tabs>
                <w:tab w:val="num" w:pos="1418"/>
              </w:tabs>
            </w:pPr>
            <m:oMathPara>
              <m:oMath>
                <m:r>
                  <w:rPr>
                    <w:rFonts w:ascii="Cambria Math" w:hAnsi="Cambria Math"/>
                  </w:rPr>
                  <m:t>w</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r>
                  <m:rPr>
                    <m:sty m:val="p"/>
                  </m:rPr>
                  <w:rPr>
                    <w:rStyle w:val="Strong"/>
                    <w:rFonts w:ascii="Cambria Math" w:hAnsi="Cambria Math" w:cs="Times New Roman"/>
                  </w:rPr>
                  <m:t xml:space="preserve"> </m:t>
                </m:r>
                <m:f>
                  <m:fPr>
                    <m:ctrlPr>
                      <w:rPr>
                        <w:rFonts w:ascii="Cambria Math" w:hAnsi="Cambria Math"/>
                        <w:b/>
                        <w:i/>
                      </w:rPr>
                    </m:ctrlPr>
                  </m:fPr>
                  <m:num>
                    <m:r>
                      <m:rPr>
                        <m:sty m:val="p"/>
                      </m:rPr>
                      <w:rPr>
                        <w:rStyle w:val="Strong"/>
                        <w:rFonts w:ascii="Cambria Math" w:hAnsi="Cambria Math" w:cs="Times New Roman"/>
                      </w:rPr>
                      <m:t>α×</m:t>
                    </m:r>
                    <m:sSub>
                      <m:sSubPr>
                        <m:ctrlPr>
                          <w:rPr>
                            <w:rFonts w:ascii="Cambria Math" w:hAnsi="Cambria Math"/>
                            <w:i/>
                          </w:rPr>
                        </m:ctrlPr>
                      </m:sSubPr>
                      <m:e>
                        <m:r>
                          <w:rPr>
                            <w:rFonts w:ascii="Cambria Math" w:hAnsi="Cambria Math"/>
                          </w:rPr>
                          <m:t>S</m:t>
                        </m:r>
                      </m:e>
                      <m:sub>
                        <m:r>
                          <w:rPr>
                            <w:rFonts w:ascii="Cambria Math" w:hAnsi="Cambria Math"/>
                          </w:rPr>
                          <m:t>t-1</m:t>
                        </m:r>
                      </m:sub>
                    </m:sSub>
                  </m:num>
                  <m:den>
                    <m:r>
                      <w:rPr>
                        <w:rFonts w:ascii="Cambria Math" w:hAnsi="Cambria Math"/>
                      </w:rPr>
                      <m:t>β</m:t>
                    </m:r>
                    <m:r>
                      <m:rPr>
                        <m:sty m:val="p"/>
                      </m:rPr>
                      <w:rPr>
                        <w:rStyle w:val="Strong"/>
                        <w:rFonts w:ascii="Cambria Math" w:hAnsi="Cambria Math" w:cs="Times New Roman"/>
                      </w:rPr>
                      <m:t>+</m:t>
                    </m:r>
                    <m:sSub>
                      <m:sSubPr>
                        <m:ctrlPr>
                          <w:rPr>
                            <w:rFonts w:ascii="Cambria Math" w:hAnsi="Cambria Math"/>
                            <w:i/>
                          </w:rPr>
                        </m:ctrlPr>
                      </m:sSubPr>
                      <m:e>
                        <m:r>
                          <w:rPr>
                            <w:rFonts w:ascii="Cambria Math" w:hAnsi="Cambria Math"/>
                          </w:rPr>
                          <m:t>S</m:t>
                        </m:r>
                      </m:e>
                      <m:sub>
                        <m:r>
                          <w:rPr>
                            <w:rFonts w:ascii="Cambria Math" w:hAnsi="Cambria Math"/>
                          </w:rPr>
                          <m:t>t-1</m:t>
                        </m:r>
                      </m:sub>
                    </m:sSub>
                  </m:den>
                </m:f>
              </m:oMath>
            </m:oMathPara>
          </w:p>
        </w:tc>
        <w:tc>
          <w:tcPr>
            <w:tcW w:w="1376" w:type="dxa"/>
            <w:shd w:val="clear" w:color="auto" w:fill="auto"/>
            <w:vAlign w:val="center"/>
          </w:tcPr>
          <w:p w14:paraId="05F1BA5C" w14:textId="26C3AD0F" w:rsidR="004276C0" w:rsidRDefault="004276C0" w:rsidP="00835241">
            <w:pPr>
              <w:pStyle w:val="Equation"/>
              <w:tabs>
                <w:tab w:val="num" w:pos="1418"/>
              </w:tabs>
            </w:pPr>
            <w:r>
              <w:t xml:space="preserve">Equation </w:t>
            </w:r>
            <w:fldSimple w:instr=" STYLEREF 1 \s ">
              <w:r w:rsidR="00BE5096">
                <w:rPr>
                  <w:noProof/>
                </w:rPr>
                <w:t>2</w:t>
              </w:r>
            </w:fldSimple>
            <w:r w:rsidR="00A534F3">
              <w:noBreakHyphen/>
            </w:r>
            <w:fldSimple w:instr=" SEQ Equation \* ARABIC \s 1 ">
              <w:r w:rsidR="00BE5096">
                <w:rPr>
                  <w:noProof/>
                </w:rPr>
                <w:t>10</w:t>
              </w:r>
            </w:fldSimple>
          </w:p>
        </w:tc>
      </w:tr>
      <w:tr w:rsidR="002052E7" w14:paraId="679CB20E" w14:textId="77777777" w:rsidTr="00BA77AB">
        <w:tc>
          <w:tcPr>
            <w:tcW w:w="8478" w:type="dxa"/>
            <w:shd w:val="clear" w:color="auto" w:fill="auto"/>
            <w:vAlign w:val="center"/>
          </w:tcPr>
          <w:p w14:paraId="49FCF799" w14:textId="77777777" w:rsidR="002052E7" w:rsidRDefault="002052E7" w:rsidP="00835241">
            <w:pPr>
              <w:pStyle w:val="Standard"/>
              <w:tabs>
                <w:tab w:val="num" w:pos="1418"/>
              </w:tabs>
            </w:pPr>
            <m:oMathPara>
              <m:oMath>
                <m:r>
                  <w:rPr>
                    <w:rFonts w:ascii="Cambria Math" w:hAnsi="Cambria Math"/>
                  </w:rPr>
                  <m:t>α=</m:t>
                </m:r>
                <m:r>
                  <m:rPr>
                    <m:sty m:val="p"/>
                  </m:rPr>
                  <w:rPr>
                    <w:rStyle w:val="Strong"/>
                    <w:rFonts w:ascii="Cambria Math" w:hAnsi="Cambria Math" w:cs="Times New Roman"/>
                  </w:rPr>
                  <m:t>RecruitOverPop×Start Biomass×RatioBt</m:t>
                </m:r>
              </m:oMath>
            </m:oMathPara>
          </w:p>
        </w:tc>
        <w:tc>
          <w:tcPr>
            <w:tcW w:w="1376" w:type="dxa"/>
            <w:shd w:val="clear" w:color="auto" w:fill="auto"/>
            <w:vAlign w:val="center"/>
          </w:tcPr>
          <w:p w14:paraId="08B37503" w14:textId="4ECA3EF9" w:rsidR="002052E7" w:rsidRDefault="00F71C54" w:rsidP="00835241">
            <w:pPr>
              <w:pStyle w:val="Equation"/>
              <w:tabs>
                <w:tab w:val="num" w:pos="1418"/>
              </w:tabs>
            </w:pPr>
            <w:r>
              <w:t xml:space="preserve">Equation </w:t>
            </w:r>
            <w:fldSimple w:instr=" STYLEREF 1 \s ">
              <w:r w:rsidR="00BE5096">
                <w:rPr>
                  <w:noProof/>
                </w:rPr>
                <w:t>2</w:t>
              </w:r>
            </w:fldSimple>
            <w:r w:rsidR="00A534F3">
              <w:noBreakHyphen/>
            </w:r>
            <w:fldSimple w:instr=" SEQ Equation \* ARABIC \s 1 ">
              <w:r w:rsidR="00BE5096">
                <w:rPr>
                  <w:noProof/>
                </w:rPr>
                <w:t>11</w:t>
              </w:r>
            </w:fldSimple>
          </w:p>
        </w:tc>
      </w:tr>
      <w:tr w:rsidR="00F71C54" w14:paraId="7564A5D1" w14:textId="77777777" w:rsidTr="00BA77AB">
        <w:tc>
          <w:tcPr>
            <w:tcW w:w="8478" w:type="dxa"/>
            <w:shd w:val="clear" w:color="auto" w:fill="auto"/>
            <w:vAlign w:val="center"/>
          </w:tcPr>
          <w:p w14:paraId="0167A53F" w14:textId="77777777" w:rsidR="00F71C54" w:rsidRDefault="00F71C54" w:rsidP="00835241">
            <w:pPr>
              <w:pStyle w:val="Standard"/>
              <w:tabs>
                <w:tab w:val="num" w:pos="1418"/>
              </w:tabs>
            </w:pPr>
            <m:oMathPara>
              <m:oMath>
                <m:r>
                  <w:rPr>
                    <w:rFonts w:ascii="Cambria Math" w:hAnsi="Cambria Math"/>
                  </w:rPr>
                  <m:t>β=</m:t>
                </m:r>
                <m:r>
                  <m:rPr>
                    <m:sty m:val="p"/>
                  </m:rPr>
                  <w:rPr>
                    <w:rStyle w:val="Strong"/>
                    <w:rFonts w:ascii="Cambria Math" w:hAnsi="Cambria Math" w:cs="Times New Roman"/>
                  </w:rPr>
                  <m:t xml:space="preserve"> RatioBt×Start Biomass</m:t>
                </m:r>
              </m:oMath>
            </m:oMathPara>
          </w:p>
        </w:tc>
        <w:tc>
          <w:tcPr>
            <w:tcW w:w="1376" w:type="dxa"/>
            <w:shd w:val="clear" w:color="auto" w:fill="auto"/>
            <w:vAlign w:val="center"/>
          </w:tcPr>
          <w:p w14:paraId="003B136B" w14:textId="1D4263CC" w:rsidR="00F71C54" w:rsidRDefault="00F71C54" w:rsidP="00835241">
            <w:pPr>
              <w:pStyle w:val="Equation"/>
              <w:tabs>
                <w:tab w:val="num" w:pos="1418"/>
              </w:tabs>
            </w:pPr>
            <w:r>
              <w:t xml:space="preserve">Equation </w:t>
            </w:r>
            <w:fldSimple w:instr=" STYLEREF 1 \s ">
              <w:r w:rsidR="00BE5096">
                <w:rPr>
                  <w:noProof/>
                </w:rPr>
                <w:t>2</w:t>
              </w:r>
            </w:fldSimple>
            <w:r w:rsidR="00A534F3">
              <w:noBreakHyphen/>
            </w:r>
            <w:fldSimple w:instr=" SEQ Equation \* ARABIC \s 1 ">
              <w:r w:rsidR="00BE5096">
                <w:rPr>
                  <w:noProof/>
                </w:rPr>
                <w:t>12</w:t>
              </w:r>
            </w:fldSimple>
          </w:p>
        </w:tc>
      </w:tr>
      <w:tr w:rsidR="00F71C54" w14:paraId="1827FBF9" w14:textId="77777777" w:rsidTr="00BA77AB">
        <w:tc>
          <w:tcPr>
            <w:tcW w:w="8478" w:type="dxa"/>
            <w:shd w:val="clear" w:color="auto" w:fill="auto"/>
            <w:vAlign w:val="center"/>
          </w:tcPr>
          <w:p w14:paraId="313A463D" w14:textId="77777777" w:rsidR="00F71C54" w:rsidRDefault="002F719A" w:rsidP="00835241">
            <w:pPr>
              <w:pStyle w:val="Standard"/>
              <w:tabs>
                <w:tab w:val="num" w:pos="1418"/>
              </w:tabs>
            </w:pPr>
            <m:oMathPara>
              <m:oMath>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t-1</m:t>
                        </m:r>
                      </m:sub>
                    </m:sSub>
                  </m:sup>
                </m:sSup>
              </m:oMath>
            </m:oMathPara>
          </w:p>
        </w:tc>
        <w:tc>
          <w:tcPr>
            <w:tcW w:w="1376" w:type="dxa"/>
            <w:shd w:val="clear" w:color="auto" w:fill="auto"/>
            <w:vAlign w:val="center"/>
          </w:tcPr>
          <w:p w14:paraId="23A5512D" w14:textId="5DD07E9F" w:rsidR="00F71C54" w:rsidRDefault="00F71C54" w:rsidP="00835241">
            <w:pPr>
              <w:pStyle w:val="Equation"/>
              <w:tabs>
                <w:tab w:val="num" w:pos="1418"/>
              </w:tabs>
            </w:pPr>
            <w:r>
              <w:t xml:space="preserve">Equation </w:t>
            </w:r>
            <w:fldSimple w:instr=" STYLEREF 1 \s ">
              <w:r w:rsidR="00BE5096">
                <w:rPr>
                  <w:noProof/>
                </w:rPr>
                <w:t>2</w:t>
              </w:r>
            </w:fldSimple>
            <w:r w:rsidR="00A534F3">
              <w:noBreakHyphen/>
            </w:r>
            <w:fldSimple w:instr=" SEQ Equation \* ARABIC \s 1 ">
              <w:r w:rsidR="00BE5096">
                <w:rPr>
                  <w:noProof/>
                </w:rPr>
                <w:t>13</w:t>
              </w:r>
            </w:fldSimple>
          </w:p>
        </w:tc>
      </w:tr>
    </w:tbl>
    <w:p w14:paraId="50FA4404" w14:textId="77777777" w:rsidR="00D4367E" w:rsidRDefault="00D4367E" w:rsidP="00835241">
      <w:pPr>
        <w:tabs>
          <w:tab w:val="num" w:pos="1418"/>
        </w:tabs>
      </w:pPr>
    </w:p>
    <w:p w14:paraId="2C102F03" w14:textId="77777777" w:rsidR="00D4367E" w:rsidRPr="00B928DA" w:rsidRDefault="00D4367E" w:rsidP="00835241">
      <w:pPr>
        <w:tabs>
          <w:tab w:val="num" w:pos="1418"/>
        </w:tabs>
        <w:rPr>
          <w:sz w:val="24"/>
        </w:rPr>
      </w:pPr>
      <w:r w:rsidRPr="00B928DA">
        <w:rPr>
          <w:sz w:val="24"/>
        </w:rPr>
        <w:t>Where</w:t>
      </w:r>
      <w:r w:rsidR="00A664D2" w:rsidRPr="00B928DA">
        <w:rPr>
          <w:sz w:val="24"/>
        </w:rPr>
        <w:t xml:space="preserve"> </w:t>
      </w:r>
      <w:r w:rsidR="00A664D2" w:rsidRPr="00B928DA">
        <w:rPr>
          <w:rStyle w:val="Strong"/>
          <w:rFonts w:cs="Times New Roman"/>
          <w:b w:val="0"/>
          <w:sz w:val="24"/>
        </w:rPr>
        <w:t>RatioBt</w:t>
      </w:r>
      <w:r w:rsidRPr="00B928DA">
        <w:rPr>
          <w:sz w:val="24"/>
        </w:rPr>
        <w:t xml:space="preserve"> </w:t>
      </w:r>
      <w:r w:rsidR="00A664D2" w:rsidRPr="00B928DA">
        <w:rPr>
          <w:sz w:val="24"/>
        </w:rPr>
        <w:t>(</w:t>
      </w:r>
      <w:r w:rsidRPr="00B928DA">
        <w:rPr>
          <w:rStyle w:val="Strong"/>
          <w:b w:val="0"/>
          <w:sz w:val="24"/>
        </w:rPr>
        <w:t>Ratio Bt/Ecopath B for 50% recruitment</w:t>
      </w:r>
      <w:r w:rsidR="00A664D2" w:rsidRPr="00B928DA">
        <w:rPr>
          <w:rStyle w:val="Strong"/>
          <w:b w:val="0"/>
          <w:sz w:val="24"/>
        </w:rPr>
        <w:t xml:space="preserve"> in the interface</w:t>
      </w:r>
      <w:r w:rsidRPr="00B928DA">
        <w:rPr>
          <w:rStyle w:val="Strong"/>
          <w:b w:val="0"/>
          <w:sz w:val="24"/>
        </w:rPr>
        <w:t>)</w:t>
      </w:r>
      <w:r w:rsidRPr="00B928DA">
        <w:rPr>
          <w:sz w:val="24"/>
        </w:rPr>
        <w:t xml:space="preserve"> is the Ratio of biomass at time to Ecopath base biomass for 50% of recruitment and </w:t>
      </w:r>
      <w:r w:rsidR="00A664D2" w:rsidRPr="00B928DA">
        <w:rPr>
          <w:rStyle w:val="Strong"/>
          <w:b w:val="0"/>
          <w:color w:val="000000"/>
          <w:sz w:val="24"/>
        </w:rPr>
        <w:t xml:space="preserve">RecruitCV </w:t>
      </w:r>
      <w:r w:rsidRPr="00B928DA">
        <w:rPr>
          <w:rStyle w:val="Strong"/>
          <w:b w:val="0"/>
          <w:color w:val="000000"/>
          <w:sz w:val="24"/>
        </w:rPr>
        <w:t>(</w:t>
      </w:r>
      <w:r w:rsidR="00A664D2" w:rsidRPr="00B928DA">
        <w:rPr>
          <w:rStyle w:val="Strong"/>
          <w:b w:val="0"/>
          <w:color w:val="000000"/>
          <w:sz w:val="24"/>
        </w:rPr>
        <w:t>RecruitmentCV in the interface</w:t>
      </w:r>
      <w:r w:rsidRPr="00B928DA">
        <w:rPr>
          <w:rStyle w:val="Strong"/>
          <w:b w:val="0"/>
          <w:color w:val="000000"/>
          <w:sz w:val="24"/>
        </w:rPr>
        <w:t>)</w:t>
      </w:r>
      <w:r w:rsidRPr="00B928DA">
        <w:rPr>
          <w:color w:val="000000"/>
          <w:sz w:val="24"/>
        </w:rPr>
        <w:t xml:space="preserve"> is the</w:t>
      </w:r>
      <w:r w:rsidR="00A664D2" w:rsidRPr="00B928DA">
        <w:rPr>
          <w:color w:val="000000"/>
          <w:sz w:val="24"/>
        </w:rPr>
        <w:t xml:space="preserve"> coefficient of variation of the actual recruits around the predicted recruits from the stock recruit model</w:t>
      </w:r>
      <w:r w:rsidRPr="00B928DA">
        <w:rPr>
          <w:color w:val="000000"/>
          <w:sz w:val="24"/>
        </w:rPr>
        <w:t>.</w:t>
      </w:r>
    </w:p>
    <w:p w14:paraId="03E84C9A" w14:textId="77777777" w:rsidR="00D4367E" w:rsidRPr="00B928DA" w:rsidRDefault="00D4367E" w:rsidP="00835241">
      <w:pPr>
        <w:tabs>
          <w:tab w:val="num" w:pos="1418"/>
        </w:tabs>
        <w:rPr>
          <w:b/>
          <w:sz w:val="24"/>
        </w:rPr>
      </w:pPr>
    </w:p>
    <w:p w14:paraId="01CF6081" w14:textId="39BE6C95" w:rsidR="00842789" w:rsidRPr="00B928DA" w:rsidRDefault="00D4367E" w:rsidP="00835241">
      <w:pPr>
        <w:tabs>
          <w:tab w:val="num" w:pos="1418"/>
        </w:tabs>
        <w:jc w:val="left"/>
        <w:rPr>
          <w:sz w:val="24"/>
        </w:rPr>
      </w:pPr>
      <w:r w:rsidRPr="00B928DA">
        <w:rPr>
          <w:sz w:val="24"/>
        </w:rPr>
        <w:t xml:space="preserve">The Kalman gain is the proportion that the predicted </w:t>
      </w:r>
      <w:r w:rsidR="006C5F89" w:rsidRPr="00B928DA">
        <w:rPr>
          <w:sz w:val="24"/>
        </w:rPr>
        <w:t xml:space="preserve">biomass </w:t>
      </w:r>
      <w:r w:rsidRPr="00B928DA">
        <w:rPr>
          <w:sz w:val="24"/>
        </w:rPr>
        <w:t>variance</w:t>
      </w:r>
      <w:r w:rsidR="00842789" w:rsidRPr="00B928DA">
        <w:rPr>
          <w:sz w:val="24"/>
        </w:rPr>
        <w:t xml:space="preserve"> (Var(B</w:t>
      </w:r>
      <w:r w:rsidR="00842789" w:rsidRPr="00B928DA">
        <w:rPr>
          <w:sz w:val="24"/>
          <w:vertAlign w:val="subscript"/>
        </w:rPr>
        <w:t>t</w:t>
      </w:r>
      <w:r w:rsidR="00FB60D2" w:rsidRPr="00B928DA">
        <w:rPr>
          <w:sz w:val="24"/>
          <w:vertAlign w:val="subscript"/>
        </w:rPr>
        <w:t>|</w:t>
      </w:r>
      <w:r w:rsidR="00842789" w:rsidRPr="00B928DA">
        <w:rPr>
          <w:sz w:val="24"/>
          <w:vertAlign w:val="subscript"/>
        </w:rPr>
        <w:t>t-1</w:t>
      </w:r>
      <w:r w:rsidR="00842789" w:rsidRPr="00B928DA">
        <w:rPr>
          <w:sz w:val="24"/>
        </w:rPr>
        <w:t>) is of the</w:t>
      </w:r>
      <w:r w:rsidR="006C5F89" w:rsidRPr="00B928DA">
        <w:rPr>
          <w:sz w:val="24"/>
        </w:rPr>
        <w:t xml:space="preserve"> total</w:t>
      </w:r>
      <w:r w:rsidR="00842789" w:rsidRPr="00B928DA">
        <w:rPr>
          <w:sz w:val="24"/>
        </w:rPr>
        <w:t xml:space="preserve"> predicted and observed</w:t>
      </w:r>
      <w:r w:rsidR="006C5F89" w:rsidRPr="00B928DA">
        <w:rPr>
          <w:sz w:val="24"/>
        </w:rPr>
        <w:t xml:space="preserve"> biomass</w:t>
      </w:r>
      <w:r w:rsidR="00842789" w:rsidRPr="00B928DA">
        <w:rPr>
          <w:sz w:val="24"/>
        </w:rPr>
        <w:t xml:space="preserve"> variance</w:t>
      </w:r>
      <w:r w:rsidR="006C5F89" w:rsidRPr="00B928DA">
        <w:rPr>
          <w:sz w:val="24"/>
        </w:rPr>
        <w:t>s</w:t>
      </w:r>
      <w:r w:rsidR="00842789" w:rsidRPr="00B928DA">
        <w:rPr>
          <w:sz w:val="24"/>
        </w:rPr>
        <w:t>:</w:t>
      </w:r>
    </w:p>
    <w:p w14:paraId="0BB5DCF4" w14:textId="77777777" w:rsidR="00D4367E" w:rsidRDefault="00D4367E" w:rsidP="00835241">
      <w:pPr>
        <w:tabs>
          <w:tab w:val="num" w:pos="1418"/>
        </w:tabs>
        <w:jc w:val="left"/>
      </w:pPr>
    </w:p>
    <w:p w14:paraId="5AEA36F0" w14:textId="77777777" w:rsidR="000A2FD2" w:rsidRDefault="000A2FD2" w:rsidP="00835241">
      <w:pPr>
        <w:tabs>
          <w:tab w:val="num" w:pos="1418"/>
        </w:tabs>
        <w:jc w:val="left"/>
      </w:pPr>
    </w:p>
    <w:tbl>
      <w:tblPr>
        <w:tblW w:w="9854" w:type="dxa"/>
        <w:tblLayout w:type="fixed"/>
        <w:tblLook w:val="0000" w:firstRow="0" w:lastRow="0" w:firstColumn="0" w:lastColumn="0" w:noHBand="0" w:noVBand="0"/>
      </w:tblPr>
      <w:tblGrid>
        <w:gridCol w:w="8478"/>
        <w:gridCol w:w="1376"/>
      </w:tblGrid>
      <w:tr w:rsidR="004953FD" w14:paraId="7FD939E1" w14:textId="77777777" w:rsidTr="00BA77AB">
        <w:tc>
          <w:tcPr>
            <w:tcW w:w="8478" w:type="dxa"/>
            <w:shd w:val="clear" w:color="auto" w:fill="auto"/>
            <w:vAlign w:val="center"/>
          </w:tcPr>
          <w:p w14:paraId="664A6BCB" w14:textId="77777777" w:rsidR="004953FD" w:rsidRDefault="004953FD" w:rsidP="00835241">
            <w:pPr>
              <w:pStyle w:val="Standard"/>
              <w:tabs>
                <w:tab w:val="num" w:pos="1418"/>
              </w:tabs>
            </w:pPr>
            <m:oMathPara>
              <m:oMath>
                <m:r>
                  <w:rPr>
                    <w:rFonts w:ascii="Cambria Math" w:hAnsi="Cambria Math"/>
                  </w:rPr>
                  <m:t>Var(</m:t>
                </m:r>
                <m:sSub>
                  <m:sSubPr>
                    <m:ctrlPr>
                      <w:rPr>
                        <w:rFonts w:ascii="Cambria Math" w:hAnsi="Cambria Math"/>
                        <w:i/>
                      </w:rPr>
                    </m:ctrlPr>
                  </m:sSubPr>
                  <m:e>
                    <m:r>
                      <w:rPr>
                        <w:rFonts w:ascii="Cambria Math" w:hAnsi="Cambria Math"/>
                      </w:rPr>
                      <m:t>B</m:t>
                    </m:r>
                  </m:e>
                  <m:sub>
                    <m:r>
                      <w:rPr>
                        <w:rFonts w:ascii="Cambria Math" w:hAnsi="Cambria Math"/>
                      </w:rPr>
                      <m:t>t|t-1</m:t>
                    </m:r>
                  </m:sub>
                </m:sSub>
                <m:r>
                  <w:rPr>
                    <w:rFonts w:ascii="Cambria Math" w:hAnsi="Cambria Math"/>
                  </w:rPr>
                  <m:t>)=</m:t>
                </m:r>
                <m:f>
                  <m:fPr>
                    <m:ctrlPr>
                      <w:rPr>
                        <w:rStyle w:val="Strong"/>
                        <w:rFonts w:ascii="Cambria Math" w:hAnsi="Cambria Math" w:cs="Times New Roman"/>
                        <w:b w:val="0"/>
                        <w:bCs w:val="0"/>
                      </w:rPr>
                    </m:ctrlPr>
                  </m:fPr>
                  <m:num>
                    <m:sSup>
                      <m:sSupPr>
                        <m:ctrlPr>
                          <w:rPr>
                            <w:rStyle w:val="Strong"/>
                            <w:rFonts w:ascii="Cambria Math" w:hAnsi="Cambria Math" w:cs="Times New Roman"/>
                            <w:b w:val="0"/>
                            <w:bCs w:val="0"/>
                          </w:rPr>
                        </m:ctrlPr>
                      </m:sSupPr>
                      <m:e>
                        <m:r>
                          <m:rPr>
                            <m:sty m:val="p"/>
                          </m:rPr>
                          <w:rPr>
                            <w:rStyle w:val="Strong"/>
                            <w:rFonts w:ascii="Cambria Math" w:hAnsi="Cambria Math" w:cs="Times New Roman"/>
                          </w:rPr>
                          <m:t>(RecruitOverPop×RecruitCV)</m:t>
                        </m:r>
                      </m:e>
                      <m:sup>
                        <m:r>
                          <w:rPr>
                            <w:rStyle w:val="Strong"/>
                            <w:rFonts w:ascii="Cambria Math" w:hAnsi="Cambria Math" w:cs="Times New Roman"/>
                          </w:rPr>
                          <m:t>2</m:t>
                        </m:r>
                      </m:sup>
                    </m:sSup>
                  </m:num>
                  <m:den>
                    <m:r>
                      <w:rPr>
                        <w:rStyle w:val="Strong"/>
                        <w:rFonts w:ascii="Cambria Math" w:hAnsi="Cambria Math" w:cs="Times New Roman"/>
                      </w:rPr>
                      <m:t>1-</m:t>
                    </m:r>
                    <m:sSup>
                      <m:sSupPr>
                        <m:ctrlPr>
                          <w:rPr>
                            <w:rStyle w:val="Strong"/>
                            <w:rFonts w:ascii="Cambria Math" w:hAnsi="Cambria Math" w:cs="Times New Roman"/>
                            <w:b w:val="0"/>
                            <w:bCs w:val="0"/>
                            <w:i/>
                          </w:rPr>
                        </m:ctrlPr>
                      </m:sSupPr>
                      <m:e>
                        <m:r>
                          <w:rPr>
                            <w:rStyle w:val="Strong"/>
                            <w:rFonts w:ascii="Cambria Math" w:hAnsi="Cambria Math" w:cs="Times New Roman"/>
                          </w:rPr>
                          <m:t>g</m:t>
                        </m:r>
                      </m:e>
                      <m:sup>
                        <m:r>
                          <w:rPr>
                            <w:rStyle w:val="Strong"/>
                            <w:rFonts w:ascii="Cambria Math" w:hAnsi="Cambria Math" w:cs="Times New Roman"/>
                          </w:rPr>
                          <m:t>2</m:t>
                        </m:r>
                      </m:sup>
                    </m:sSup>
                  </m:den>
                </m:f>
              </m:oMath>
            </m:oMathPara>
          </w:p>
        </w:tc>
        <w:tc>
          <w:tcPr>
            <w:tcW w:w="1376" w:type="dxa"/>
            <w:shd w:val="clear" w:color="auto" w:fill="auto"/>
            <w:vAlign w:val="center"/>
          </w:tcPr>
          <w:p w14:paraId="50163AC3" w14:textId="50DFEEFF" w:rsidR="004953FD" w:rsidRDefault="004953FD" w:rsidP="00835241">
            <w:pPr>
              <w:pStyle w:val="Equation"/>
              <w:tabs>
                <w:tab w:val="num" w:pos="1418"/>
              </w:tabs>
            </w:pPr>
            <w:r>
              <w:t xml:space="preserve">Equation </w:t>
            </w:r>
            <w:fldSimple w:instr=" STYLEREF 1 \s ">
              <w:r w:rsidR="00BE5096">
                <w:rPr>
                  <w:noProof/>
                </w:rPr>
                <w:t>2</w:t>
              </w:r>
            </w:fldSimple>
            <w:r w:rsidR="00A534F3">
              <w:noBreakHyphen/>
            </w:r>
            <w:fldSimple w:instr=" SEQ Equation \* ARABIC \s 1 ">
              <w:r w:rsidR="00BE5096">
                <w:rPr>
                  <w:noProof/>
                </w:rPr>
                <w:t>14</w:t>
              </w:r>
            </w:fldSimple>
          </w:p>
        </w:tc>
      </w:tr>
      <w:tr w:rsidR="004953FD" w14:paraId="02DC6C42" w14:textId="77777777" w:rsidTr="00BA77AB">
        <w:tc>
          <w:tcPr>
            <w:tcW w:w="8478" w:type="dxa"/>
            <w:shd w:val="clear" w:color="auto" w:fill="auto"/>
            <w:vAlign w:val="center"/>
          </w:tcPr>
          <w:p w14:paraId="4B8E7448" w14:textId="77777777" w:rsidR="004953FD" w:rsidRPr="004953FD" w:rsidRDefault="002F719A" w:rsidP="00835241">
            <w:pPr>
              <w:pStyle w:val="Standard"/>
              <w:tabs>
                <w:tab w:val="num" w:pos="1418"/>
              </w:tabs>
              <w:rPr>
                <w:rFonts w:ascii="Cambria Math" w:hAnsi="Cambria Math"/>
                <w:oMath/>
              </w:rPr>
            </w:pPr>
            <m:oMathPara>
              <m:oMath>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Var(</m:t>
                    </m:r>
                    <m:sSub>
                      <m:sSubPr>
                        <m:ctrlPr>
                          <w:rPr>
                            <w:rFonts w:ascii="Cambria Math" w:hAnsi="Cambria Math"/>
                            <w:i/>
                          </w:rPr>
                        </m:ctrlPr>
                      </m:sSubPr>
                      <m:e>
                        <m:r>
                          <w:rPr>
                            <w:rFonts w:ascii="Cambria Math" w:hAnsi="Cambria Math"/>
                          </w:rPr>
                          <m:t>B</m:t>
                        </m:r>
                      </m:e>
                      <m:sub>
                        <m:r>
                          <w:rPr>
                            <w:rFonts w:ascii="Cambria Math" w:hAnsi="Cambria Math"/>
                          </w:rPr>
                          <m:t>t|t-1</m:t>
                        </m:r>
                      </m:sub>
                    </m:sSub>
                    <m:r>
                      <w:rPr>
                        <w:rFonts w:ascii="Cambria Math" w:hAnsi="Cambria Math"/>
                      </w:rPr>
                      <m:t>)</m:t>
                    </m:r>
                  </m:num>
                  <m:den>
                    <m:r>
                      <w:rPr>
                        <w:rFonts w:ascii="Cambria Math" w:hAnsi="Cambria Math"/>
                      </w:rPr>
                      <m:t>Var(</m:t>
                    </m:r>
                    <m:sSub>
                      <m:sSubPr>
                        <m:ctrlPr>
                          <w:rPr>
                            <w:rFonts w:ascii="Cambria Math" w:hAnsi="Cambria Math"/>
                            <w:i/>
                          </w:rPr>
                        </m:ctrlPr>
                      </m:sSubPr>
                      <m:e>
                        <m:r>
                          <w:rPr>
                            <w:rFonts w:ascii="Cambria Math" w:hAnsi="Cambria Math"/>
                          </w:rPr>
                          <m:t>B</m:t>
                        </m:r>
                      </m:e>
                      <m:sub>
                        <m:r>
                          <w:rPr>
                            <w:rFonts w:ascii="Cambria Math" w:hAnsi="Cambria Math"/>
                          </w:rPr>
                          <m:t>t|t-1</m:t>
                        </m:r>
                      </m:sub>
                    </m:sSub>
                    <m:r>
                      <w:rPr>
                        <w:rFonts w:ascii="Cambria Math" w:hAnsi="Cambria Math"/>
                      </w:rPr>
                      <m:t>)+Var(</m:t>
                    </m:r>
                    <m:sSubSup>
                      <m:sSubSupPr>
                        <m:ctrlPr>
                          <w:rPr>
                            <w:rFonts w:ascii="Cambria Math" w:hAnsi="Cambria Math"/>
                            <w:i/>
                          </w:rPr>
                        </m:ctrlPr>
                      </m:sSubSupPr>
                      <m:e>
                        <m:r>
                          <w:rPr>
                            <w:rFonts w:ascii="Cambria Math" w:hAnsi="Cambria Math"/>
                          </w:rPr>
                          <m:t>B</m:t>
                        </m:r>
                      </m:e>
                      <m:sub>
                        <m:r>
                          <w:rPr>
                            <w:rFonts w:ascii="Cambria Math" w:hAnsi="Cambria Math"/>
                          </w:rPr>
                          <m:t>t</m:t>
                        </m:r>
                      </m:sub>
                      <m:sup>
                        <m:r>
                          <w:rPr>
                            <w:rFonts w:ascii="Cambria Math" w:hAnsi="Cambria Math"/>
                          </w:rPr>
                          <m:t>*</m:t>
                        </m:r>
                      </m:sup>
                    </m:sSubSup>
                    <m:r>
                      <w:rPr>
                        <w:rFonts w:ascii="Cambria Math" w:hAnsi="Cambria Math"/>
                      </w:rPr>
                      <m:t>)</m:t>
                    </m:r>
                  </m:den>
                </m:f>
              </m:oMath>
            </m:oMathPara>
          </w:p>
        </w:tc>
        <w:tc>
          <w:tcPr>
            <w:tcW w:w="1376" w:type="dxa"/>
            <w:shd w:val="clear" w:color="auto" w:fill="auto"/>
            <w:vAlign w:val="center"/>
          </w:tcPr>
          <w:p w14:paraId="330FDEA0" w14:textId="580CAC52" w:rsidR="004953FD" w:rsidRDefault="004953FD" w:rsidP="00835241">
            <w:pPr>
              <w:pStyle w:val="Equation"/>
              <w:tabs>
                <w:tab w:val="num" w:pos="1418"/>
              </w:tabs>
            </w:pPr>
            <w:r>
              <w:t xml:space="preserve">Equation </w:t>
            </w:r>
            <w:fldSimple w:instr=" STYLEREF 1 \s ">
              <w:r w:rsidR="00BE5096">
                <w:rPr>
                  <w:noProof/>
                </w:rPr>
                <w:t>2</w:t>
              </w:r>
            </w:fldSimple>
            <w:r w:rsidR="00A534F3">
              <w:noBreakHyphen/>
            </w:r>
            <w:fldSimple w:instr=" SEQ Equation \* ARABIC \s 1 ">
              <w:r w:rsidR="00BE5096">
                <w:rPr>
                  <w:noProof/>
                </w:rPr>
                <w:t>15</w:t>
              </w:r>
            </w:fldSimple>
          </w:p>
        </w:tc>
      </w:tr>
    </w:tbl>
    <w:p w14:paraId="5D31C211" w14:textId="77777777" w:rsidR="00EE5D07" w:rsidRPr="00994D34" w:rsidRDefault="00EE5D07" w:rsidP="00835241">
      <w:pPr>
        <w:tabs>
          <w:tab w:val="num" w:pos="1418"/>
        </w:tabs>
      </w:pPr>
    </w:p>
    <w:p w14:paraId="58EEF8D1" w14:textId="77777777" w:rsidR="00994D34" w:rsidRDefault="00994D34" w:rsidP="00835241">
      <w:pPr>
        <w:tabs>
          <w:tab w:val="num" w:pos="1418"/>
        </w:tabs>
        <w:jc w:val="center"/>
      </w:pPr>
    </w:p>
    <w:p w14:paraId="62CC5752" w14:textId="2A3B861C" w:rsidR="00A4039E" w:rsidRPr="00B928DA" w:rsidRDefault="00A664D2" w:rsidP="00835241">
      <w:pPr>
        <w:tabs>
          <w:tab w:val="num" w:pos="1418"/>
        </w:tabs>
        <w:rPr>
          <w:sz w:val="24"/>
        </w:rPr>
      </w:pPr>
      <w:r w:rsidRPr="00B928DA">
        <w:rPr>
          <w:sz w:val="24"/>
        </w:rPr>
        <w:lastRenderedPageBreak/>
        <w:t xml:space="preserve">To understand what the </w:t>
      </w:r>
      <w:r w:rsidR="00E2733D" w:rsidRPr="00B928DA">
        <w:rPr>
          <w:sz w:val="24"/>
        </w:rPr>
        <w:t>Kalman filter does i</w:t>
      </w:r>
      <w:r w:rsidRPr="00B928DA">
        <w:rPr>
          <w:sz w:val="24"/>
        </w:rPr>
        <w:t xml:space="preserve">ntuitively, think about what happens when </w:t>
      </w:r>
      <m:oMath>
        <m:sSubSup>
          <m:sSubSupPr>
            <m:ctrlPr>
              <w:rPr>
                <w:rFonts w:ascii="Cambria Math" w:hAnsi="Cambria Math"/>
                <w:i/>
                <w:sz w:val="24"/>
              </w:rPr>
            </m:ctrlPr>
          </m:sSubSupPr>
          <m:e>
            <m:r>
              <w:rPr>
                <w:rFonts w:ascii="Cambria Math" w:hAnsi="Cambria Math"/>
                <w:sz w:val="24"/>
              </w:rPr>
              <m:t>K</m:t>
            </m:r>
          </m:e>
          <m:sub>
            <m:r>
              <w:rPr>
                <w:rFonts w:ascii="Cambria Math" w:hAnsi="Cambria Math"/>
                <w:sz w:val="24"/>
              </w:rPr>
              <m:t>t</m:t>
            </m:r>
          </m:sub>
          <m:sup>
            <m:r>
              <w:rPr>
                <w:rFonts w:ascii="Cambria Math" w:hAnsi="Cambria Math"/>
                <w:sz w:val="24"/>
              </w:rPr>
              <m:t>*</m:t>
            </m:r>
          </m:sup>
        </m:sSubSup>
      </m:oMath>
      <w:r w:rsidR="00E2733D" w:rsidRPr="00B928DA">
        <w:rPr>
          <w:sz w:val="24"/>
        </w:rPr>
        <w:t xml:space="preserve"> is small, a consequence of </w:t>
      </w:r>
      <w:r w:rsidRPr="00B928DA">
        <w:rPr>
          <w:sz w:val="24"/>
        </w:rPr>
        <w:t xml:space="preserve">the prediction </w:t>
      </w:r>
      <w:r w:rsidR="00E2733D" w:rsidRPr="00B928DA">
        <w:rPr>
          <w:sz w:val="24"/>
        </w:rPr>
        <w:t xml:space="preserve">error (variance) </w:t>
      </w:r>
      <w:r w:rsidRPr="00B928DA">
        <w:rPr>
          <w:sz w:val="24"/>
        </w:rPr>
        <w:t xml:space="preserve">being small in comparison to the </w:t>
      </w:r>
      <w:r w:rsidR="00D976D3" w:rsidRPr="00B928DA">
        <w:rPr>
          <w:sz w:val="24"/>
        </w:rPr>
        <w:t>observation</w:t>
      </w:r>
      <w:r w:rsidRPr="00B928DA">
        <w:rPr>
          <w:sz w:val="24"/>
        </w:rPr>
        <w:t xml:space="preserve"> error</w:t>
      </w:r>
      <w:r w:rsidR="00E2733D" w:rsidRPr="00B928DA">
        <w:rPr>
          <w:sz w:val="24"/>
        </w:rPr>
        <w:t xml:space="preserve"> (variance)</w:t>
      </w:r>
      <w:r w:rsidRPr="00B928DA">
        <w:rPr>
          <w:sz w:val="24"/>
        </w:rPr>
        <w:t xml:space="preserve">. In this case there is greater confidence in the prediction than the observation. By making </w:t>
      </w:r>
      <m:oMath>
        <m:sSubSup>
          <m:sSubSupPr>
            <m:ctrlPr>
              <w:rPr>
                <w:rFonts w:ascii="Cambria Math" w:hAnsi="Cambria Math"/>
                <w:i/>
                <w:sz w:val="24"/>
              </w:rPr>
            </m:ctrlPr>
          </m:sSubSupPr>
          <m:e>
            <m:r>
              <w:rPr>
                <w:rFonts w:ascii="Cambria Math" w:hAnsi="Cambria Math"/>
                <w:sz w:val="24"/>
              </w:rPr>
              <m:t>K</m:t>
            </m:r>
          </m:e>
          <m:sub>
            <m:r>
              <w:rPr>
                <w:rFonts w:ascii="Cambria Math" w:hAnsi="Cambria Math"/>
                <w:sz w:val="24"/>
              </w:rPr>
              <m:t>t</m:t>
            </m:r>
          </m:sub>
          <m:sup>
            <m:r>
              <w:rPr>
                <w:rFonts w:ascii="Cambria Math" w:hAnsi="Cambria Math"/>
                <w:sz w:val="24"/>
              </w:rPr>
              <m:t>*</m:t>
            </m:r>
          </m:sup>
        </m:sSubSup>
      </m:oMath>
      <w:r w:rsidRPr="00B928DA">
        <w:rPr>
          <w:sz w:val="24"/>
        </w:rPr>
        <w:t xml:space="preserve"> in </w:t>
      </w:r>
      <w:r w:rsidR="005743A8" w:rsidRPr="00B928DA">
        <w:rPr>
          <w:sz w:val="24"/>
        </w:rPr>
        <w:t xml:space="preserve">the equation for </w:t>
      </w:r>
      <m:oMath>
        <m:sSub>
          <m:sSubPr>
            <m:ctrlPr>
              <w:rPr>
                <w:rFonts w:ascii="Cambria Math" w:hAnsi="Cambria Math"/>
                <w:i/>
                <w:sz w:val="24"/>
              </w:rPr>
            </m:ctrlPr>
          </m:sSubPr>
          <m:e>
            <m:r>
              <w:rPr>
                <w:rFonts w:ascii="Cambria Math" w:hAnsi="Cambria Math"/>
                <w:sz w:val="24"/>
              </w:rPr>
              <m:t>B</m:t>
            </m:r>
          </m:e>
          <m:sub>
            <m:r>
              <w:rPr>
                <w:rFonts w:ascii="Cambria Math" w:hAnsi="Cambria Math"/>
                <w:sz w:val="24"/>
              </w:rPr>
              <m:t>t|t</m:t>
            </m:r>
          </m:sub>
        </m:sSub>
      </m:oMath>
      <w:r w:rsidRPr="00B928DA">
        <w:rPr>
          <w:sz w:val="24"/>
        </w:rPr>
        <w:t xml:space="preserve"> </w:t>
      </w:r>
      <w:r w:rsidR="00E2733D" w:rsidRPr="00B928DA">
        <w:rPr>
          <w:sz w:val="24"/>
        </w:rPr>
        <w:t xml:space="preserve">small, </w:t>
      </w:r>
      <w:r w:rsidRPr="00B928DA">
        <w:rPr>
          <w:sz w:val="24"/>
        </w:rPr>
        <w:t xml:space="preserve">we are effectively setting </w:t>
      </w:r>
      <m:oMath>
        <m:sSub>
          <m:sSubPr>
            <m:ctrlPr>
              <w:rPr>
                <w:rFonts w:ascii="Cambria Math" w:hAnsi="Cambria Math"/>
                <w:i/>
                <w:sz w:val="24"/>
              </w:rPr>
            </m:ctrlPr>
          </m:sSubPr>
          <m:e>
            <m:r>
              <w:rPr>
                <w:rFonts w:ascii="Cambria Math" w:hAnsi="Cambria Math"/>
                <w:sz w:val="24"/>
              </w:rPr>
              <m:t>B</m:t>
            </m:r>
          </m:e>
          <m:sub>
            <m:r>
              <w:rPr>
                <w:rFonts w:ascii="Cambria Math" w:hAnsi="Cambria Math"/>
                <w:sz w:val="24"/>
              </w:rPr>
              <m:t>t|t</m:t>
            </m:r>
          </m:sub>
        </m:sSub>
      </m:oMath>
      <w:r w:rsidRPr="00B928DA">
        <w:rPr>
          <w:sz w:val="24"/>
        </w:rPr>
        <w:t xml:space="preserve"> to be much closer to the prediction rather than the </w:t>
      </w:r>
      <w:r w:rsidR="00FB60D2" w:rsidRPr="00B928DA">
        <w:rPr>
          <w:sz w:val="24"/>
        </w:rPr>
        <w:t>survey biomass</w:t>
      </w:r>
      <w:r w:rsidRPr="00B928DA">
        <w:rPr>
          <w:sz w:val="24"/>
        </w:rPr>
        <w:t xml:space="preserve">. </w:t>
      </w:r>
      <w:r w:rsidR="00E2733D" w:rsidRPr="00B928DA">
        <w:rPr>
          <w:sz w:val="24"/>
        </w:rPr>
        <w:t>Conversely,</w:t>
      </w:r>
      <w:r w:rsidRPr="00B928DA">
        <w:rPr>
          <w:sz w:val="24"/>
        </w:rPr>
        <w:t xml:space="preserve"> when the variance is much bigger for the </w:t>
      </w:r>
      <w:r w:rsidR="00E2733D" w:rsidRPr="00B928DA">
        <w:rPr>
          <w:sz w:val="24"/>
        </w:rPr>
        <w:t xml:space="preserve">prediction than the observation, </w:t>
      </w:r>
      <m:oMath>
        <m:sSub>
          <m:sSubPr>
            <m:ctrlPr>
              <w:rPr>
                <w:rFonts w:ascii="Cambria Math" w:hAnsi="Cambria Math"/>
                <w:i/>
                <w:sz w:val="24"/>
              </w:rPr>
            </m:ctrlPr>
          </m:sSubPr>
          <m:e>
            <m:r>
              <w:rPr>
                <w:rFonts w:ascii="Cambria Math" w:hAnsi="Cambria Math"/>
                <w:sz w:val="24"/>
              </w:rPr>
              <m:t>B</m:t>
            </m:r>
          </m:e>
          <m:sub>
            <m:r>
              <w:rPr>
                <w:rFonts w:ascii="Cambria Math" w:hAnsi="Cambria Math"/>
                <w:sz w:val="24"/>
              </w:rPr>
              <m:t>t|t</m:t>
            </m:r>
          </m:sub>
        </m:sSub>
      </m:oMath>
      <w:r w:rsidRPr="00B928DA">
        <w:rPr>
          <w:sz w:val="24"/>
        </w:rPr>
        <w:t xml:space="preserve"> will be much closer to the o</w:t>
      </w:r>
      <w:r w:rsidR="00E2733D" w:rsidRPr="00B928DA">
        <w:rPr>
          <w:sz w:val="24"/>
        </w:rPr>
        <w:t xml:space="preserve">bserved biomass. </w:t>
      </w:r>
      <w:r w:rsidR="00ED462D" w:rsidRPr="00B928DA">
        <w:rPr>
          <w:sz w:val="24"/>
        </w:rPr>
        <w:t xml:space="preserve"> To summarise</w:t>
      </w:r>
      <w:r w:rsidR="005743A8" w:rsidRPr="00B928DA">
        <w:rPr>
          <w:sz w:val="24"/>
        </w:rPr>
        <w:t xml:space="preserve"> simply</w:t>
      </w:r>
      <w:r w:rsidR="00ED462D" w:rsidRPr="00B928DA">
        <w:rPr>
          <w:sz w:val="24"/>
        </w:rPr>
        <w:t xml:space="preserve">, the Kalman filter </w:t>
      </w:r>
      <w:r w:rsidR="00CE6CC3" w:rsidRPr="00B928DA">
        <w:rPr>
          <w:sz w:val="24"/>
        </w:rPr>
        <w:t xml:space="preserve">calculates </w:t>
      </w:r>
      <w:r w:rsidR="006C5F89" w:rsidRPr="00B928DA">
        <w:rPr>
          <w:sz w:val="24"/>
        </w:rPr>
        <w:t xml:space="preserve">best (minimum variance) estimate of </w:t>
      </w:r>
      <m:oMath>
        <m:sSub>
          <m:sSubPr>
            <m:ctrlPr>
              <w:rPr>
                <w:rFonts w:ascii="Cambria Math" w:hAnsi="Cambria Math"/>
                <w:i/>
                <w:sz w:val="24"/>
              </w:rPr>
            </m:ctrlPr>
          </m:sSubPr>
          <m:e>
            <m:r>
              <w:rPr>
                <w:rFonts w:ascii="Cambria Math" w:hAnsi="Cambria Math"/>
                <w:sz w:val="24"/>
              </w:rPr>
              <m:t>B</m:t>
            </m:r>
          </m:e>
          <m:sub>
            <m:r>
              <w:rPr>
                <w:rFonts w:ascii="Cambria Math" w:hAnsi="Cambria Math"/>
                <w:sz w:val="24"/>
              </w:rPr>
              <m:t>t</m:t>
            </m:r>
          </m:sub>
        </m:sSub>
      </m:oMath>
      <w:r w:rsidR="006C5F89" w:rsidRPr="00B928DA">
        <w:rPr>
          <w:sz w:val="24"/>
        </w:rPr>
        <w:t xml:space="preserve"> </w:t>
      </w:r>
      <w:r w:rsidR="00CE6CC3" w:rsidRPr="00B928DA">
        <w:rPr>
          <w:sz w:val="24"/>
        </w:rPr>
        <w:t xml:space="preserve">as an average of both the </w:t>
      </w:r>
      <w:r w:rsidR="00003AEF" w:rsidRPr="00B928DA">
        <w:rPr>
          <w:sz w:val="24"/>
        </w:rPr>
        <w:t xml:space="preserve">simulated </w:t>
      </w:r>
      <w:r w:rsidR="00CE6CC3" w:rsidRPr="00B928DA">
        <w:rPr>
          <w:sz w:val="24"/>
        </w:rPr>
        <w:t>survey and biomasses</w:t>
      </w:r>
      <w:r w:rsidR="008E2BBA" w:rsidRPr="00B928DA">
        <w:rPr>
          <w:sz w:val="24"/>
        </w:rPr>
        <w:t xml:space="preserve"> predicted by the stock assessment</w:t>
      </w:r>
      <w:r w:rsidR="00CE6CC3" w:rsidRPr="00B928DA">
        <w:rPr>
          <w:sz w:val="24"/>
        </w:rPr>
        <w:t>, weighted by their variances.</w:t>
      </w:r>
    </w:p>
    <w:p w14:paraId="4075735A" w14:textId="77777777" w:rsidR="005C5252" w:rsidRPr="00B928DA" w:rsidRDefault="005C5252" w:rsidP="00835241">
      <w:pPr>
        <w:tabs>
          <w:tab w:val="num" w:pos="1418"/>
        </w:tabs>
        <w:rPr>
          <w:sz w:val="24"/>
        </w:rPr>
      </w:pPr>
    </w:p>
    <w:p w14:paraId="74D71105" w14:textId="77777777" w:rsidR="005C5252" w:rsidRPr="00B928DA" w:rsidRDefault="005C5252" w:rsidP="00835241">
      <w:pPr>
        <w:tabs>
          <w:tab w:val="num" w:pos="1418"/>
        </w:tabs>
        <w:rPr>
          <w:sz w:val="24"/>
        </w:rPr>
      </w:pPr>
    </w:p>
    <w:p w14:paraId="79B4D809" w14:textId="77777777" w:rsidR="00E42A34" w:rsidRPr="00B928DA" w:rsidRDefault="00E42A34" w:rsidP="00835241">
      <w:pPr>
        <w:pStyle w:val="Heading4"/>
        <w:tabs>
          <w:tab w:val="clear" w:pos="0"/>
          <w:tab w:val="num" w:pos="1418"/>
        </w:tabs>
        <w:ind w:left="0" w:firstLine="0"/>
        <w:rPr>
          <w:sz w:val="24"/>
        </w:rPr>
      </w:pPr>
      <w:bookmarkStart w:id="108" w:name="__RefHeading__12273_1419943047"/>
      <w:bookmarkStart w:id="109" w:name="_Toc418613318"/>
      <w:bookmarkStart w:id="110" w:name="_Ref422318345"/>
      <w:bookmarkStart w:id="111" w:name="_Ref422318769"/>
      <w:bookmarkStart w:id="112" w:name="_Toc478053335"/>
      <w:bookmarkEnd w:id="108"/>
      <w:r w:rsidRPr="00B928DA">
        <w:rPr>
          <w:sz w:val="24"/>
        </w:rPr>
        <w:t>Determine the quota using the Harvest Control Rule (HCR)</w:t>
      </w:r>
      <w:bookmarkEnd w:id="109"/>
      <w:bookmarkEnd w:id="110"/>
      <w:bookmarkEnd w:id="111"/>
      <w:bookmarkEnd w:id="112"/>
    </w:p>
    <w:p w14:paraId="722983E7" w14:textId="5619A4F4" w:rsidR="00F03BA8" w:rsidRPr="00B928DA" w:rsidRDefault="00F03BA8" w:rsidP="00835241">
      <w:pPr>
        <w:tabs>
          <w:tab w:val="num" w:pos="1418"/>
        </w:tabs>
        <w:rPr>
          <w:sz w:val="24"/>
          <w:szCs w:val="21"/>
        </w:rPr>
      </w:pPr>
      <w:r w:rsidRPr="00B928DA">
        <w:rPr>
          <w:sz w:val="24"/>
        </w:rPr>
        <w:t>(</w:t>
      </w:r>
      <w:r w:rsidRPr="00B928DA">
        <w:rPr>
          <w:sz w:val="24"/>
          <w:szCs w:val="21"/>
        </w:rPr>
        <w:t xml:space="preserve">See </w:t>
      </w:r>
      <w:r w:rsidRPr="00B928DA">
        <w:rPr>
          <w:sz w:val="24"/>
          <w:szCs w:val="21"/>
        </w:rPr>
        <w:fldChar w:fldCharType="begin"/>
      </w:r>
      <w:r w:rsidRPr="00B928DA">
        <w:rPr>
          <w:sz w:val="24"/>
          <w:szCs w:val="21"/>
        </w:rPr>
        <w:instrText xml:space="preserve"> REF _Ref456366958 \w \h </w:instrText>
      </w:r>
      <w:r w:rsidR="00B928DA">
        <w:rPr>
          <w:sz w:val="24"/>
          <w:szCs w:val="21"/>
        </w:rPr>
        <w:instrText xml:space="preserve"> \* MERGEFORMAT </w:instrText>
      </w:r>
      <w:r w:rsidRPr="00B928DA">
        <w:rPr>
          <w:sz w:val="24"/>
          <w:szCs w:val="21"/>
        </w:rPr>
      </w:r>
      <w:r w:rsidRPr="00B928DA">
        <w:rPr>
          <w:sz w:val="24"/>
          <w:szCs w:val="21"/>
        </w:rPr>
        <w:fldChar w:fldCharType="separate"/>
      </w:r>
      <w:r w:rsidR="00BE5096">
        <w:rPr>
          <w:sz w:val="24"/>
          <w:szCs w:val="21"/>
        </w:rPr>
        <w:t xml:space="preserve">3.2.1 </w:t>
      </w:r>
      <w:r w:rsidRPr="00B928DA">
        <w:rPr>
          <w:sz w:val="24"/>
          <w:szCs w:val="21"/>
        </w:rPr>
        <w:fldChar w:fldCharType="end"/>
      </w:r>
      <w:r w:rsidRPr="00B928DA">
        <w:rPr>
          <w:sz w:val="24"/>
          <w:szCs w:val="21"/>
        </w:rPr>
        <w:fldChar w:fldCharType="begin"/>
      </w:r>
      <w:r w:rsidRPr="00B928DA">
        <w:rPr>
          <w:sz w:val="24"/>
          <w:szCs w:val="21"/>
        </w:rPr>
        <w:instrText xml:space="preserve"> REF _Ref456366958 \h </w:instrText>
      </w:r>
      <w:r w:rsidR="00B928DA">
        <w:rPr>
          <w:sz w:val="24"/>
          <w:szCs w:val="21"/>
        </w:rPr>
        <w:instrText xml:space="preserve"> \* MERGEFORMAT </w:instrText>
      </w:r>
      <w:r w:rsidRPr="00B928DA">
        <w:rPr>
          <w:sz w:val="24"/>
          <w:szCs w:val="21"/>
        </w:rPr>
      </w:r>
      <w:r w:rsidRPr="00B928DA">
        <w:rPr>
          <w:sz w:val="24"/>
          <w:szCs w:val="21"/>
        </w:rPr>
        <w:fldChar w:fldCharType="separate"/>
      </w:r>
      <w:r w:rsidR="00BE5096" w:rsidRPr="00BE5096">
        <w:rPr>
          <w:sz w:val="24"/>
        </w:rPr>
        <w:t>Step 9: Configure the strategies</w:t>
      </w:r>
      <w:r w:rsidRPr="00B928DA">
        <w:rPr>
          <w:sz w:val="24"/>
          <w:szCs w:val="21"/>
        </w:rPr>
        <w:fldChar w:fldCharType="end"/>
      </w:r>
      <w:r w:rsidRPr="00B928DA">
        <w:rPr>
          <w:sz w:val="24"/>
          <w:szCs w:val="21"/>
        </w:rPr>
        <w:t>)</w:t>
      </w:r>
    </w:p>
    <w:p w14:paraId="5CBABAB6" w14:textId="77777777" w:rsidR="00F03BA8" w:rsidRPr="00B928DA" w:rsidRDefault="00F03BA8" w:rsidP="00835241">
      <w:pPr>
        <w:tabs>
          <w:tab w:val="num" w:pos="1418"/>
        </w:tabs>
        <w:rPr>
          <w:sz w:val="24"/>
          <w:szCs w:val="21"/>
        </w:rPr>
      </w:pPr>
    </w:p>
    <w:p w14:paraId="29D0CEC7" w14:textId="7759B530" w:rsidR="00E42A34" w:rsidRPr="00B928DA" w:rsidRDefault="007950C4" w:rsidP="00B928DA">
      <w:pPr>
        <w:pStyle w:val="DefaultLTHintergrundobjekte"/>
        <w:tabs>
          <w:tab w:val="num" w:pos="1418"/>
        </w:tabs>
        <w:autoSpaceDE/>
        <w:spacing w:line="276" w:lineRule="auto"/>
        <w:textAlignment w:val="baseline"/>
        <w:rPr>
          <w:rFonts w:ascii="Calibri" w:hAnsi="Calibri"/>
        </w:rPr>
      </w:pPr>
      <w:r w:rsidRPr="00B928DA">
        <w:rPr>
          <w:rFonts w:ascii="Calibri" w:hAnsi="Calibri"/>
        </w:rPr>
        <w:t xml:space="preserve">A quota is determined by multiplying assessed stock size (above) by a </w:t>
      </w:r>
      <w:r w:rsidR="00957884" w:rsidRPr="00B928DA">
        <w:rPr>
          <w:rFonts w:ascii="Calibri" w:hAnsi="Calibri"/>
        </w:rPr>
        <w:t xml:space="preserve">landings </w:t>
      </w:r>
      <w:r w:rsidRPr="00B928DA">
        <w:rPr>
          <w:rFonts w:ascii="Calibri" w:hAnsi="Calibri"/>
        </w:rPr>
        <w:t xml:space="preserve">mortality rate.  </w:t>
      </w:r>
      <w:r w:rsidR="00957884" w:rsidRPr="00B928DA">
        <w:rPr>
          <w:rFonts w:ascii="Calibri" w:hAnsi="Calibri"/>
        </w:rPr>
        <w:t>H</w:t>
      </w:r>
      <w:r w:rsidR="00E42A34" w:rsidRPr="00B928DA">
        <w:rPr>
          <w:rFonts w:ascii="Calibri" w:hAnsi="Calibri"/>
        </w:rPr>
        <w:t xml:space="preserve">arvest control </w:t>
      </w:r>
      <w:r w:rsidR="00B77B29" w:rsidRPr="00B928DA">
        <w:rPr>
          <w:rFonts w:ascii="Calibri" w:hAnsi="Calibri"/>
        </w:rPr>
        <w:t>rule</w:t>
      </w:r>
      <w:r w:rsidR="00957884" w:rsidRPr="00B928DA">
        <w:rPr>
          <w:rFonts w:ascii="Calibri" w:hAnsi="Calibri"/>
        </w:rPr>
        <w:t>s</w:t>
      </w:r>
      <w:r w:rsidR="00B77B29" w:rsidRPr="00B928DA">
        <w:rPr>
          <w:rFonts w:ascii="Calibri" w:hAnsi="Calibri"/>
        </w:rPr>
        <w:t xml:space="preserve"> </w:t>
      </w:r>
      <w:r w:rsidR="00E42A34" w:rsidRPr="00B928DA">
        <w:rPr>
          <w:rFonts w:ascii="Calibri" w:hAnsi="Calibri"/>
        </w:rPr>
        <w:t xml:space="preserve">define the instantaneous </w:t>
      </w:r>
      <w:r w:rsidR="00957884" w:rsidRPr="00B928DA">
        <w:rPr>
          <w:rFonts w:ascii="Calibri" w:hAnsi="Calibri"/>
        </w:rPr>
        <w:t xml:space="preserve">landings </w:t>
      </w:r>
      <w:r w:rsidR="00E42A34" w:rsidRPr="00B928DA">
        <w:rPr>
          <w:rFonts w:ascii="Calibri" w:hAnsi="Calibri"/>
        </w:rPr>
        <w:t xml:space="preserve">mortality </w:t>
      </w:r>
      <w:r w:rsidR="0070244B">
        <w:rPr>
          <w:rFonts w:ascii="Calibri" w:hAnsi="Calibri"/>
        </w:rPr>
        <w:t xml:space="preserve">(given as Target Fishing Mortality in </w:t>
      </w:r>
      <w:r w:rsidR="0070244B">
        <w:rPr>
          <w:rFonts w:ascii="Calibri" w:hAnsi="Calibri"/>
        </w:rPr>
        <w:fldChar w:fldCharType="begin"/>
      </w:r>
      <w:r w:rsidR="0070244B">
        <w:rPr>
          <w:rFonts w:ascii="Calibri" w:hAnsi="Calibri"/>
        </w:rPr>
        <w:instrText xml:space="preserve"> REF _Ref482709247 \h  \* MERGEFORMAT </w:instrText>
      </w:r>
      <w:r w:rsidR="0070244B">
        <w:rPr>
          <w:rFonts w:ascii="Calibri" w:hAnsi="Calibri"/>
        </w:rPr>
      </w:r>
      <w:r w:rsidR="0070244B">
        <w:rPr>
          <w:rFonts w:ascii="Calibri" w:hAnsi="Calibri"/>
        </w:rPr>
        <w:fldChar w:fldCharType="separate"/>
      </w:r>
      <w:r w:rsidR="00BE5096" w:rsidRPr="00BE5096">
        <w:rPr>
          <w:rFonts w:ascii="Calibri" w:hAnsi="Calibri"/>
        </w:rPr>
        <w:t>Figure 2.4</w:t>
      </w:r>
      <w:r w:rsidR="0070244B">
        <w:rPr>
          <w:rFonts w:ascii="Calibri" w:hAnsi="Calibri"/>
        </w:rPr>
        <w:fldChar w:fldCharType="end"/>
      </w:r>
      <w:r w:rsidR="0070244B">
        <w:rPr>
          <w:rFonts w:ascii="Calibri" w:hAnsi="Calibri"/>
        </w:rPr>
        <w:t xml:space="preserve"> &amp; </w:t>
      </w:r>
      <w:r w:rsidR="0070244B">
        <w:rPr>
          <w:rFonts w:ascii="Calibri" w:hAnsi="Calibri"/>
        </w:rPr>
        <w:fldChar w:fldCharType="begin"/>
      </w:r>
      <w:r w:rsidR="0070244B">
        <w:rPr>
          <w:rFonts w:ascii="Calibri" w:hAnsi="Calibri"/>
        </w:rPr>
        <w:instrText xml:space="preserve"> REF _Ref471138530 \h  \* MERGEFORMAT </w:instrText>
      </w:r>
      <w:r w:rsidR="0070244B">
        <w:rPr>
          <w:rFonts w:ascii="Calibri" w:hAnsi="Calibri"/>
        </w:rPr>
      </w:r>
      <w:r w:rsidR="0070244B">
        <w:rPr>
          <w:rFonts w:ascii="Calibri" w:hAnsi="Calibri"/>
        </w:rPr>
        <w:fldChar w:fldCharType="separate"/>
      </w:r>
      <w:r w:rsidR="00BE5096" w:rsidRPr="00BE5096">
        <w:rPr>
          <w:rFonts w:ascii="Calibri" w:hAnsi="Calibri"/>
        </w:rPr>
        <w:t>Figure 2.5</w:t>
      </w:r>
      <w:r w:rsidR="0070244B">
        <w:rPr>
          <w:rFonts w:ascii="Calibri" w:hAnsi="Calibri"/>
        </w:rPr>
        <w:fldChar w:fldCharType="end"/>
      </w:r>
      <w:r w:rsidR="0070244B">
        <w:rPr>
          <w:rFonts w:ascii="Calibri" w:hAnsi="Calibri"/>
        </w:rPr>
        <w:t xml:space="preserve">) </w:t>
      </w:r>
      <w:r w:rsidR="00E42A34" w:rsidRPr="00B928DA">
        <w:rPr>
          <w:rFonts w:ascii="Calibri" w:hAnsi="Calibri"/>
        </w:rPr>
        <w:t xml:space="preserve">to be applied to a functional group at a given level of biomass of either (i) the target functional group in the case of a Target HCR, or (ii) a different functional group in the case of a Conservation HCR (see </w:t>
      </w:r>
      <w:r w:rsidR="008961FC" w:rsidRPr="00B928DA">
        <w:rPr>
          <w:rFonts w:ascii="Calibri" w:hAnsi="Calibri"/>
        </w:rPr>
        <w:t>below</w:t>
      </w:r>
      <w:r w:rsidR="00E42A34" w:rsidRPr="00B928DA">
        <w:rPr>
          <w:rFonts w:ascii="Calibri" w:hAnsi="Calibri"/>
        </w:rPr>
        <w:t xml:space="preserve"> for detail). An example Target HCR can be seen in Figure </w:t>
      </w:r>
      <w:r w:rsidR="00E22F91" w:rsidRPr="00B928DA">
        <w:rPr>
          <w:rFonts w:ascii="Calibri" w:hAnsi="Calibri"/>
        </w:rPr>
        <w:t>2.</w:t>
      </w:r>
      <w:r w:rsidR="00E42A34" w:rsidRPr="00B928DA">
        <w:rPr>
          <w:rFonts w:ascii="Calibri" w:hAnsi="Calibri"/>
        </w:rPr>
        <w:t>4.</w:t>
      </w:r>
    </w:p>
    <w:p w14:paraId="4A99655C" w14:textId="136EE630" w:rsidR="00E42A34" w:rsidRDefault="00E42A34" w:rsidP="00835241">
      <w:pPr>
        <w:tabs>
          <w:tab w:val="num" w:pos="1418"/>
        </w:tabs>
        <w:jc w:val="left"/>
      </w:pPr>
    </w:p>
    <w:p w14:paraId="5D95A3C4" w14:textId="01196596" w:rsidR="004700E4" w:rsidRDefault="00C821EB" w:rsidP="00B928DA">
      <w:pPr>
        <w:pStyle w:val="Caption"/>
        <w:tabs>
          <w:tab w:val="num" w:pos="1418"/>
        </w:tabs>
        <w:jc w:val="left"/>
      </w:pPr>
      <w:r w:rsidRPr="00C821EB">
        <w:rPr>
          <w:noProof/>
          <w:lang w:eastAsia="en-GB" w:bidi="ar-SA"/>
        </w:rPr>
        <w:t xml:space="preserve"> </w:t>
      </w:r>
      <w:r>
        <w:rPr>
          <w:noProof/>
          <w:lang w:eastAsia="en-GB" w:bidi="ar-SA"/>
        </w:rPr>
        <w:drawing>
          <wp:inline distT="0" distB="0" distL="0" distR="0" wp14:anchorId="09770103" wp14:editId="38D011DC">
            <wp:extent cx="5773479" cy="24872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954" t="8854" r="2686" b="52059"/>
                    <a:stretch/>
                  </pic:blipFill>
                  <pic:spPr bwMode="auto">
                    <a:xfrm>
                      <a:off x="0" y="0"/>
                      <a:ext cx="5774976" cy="2487940"/>
                    </a:xfrm>
                    <a:prstGeom prst="rect">
                      <a:avLst/>
                    </a:prstGeom>
                    <a:ln>
                      <a:noFill/>
                    </a:ln>
                    <a:extLst>
                      <a:ext uri="{53640926-AAD7-44D8-BBD7-CCE9431645EC}">
                        <a14:shadowObscured xmlns:a14="http://schemas.microsoft.com/office/drawing/2010/main"/>
                      </a:ext>
                    </a:extLst>
                  </pic:spPr>
                </pic:pic>
              </a:graphicData>
            </a:graphic>
          </wp:inline>
        </w:drawing>
      </w:r>
    </w:p>
    <w:p w14:paraId="79D255AE" w14:textId="35C25DCF" w:rsidR="00516999" w:rsidRPr="00ED4B21" w:rsidRDefault="00516999" w:rsidP="00835241">
      <w:pPr>
        <w:pStyle w:val="Figure"/>
        <w:tabs>
          <w:tab w:val="num" w:pos="1418"/>
        </w:tabs>
        <w:rPr>
          <w:i w:val="0"/>
        </w:rPr>
      </w:pPr>
      <w:bookmarkStart w:id="113" w:name="_Ref482709247"/>
      <w:r w:rsidRPr="00D13300">
        <w:rPr>
          <w:b/>
          <w:i w:val="0"/>
        </w:rPr>
        <w:t xml:space="preserve">Figure </w:t>
      </w:r>
      <w:r w:rsidR="00E22F91">
        <w:rPr>
          <w:b/>
          <w:i w:val="0"/>
        </w:rPr>
        <w:t>2.</w:t>
      </w:r>
      <w:r w:rsidR="00360756" w:rsidRPr="00D13300">
        <w:rPr>
          <w:b/>
          <w:i w:val="0"/>
        </w:rPr>
        <w:fldChar w:fldCharType="begin"/>
      </w:r>
      <w:r w:rsidR="00652FEF" w:rsidRPr="00D13300">
        <w:rPr>
          <w:b/>
          <w:i w:val="0"/>
        </w:rPr>
        <w:instrText xml:space="preserve"> SEQ "Figure" \*Arabic </w:instrText>
      </w:r>
      <w:r w:rsidR="00360756" w:rsidRPr="00D13300">
        <w:rPr>
          <w:b/>
          <w:i w:val="0"/>
        </w:rPr>
        <w:fldChar w:fldCharType="separate"/>
      </w:r>
      <w:r w:rsidR="00BE5096">
        <w:rPr>
          <w:b/>
          <w:i w:val="0"/>
          <w:noProof/>
        </w:rPr>
        <w:t>4</w:t>
      </w:r>
      <w:r w:rsidR="00360756" w:rsidRPr="00D13300">
        <w:rPr>
          <w:b/>
          <w:i w:val="0"/>
          <w:noProof/>
        </w:rPr>
        <w:fldChar w:fldCharType="end"/>
      </w:r>
      <w:bookmarkEnd w:id="113"/>
      <w:r w:rsidR="00ED4B21" w:rsidRPr="00D13300">
        <w:rPr>
          <w:b/>
          <w:i w:val="0"/>
          <w:noProof/>
        </w:rPr>
        <w:t>.</w:t>
      </w:r>
      <w:r w:rsidRPr="00ED4B21">
        <w:rPr>
          <w:i w:val="0"/>
        </w:rPr>
        <w:t xml:space="preserve"> Example harvest control rule</w:t>
      </w:r>
    </w:p>
    <w:p w14:paraId="2065087B" w14:textId="77777777" w:rsidR="00E42A34" w:rsidRPr="00B928DA" w:rsidRDefault="00E42A34" w:rsidP="00B928DA">
      <w:pPr>
        <w:pStyle w:val="Revision"/>
        <w:widowControl w:val="0"/>
        <w:tabs>
          <w:tab w:val="num" w:pos="1418"/>
        </w:tabs>
        <w:spacing w:line="276" w:lineRule="auto"/>
        <w:textAlignment w:val="baseline"/>
        <w:rPr>
          <w:rFonts w:ascii="Calibri" w:hAnsi="Calibri"/>
          <w:szCs w:val="24"/>
        </w:rPr>
      </w:pPr>
    </w:p>
    <w:p w14:paraId="5F030CA1" w14:textId="4C003DBA" w:rsidR="00E42A34" w:rsidRPr="00B928DA" w:rsidRDefault="00E42A34" w:rsidP="00835241">
      <w:pPr>
        <w:tabs>
          <w:tab w:val="num" w:pos="1418"/>
        </w:tabs>
        <w:jc w:val="left"/>
        <w:rPr>
          <w:sz w:val="24"/>
        </w:rPr>
      </w:pPr>
      <w:r w:rsidRPr="00B928DA">
        <w:rPr>
          <w:sz w:val="24"/>
        </w:rPr>
        <w:t xml:space="preserve">A quota is determined for each functional group that has an HCR. To do this the biomass </w:t>
      </w:r>
      <w:r w:rsidR="0091454D" w:rsidRPr="00B928DA">
        <w:rPr>
          <w:sz w:val="24"/>
        </w:rPr>
        <w:t xml:space="preserve">estimated from the stock assessment </w:t>
      </w:r>
      <w:r w:rsidRPr="00B928DA">
        <w:rPr>
          <w:sz w:val="24"/>
        </w:rPr>
        <w:t xml:space="preserve">is used to determine the instantaneous </w:t>
      </w:r>
      <w:r w:rsidR="00957884" w:rsidRPr="00B928DA">
        <w:rPr>
          <w:sz w:val="24"/>
        </w:rPr>
        <w:t xml:space="preserve">landings </w:t>
      </w:r>
      <w:r w:rsidRPr="00B928DA">
        <w:rPr>
          <w:sz w:val="24"/>
        </w:rPr>
        <w:t>mortality rate, F (Equation 4)</w:t>
      </w:r>
      <w:r w:rsidRPr="00B928DA">
        <w:rPr>
          <w:rStyle w:val="CommentReference"/>
          <w:sz w:val="18"/>
        </w:rPr>
        <w:t xml:space="preserve"> </w:t>
      </w:r>
      <w:r w:rsidRPr="00B928DA">
        <w:rPr>
          <w:sz w:val="24"/>
        </w:rPr>
        <w:t>where B</w:t>
      </w:r>
      <w:r w:rsidRPr="00B928DA">
        <w:rPr>
          <w:sz w:val="24"/>
          <w:vertAlign w:val="subscript"/>
        </w:rPr>
        <w:t>i</w:t>
      </w:r>
      <w:r w:rsidRPr="00B928DA">
        <w:rPr>
          <w:sz w:val="24"/>
        </w:rPr>
        <w:t xml:space="preserve"> is the Biomass for functional group i, B</w:t>
      </w:r>
      <w:r w:rsidRPr="00B928DA">
        <w:rPr>
          <w:sz w:val="24"/>
          <w:vertAlign w:val="superscript"/>
        </w:rPr>
        <w:t>min</w:t>
      </w:r>
      <w:r w:rsidRPr="00B928DA">
        <w:rPr>
          <w:sz w:val="24"/>
        </w:rPr>
        <w:t xml:space="preserve"> is the </w:t>
      </w:r>
      <w:r w:rsidRPr="00B928DA">
        <w:rPr>
          <w:sz w:val="24"/>
        </w:rPr>
        <w:lastRenderedPageBreak/>
        <w:t>biomass at which the F from the HCR reads zero and B</w:t>
      </w:r>
      <w:r w:rsidRPr="00B928DA">
        <w:rPr>
          <w:sz w:val="24"/>
          <w:vertAlign w:val="superscript"/>
        </w:rPr>
        <w:t>max</w:t>
      </w:r>
      <w:r w:rsidRPr="00B928DA">
        <w:rPr>
          <w:sz w:val="24"/>
        </w:rPr>
        <w:t xml:space="preserve"> is the Biomass at which the F is equal to F</w:t>
      </w:r>
      <w:r w:rsidRPr="00B928DA">
        <w:rPr>
          <w:sz w:val="24"/>
          <w:vertAlign w:val="superscript"/>
        </w:rPr>
        <w:t>max</w:t>
      </w:r>
      <w:r w:rsidRPr="00B928DA">
        <w:rPr>
          <w:sz w:val="24"/>
          <w:vertAlign w:val="subscript"/>
        </w:rPr>
        <w:t>i</w:t>
      </w:r>
      <w:r w:rsidRPr="00B928DA">
        <w:rPr>
          <w:sz w:val="24"/>
        </w:rPr>
        <w:t>, the maximum F). This F is then converted into a quota, by multiplying it by B</w:t>
      </w:r>
      <w:r w:rsidRPr="00B928DA">
        <w:rPr>
          <w:sz w:val="24"/>
          <w:vertAlign w:val="subscript"/>
        </w:rPr>
        <w:t>i</w:t>
      </w:r>
      <w:r w:rsidRPr="00B928DA">
        <w:rPr>
          <w:sz w:val="24"/>
        </w:rPr>
        <w:t xml:space="preserve">. A further step is required to obtain </w:t>
      </w:r>
      <w:r w:rsidR="005168E5" w:rsidRPr="00B928DA">
        <w:rPr>
          <w:sz w:val="24"/>
        </w:rPr>
        <w:t xml:space="preserve">each fleets quota of </w:t>
      </w:r>
      <w:r w:rsidRPr="00B928DA">
        <w:rPr>
          <w:sz w:val="24"/>
        </w:rPr>
        <w:t>th</w:t>
      </w:r>
      <w:r w:rsidR="005168E5" w:rsidRPr="00B928DA">
        <w:rPr>
          <w:sz w:val="24"/>
        </w:rPr>
        <w:t>e</w:t>
      </w:r>
      <w:r w:rsidRPr="00B928DA">
        <w:rPr>
          <w:sz w:val="24"/>
        </w:rPr>
        <w:t xml:space="preserve"> functional group; multiply the </w:t>
      </w:r>
      <w:r w:rsidR="005168E5" w:rsidRPr="00B928DA">
        <w:rPr>
          <w:sz w:val="24"/>
        </w:rPr>
        <w:t>functional group</w:t>
      </w:r>
      <w:r w:rsidR="008961FC" w:rsidRPr="00B928DA">
        <w:rPr>
          <w:sz w:val="24"/>
        </w:rPr>
        <w:t>’</w:t>
      </w:r>
      <w:r w:rsidR="005168E5" w:rsidRPr="00B928DA">
        <w:rPr>
          <w:sz w:val="24"/>
        </w:rPr>
        <w:t xml:space="preserve">s </w:t>
      </w:r>
      <w:r w:rsidRPr="00B928DA">
        <w:rPr>
          <w:sz w:val="24"/>
        </w:rPr>
        <w:t>quota by the proportion of the quota each fleet obtains. These proportions are configurable by the user</w:t>
      </w:r>
      <w:r w:rsidR="00494F2A" w:rsidRPr="00B928DA">
        <w:rPr>
          <w:sz w:val="24"/>
        </w:rPr>
        <w:t xml:space="preserve"> (see </w:t>
      </w:r>
      <w:r w:rsidR="00F03BA8" w:rsidRPr="00B928DA">
        <w:rPr>
          <w:sz w:val="24"/>
        </w:rPr>
        <w:fldChar w:fldCharType="begin"/>
      </w:r>
      <w:r w:rsidR="00F03BA8" w:rsidRPr="00B928DA">
        <w:rPr>
          <w:sz w:val="24"/>
        </w:rPr>
        <w:instrText xml:space="preserve"> REF _Ref456368340 \n \h </w:instrText>
      </w:r>
      <w:r w:rsidR="00B928DA">
        <w:rPr>
          <w:sz w:val="24"/>
        </w:rPr>
        <w:instrText xml:space="preserve"> \* MERGEFORMAT </w:instrText>
      </w:r>
      <w:r w:rsidR="00F03BA8" w:rsidRPr="00B928DA">
        <w:rPr>
          <w:sz w:val="24"/>
        </w:rPr>
      </w:r>
      <w:r w:rsidR="00F03BA8" w:rsidRPr="00B928DA">
        <w:rPr>
          <w:sz w:val="24"/>
        </w:rPr>
        <w:fldChar w:fldCharType="separate"/>
      </w:r>
      <w:r w:rsidR="00BE5096">
        <w:rPr>
          <w:sz w:val="24"/>
        </w:rPr>
        <w:t xml:space="preserve">3.2.7 </w:t>
      </w:r>
      <w:r w:rsidR="00F03BA8" w:rsidRPr="00B928DA">
        <w:rPr>
          <w:sz w:val="24"/>
        </w:rPr>
        <w:fldChar w:fldCharType="end"/>
      </w:r>
      <w:r w:rsidR="00F03BA8" w:rsidRPr="00B928DA">
        <w:rPr>
          <w:sz w:val="24"/>
        </w:rPr>
        <w:fldChar w:fldCharType="begin"/>
      </w:r>
      <w:r w:rsidR="00F03BA8" w:rsidRPr="00B928DA">
        <w:rPr>
          <w:sz w:val="24"/>
        </w:rPr>
        <w:instrText xml:space="preserve"> REF _Ref456368340 \h </w:instrText>
      </w:r>
      <w:r w:rsidR="00B928DA">
        <w:rPr>
          <w:sz w:val="24"/>
        </w:rPr>
        <w:instrText xml:space="preserve"> \* MERGEFORMAT </w:instrText>
      </w:r>
      <w:r w:rsidR="00F03BA8" w:rsidRPr="00B928DA">
        <w:rPr>
          <w:sz w:val="24"/>
        </w:rPr>
      </w:r>
      <w:r w:rsidR="00F03BA8" w:rsidRPr="00B928DA">
        <w:rPr>
          <w:sz w:val="24"/>
        </w:rPr>
        <w:fldChar w:fldCharType="separate"/>
      </w:r>
      <w:r w:rsidR="00BE5096" w:rsidRPr="00BE5096">
        <w:rPr>
          <w:sz w:val="24"/>
        </w:rPr>
        <w:t>Step 14: Setting the quota shares</w:t>
      </w:r>
      <w:r w:rsidR="00F03BA8" w:rsidRPr="00B928DA">
        <w:rPr>
          <w:sz w:val="24"/>
        </w:rPr>
        <w:fldChar w:fldCharType="end"/>
      </w:r>
      <w:r w:rsidR="00494F2A" w:rsidRPr="00B928DA">
        <w:rPr>
          <w:sz w:val="24"/>
        </w:rPr>
        <w:t>)</w:t>
      </w:r>
      <w:r w:rsidRPr="00B928DA">
        <w:rPr>
          <w:sz w:val="24"/>
        </w:rPr>
        <w:t xml:space="preserve"> but the default values are taken from the proportions of the total landings each fleet lands in </w:t>
      </w:r>
      <w:r w:rsidR="002B0D0B" w:rsidRPr="00B928DA">
        <w:rPr>
          <w:sz w:val="24"/>
        </w:rPr>
        <w:t>the final time step of the hindcast</w:t>
      </w:r>
      <w:r w:rsidRPr="00B928DA">
        <w:rPr>
          <w:sz w:val="24"/>
        </w:rPr>
        <w:t>.</w:t>
      </w:r>
    </w:p>
    <w:p w14:paraId="1308744D" w14:textId="77777777" w:rsidR="00E42A34" w:rsidRDefault="00E42A34" w:rsidP="00835241">
      <w:pPr>
        <w:tabs>
          <w:tab w:val="num" w:pos="1418"/>
        </w:tabs>
        <w:jc w:val="left"/>
      </w:pPr>
    </w:p>
    <w:tbl>
      <w:tblPr>
        <w:tblW w:w="9854" w:type="dxa"/>
        <w:tblLayout w:type="fixed"/>
        <w:tblLook w:val="0000" w:firstRow="0" w:lastRow="0" w:firstColumn="0" w:lastColumn="0" w:noHBand="0" w:noVBand="0"/>
      </w:tblPr>
      <w:tblGrid>
        <w:gridCol w:w="8364"/>
        <w:gridCol w:w="1490"/>
      </w:tblGrid>
      <w:tr w:rsidR="00E42A34" w14:paraId="7741DC58" w14:textId="77777777" w:rsidTr="00BA77AB">
        <w:tc>
          <w:tcPr>
            <w:tcW w:w="8364" w:type="dxa"/>
            <w:shd w:val="clear" w:color="auto" w:fill="auto"/>
            <w:vAlign w:val="center"/>
          </w:tcPr>
          <w:p w14:paraId="46627275" w14:textId="77777777" w:rsidR="00E42A34" w:rsidRDefault="002F719A" w:rsidP="00835241">
            <w:pPr>
              <w:pStyle w:val="Standard"/>
              <w:tabs>
                <w:tab w:val="num" w:pos="1418"/>
              </w:tabs>
              <w:snapToGrid w:val="0"/>
              <w:jc w:val="center"/>
            </w:pPr>
            <m:oMathPara>
              <m:oMath>
                <m:sSub>
                  <m:sSubPr>
                    <m:ctrlPr>
                      <w:rPr>
                        <w:rFonts w:ascii="Cambria Math" w:hAnsi="Cambria Math"/>
                        <w:i/>
                        <w:noProof/>
                        <w:lang w:eastAsia="en-GB" w:bidi="ar-SA"/>
                      </w:rPr>
                    </m:ctrlPr>
                  </m:sSubPr>
                  <m:e>
                    <m:r>
                      <w:rPr>
                        <w:rFonts w:ascii="Cambria Math" w:hAnsi="Cambria Math"/>
                        <w:noProof/>
                        <w:lang w:eastAsia="en-GB" w:bidi="ar-SA"/>
                      </w:rPr>
                      <m:t>F</m:t>
                    </m:r>
                  </m:e>
                  <m:sub>
                    <m:r>
                      <w:rPr>
                        <w:rFonts w:ascii="Cambria Math" w:hAnsi="Cambria Math"/>
                        <w:noProof/>
                        <w:lang w:eastAsia="en-GB" w:bidi="ar-SA"/>
                      </w:rPr>
                      <m:t>i</m:t>
                    </m:r>
                  </m:sub>
                </m:sSub>
                <m:r>
                  <w:rPr>
                    <w:rFonts w:ascii="Cambria Math" w:hAnsi="Cambria Math"/>
                    <w:noProof/>
                    <w:lang w:eastAsia="en-GB" w:bidi="ar-SA"/>
                  </w:rPr>
                  <m:t>=</m:t>
                </m:r>
                <m:d>
                  <m:dPr>
                    <m:begChr m:val="{"/>
                    <m:endChr m:val=""/>
                    <m:ctrlPr>
                      <w:rPr>
                        <w:rFonts w:ascii="Cambria Math" w:hAnsi="Cambria Math"/>
                        <w:i/>
                        <w:noProof/>
                        <w:lang w:eastAsia="en-GB" w:bidi="ar-SA"/>
                      </w:rPr>
                    </m:ctrlPr>
                  </m:dPr>
                  <m:e>
                    <m:m>
                      <m:mPr>
                        <m:mcs>
                          <m:mc>
                            <m:mcPr>
                              <m:count m:val="1"/>
                              <m:mcJc m:val="center"/>
                            </m:mcPr>
                          </m:mc>
                        </m:mcs>
                        <m:ctrlPr>
                          <w:rPr>
                            <w:rFonts w:ascii="Cambria Math" w:hAnsi="Cambria Math"/>
                            <w:i/>
                            <w:noProof/>
                            <w:lang w:eastAsia="en-GB" w:bidi="ar-SA"/>
                          </w:rPr>
                        </m:ctrlPr>
                      </m:mPr>
                      <m:mr>
                        <m:e>
                          <m:r>
                            <w:rPr>
                              <w:rFonts w:ascii="Cambria Math" w:hAnsi="Cambria Math"/>
                              <w:noProof/>
                              <w:lang w:eastAsia="en-GB" w:bidi="ar-SA"/>
                            </w:rPr>
                            <m:t>0</m:t>
                          </m:r>
                        </m:e>
                      </m:mr>
                      <m:mr>
                        <m:e>
                          <m:r>
                            <w:rPr>
                              <w:rFonts w:ascii="Cambria Math" w:hAnsi="Cambria Math"/>
                              <w:noProof/>
                              <w:lang w:eastAsia="en-GB" w:bidi="ar-SA"/>
                            </w:rPr>
                            <m:t>(</m:t>
                          </m:r>
                          <m:sSub>
                            <m:sSubPr>
                              <m:ctrlPr>
                                <w:rPr>
                                  <w:rFonts w:ascii="Cambria Math" w:hAnsi="Cambria Math"/>
                                  <w:i/>
                                  <w:noProof/>
                                  <w:lang w:eastAsia="en-GB" w:bidi="ar-SA"/>
                                </w:rPr>
                              </m:ctrlPr>
                            </m:sSubPr>
                            <m:e>
                              <m:r>
                                <w:rPr>
                                  <w:rFonts w:ascii="Cambria Math" w:hAnsi="Cambria Math"/>
                                  <w:noProof/>
                                  <w:lang w:eastAsia="en-GB" w:bidi="ar-SA"/>
                                </w:rPr>
                                <m:t>B</m:t>
                              </m:r>
                            </m:e>
                            <m:sub>
                              <m:r>
                                <w:rPr>
                                  <w:rFonts w:ascii="Cambria Math" w:hAnsi="Cambria Math"/>
                                  <w:noProof/>
                                  <w:lang w:eastAsia="en-GB" w:bidi="ar-SA"/>
                                </w:rPr>
                                <m:t>i</m:t>
                              </m:r>
                            </m:sub>
                          </m:sSub>
                          <m:r>
                            <w:rPr>
                              <w:rFonts w:ascii="Cambria Math" w:hAnsi="Cambria Math"/>
                              <w:noProof/>
                              <w:lang w:eastAsia="en-GB" w:bidi="ar-SA"/>
                            </w:rPr>
                            <m:t>-</m:t>
                          </m:r>
                          <m:sSubSup>
                            <m:sSubSupPr>
                              <m:ctrlPr>
                                <w:rPr>
                                  <w:rFonts w:ascii="Cambria Math" w:hAnsi="Cambria Math"/>
                                  <w:i/>
                                  <w:noProof/>
                                  <w:lang w:eastAsia="en-GB" w:bidi="ar-SA"/>
                                </w:rPr>
                              </m:ctrlPr>
                            </m:sSubSupPr>
                            <m:e>
                              <m:r>
                                <w:rPr>
                                  <w:rFonts w:ascii="Cambria Math" w:hAnsi="Cambria Math"/>
                                  <w:noProof/>
                                  <w:lang w:eastAsia="en-GB" w:bidi="ar-SA"/>
                                </w:rPr>
                                <m:t>B</m:t>
                              </m:r>
                            </m:e>
                            <m:sub>
                              <m:r>
                                <w:rPr>
                                  <w:rFonts w:ascii="Cambria Math" w:hAnsi="Cambria Math"/>
                                  <w:noProof/>
                                  <w:lang w:eastAsia="en-GB" w:bidi="ar-SA"/>
                                </w:rPr>
                                <m:t>i</m:t>
                              </m:r>
                            </m:sub>
                            <m:sup>
                              <m:r>
                                <w:rPr>
                                  <w:rFonts w:ascii="Cambria Math" w:hAnsi="Cambria Math"/>
                                  <w:noProof/>
                                  <w:lang w:eastAsia="en-GB" w:bidi="ar-SA"/>
                                </w:rPr>
                                <m:t>min</m:t>
                              </m:r>
                            </m:sup>
                          </m:sSubSup>
                          <m:r>
                            <w:rPr>
                              <w:rFonts w:ascii="Cambria Math" w:hAnsi="Cambria Math"/>
                              <w:noProof/>
                              <w:lang w:eastAsia="en-GB" w:bidi="ar-SA"/>
                            </w:rPr>
                            <m:t>)/(</m:t>
                          </m:r>
                          <m:sSubSup>
                            <m:sSubSupPr>
                              <m:ctrlPr>
                                <w:rPr>
                                  <w:rFonts w:ascii="Cambria Math" w:hAnsi="Cambria Math"/>
                                  <w:i/>
                                  <w:noProof/>
                                  <w:lang w:eastAsia="en-GB" w:bidi="ar-SA"/>
                                </w:rPr>
                              </m:ctrlPr>
                            </m:sSubSupPr>
                            <m:e>
                              <m:r>
                                <w:rPr>
                                  <w:rFonts w:ascii="Cambria Math" w:hAnsi="Cambria Math"/>
                                  <w:noProof/>
                                  <w:lang w:eastAsia="en-GB" w:bidi="ar-SA"/>
                                </w:rPr>
                                <m:t>B</m:t>
                              </m:r>
                            </m:e>
                            <m:sub>
                              <m:r>
                                <w:rPr>
                                  <w:rFonts w:ascii="Cambria Math" w:hAnsi="Cambria Math"/>
                                  <w:noProof/>
                                  <w:lang w:eastAsia="en-GB" w:bidi="ar-SA"/>
                                </w:rPr>
                                <m:t>i</m:t>
                              </m:r>
                            </m:sub>
                            <m:sup>
                              <m:r>
                                <w:rPr>
                                  <w:rFonts w:ascii="Cambria Math" w:hAnsi="Cambria Math"/>
                                  <w:noProof/>
                                  <w:lang w:eastAsia="en-GB" w:bidi="ar-SA"/>
                                </w:rPr>
                                <m:t>max</m:t>
                              </m:r>
                            </m:sup>
                          </m:sSubSup>
                          <m:r>
                            <w:rPr>
                              <w:rFonts w:ascii="Cambria Math" w:hAnsi="Cambria Math"/>
                              <w:noProof/>
                              <w:lang w:eastAsia="en-GB" w:bidi="ar-SA"/>
                            </w:rPr>
                            <m:t>-</m:t>
                          </m:r>
                          <m:sSubSup>
                            <m:sSubSupPr>
                              <m:ctrlPr>
                                <w:rPr>
                                  <w:rFonts w:ascii="Cambria Math" w:hAnsi="Cambria Math"/>
                                  <w:i/>
                                  <w:noProof/>
                                  <w:lang w:eastAsia="en-GB" w:bidi="ar-SA"/>
                                </w:rPr>
                              </m:ctrlPr>
                            </m:sSubSupPr>
                            <m:e>
                              <m:r>
                                <w:rPr>
                                  <w:rFonts w:ascii="Cambria Math" w:hAnsi="Cambria Math"/>
                                  <w:noProof/>
                                  <w:lang w:eastAsia="en-GB" w:bidi="ar-SA"/>
                                </w:rPr>
                                <m:t>B</m:t>
                              </m:r>
                            </m:e>
                            <m:sub>
                              <m:r>
                                <w:rPr>
                                  <w:rFonts w:ascii="Cambria Math" w:hAnsi="Cambria Math"/>
                                  <w:noProof/>
                                  <w:lang w:eastAsia="en-GB" w:bidi="ar-SA"/>
                                </w:rPr>
                                <m:t>i</m:t>
                              </m:r>
                            </m:sub>
                            <m:sup>
                              <m:r>
                                <w:rPr>
                                  <w:rFonts w:ascii="Cambria Math" w:hAnsi="Cambria Math"/>
                                  <w:noProof/>
                                  <w:lang w:eastAsia="en-GB" w:bidi="ar-SA"/>
                                </w:rPr>
                                <m:t>min</m:t>
                              </m:r>
                            </m:sup>
                          </m:sSubSup>
                          <m:r>
                            <w:rPr>
                              <w:rFonts w:ascii="Cambria Math" w:hAnsi="Cambria Math"/>
                              <w:noProof/>
                              <w:lang w:eastAsia="en-GB" w:bidi="ar-SA"/>
                            </w:rPr>
                            <m:t>)×</m:t>
                          </m:r>
                          <m:sSubSup>
                            <m:sSubSupPr>
                              <m:ctrlPr>
                                <w:rPr>
                                  <w:rFonts w:ascii="Cambria Math" w:hAnsi="Cambria Math"/>
                                  <w:i/>
                                  <w:noProof/>
                                  <w:lang w:eastAsia="en-GB" w:bidi="ar-SA"/>
                                </w:rPr>
                              </m:ctrlPr>
                            </m:sSubSupPr>
                            <m:e>
                              <m:r>
                                <w:rPr>
                                  <w:rFonts w:ascii="Cambria Math" w:hAnsi="Cambria Math"/>
                                  <w:noProof/>
                                  <w:lang w:eastAsia="en-GB" w:bidi="ar-SA"/>
                                </w:rPr>
                                <m:t>F</m:t>
                              </m:r>
                            </m:e>
                            <m:sub>
                              <m:r>
                                <w:rPr>
                                  <w:rFonts w:ascii="Cambria Math" w:hAnsi="Cambria Math"/>
                                  <w:noProof/>
                                  <w:lang w:eastAsia="en-GB" w:bidi="ar-SA"/>
                                </w:rPr>
                                <m:t>i</m:t>
                              </m:r>
                            </m:sub>
                            <m:sup>
                              <m:r>
                                <w:rPr>
                                  <w:rFonts w:ascii="Cambria Math" w:hAnsi="Cambria Math"/>
                                  <w:noProof/>
                                  <w:lang w:eastAsia="en-GB" w:bidi="ar-SA"/>
                                </w:rPr>
                                <m:t>max</m:t>
                              </m:r>
                            </m:sup>
                          </m:sSubSup>
                        </m:e>
                      </m:mr>
                      <m:mr>
                        <m:e>
                          <m:sSubSup>
                            <m:sSubSupPr>
                              <m:ctrlPr>
                                <w:rPr>
                                  <w:rFonts w:ascii="Cambria Math" w:hAnsi="Cambria Math"/>
                                  <w:i/>
                                  <w:noProof/>
                                  <w:lang w:eastAsia="en-GB" w:bidi="ar-SA"/>
                                </w:rPr>
                              </m:ctrlPr>
                            </m:sSubSupPr>
                            <m:e>
                              <m:r>
                                <w:rPr>
                                  <w:rFonts w:ascii="Cambria Math" w:hAnsi="Cambria Math"/>
                                  <w:noProof/>
                                  <w:lang w:eastAsia="en-GB" w:bidi="ar-SA"/>
                                </w:rPr>
                                <m:t>F</m:t>
                              </m:r>
                            </m:e>
                            <m:sub>
                              <m:r>
                                <w:rPr>
                                  <w:rFonts w:ascii="Cambria Math" w:hAnsi="Cambria Math"/>
                                  <w:noProof/>
                                  <w:lang w:eastAsia="en-GB" w:bidi="ar-SA"/>
                                </w:rPr>
                                <m:t>i</m:t>
                              </m:r>
                            </m:sub>
                            <m:sup>
                              <m:r>
                                <w:rPr>
                                  <w:rFonts w:ascii="Cambria Math" w:hAnsi="Cambria Math"/>
                                  <w:noProof/>
                                  <w:lang w:eastAsia="en-GB" w:bidi="ar-SA"/>
                                </w:rPr>
                                <m:t>max</m:t>
                              </m:r>
                            </m:sup>
                          </m:sSubSup>
                        </m:e>
                      </m:mr>
                    </m:m>
                  </m:e>
                </m:d>
                <m:r>
                  <w:rPr>
                    <w:rFonts w:ascii="Cambria Math" w:hAnsi="Cambria Math"/>
                    <w:noProof/>
                    <w:lang w:eastAsia="en-GB" w:bidi="ar-SA"/>
                  </w:rPr>
                  <m:t xml:space="preserve">   </m:t>
                </m:r>
                <m:m>
                  <m:mPr>
                    <m:mcs>
                      <m:mc>
                        <m:mcPr>
                          <m:count m:val="1"/>
                          <m:mcJc m:val="center"/>
                        </m:mcPr>
                      </m:mc>
                    </m:mcs>
                    <m:ctrlPr>
                      <w:rPr>
                        <w:rFonts w:ascii="Cambria Math" w:hAnsi="Cambria Math"/>
                        <w:i/>
                        <w:noProof/>
                        <w:lang w:eastAsia="en-GB" w:bidi="ar-SA"/>
                      </w:rPr>
                    </m:ctrlPr>
                  </m:mPr>
                  <m:mr>
                    <m:e>
                      <m:sSub>
                        <m:sSubPr>
                          <m:ctrlPr>
                            <w:rPr>
                              <w:rFonts w:ascii="Cambria Math" w:hAnsi="Cambria Math"/>
                              <w:i/>
                              <w:noProof/>
                              <w:lang w:eastAsia="en-GB" w:bidi="ar-SA"/>
                            </w:rPr>
                          </m:ctrlPr>
                        </m:sSubPr>
                        <m:e>
                          <m:r>
                            <w:rPr>
                              <w:rFonts w:ascii="Cambria Math" w:hAnsi="Cambria Math"/>
                              <w:noProof/>
                              <w:lang w:eastAsia="en-GB" w:bidi="ar-SA"/>
                            </w:rPr>
                            <m:t>B</m:t>
                          </m:r>
                        </m:e>
                        <m:sub>
                          <m:r>
                            <w:rPr>
                              <w:rFonts w:ascii="Cambria Math" w:hAnsi="Cambria Math"/>
                              <w:noProof/>
                              <w:lang w:eastAsia="en-GB" w:bidi="ar-SA"/>
                            </w:rPr>
                            <m:t>i</m:t>
                          </m:r>
                        </m:sub>
                      </m:sSub>
                      <m:r>
                        <w:rPr>
                          <w:rFonts w:ascii="Cambria Math" w:hAnsi="Cambria Math"/>
                          <w:noProof/>
                          <w:lang w:eastAsia="en-GB" w:bidi="ar-SA"/>
                        </w:rPr>
                        <m:t>&lt;</m:t>
                      </m:r>
                      <m:sSubSup>
                        <m:sSubSupPr>
                          <m:ctrlPr>
                            <w:rPr>
                              <w:rFonts w:ascii="Cambria Math" w:hAnsi="Cambria Math"/>
                              <w:i/>
                              <w:noProof/>
                              <w:lang w:eastAsia="en-GB" w:bidi="ar-SA"/>
                            </w:rPr>
                          </m:ctrlPr>
                        </m:sSubSupPr>
                        <m:e>
                          <m:r>
                            <w:rPr>
                              <w:rFonts w:ascii="Cambria Math" w:hAnsi="Cambria Math"/>
                              <w:noProof/>
                              <w:lang w:eastAsia="en-GB" w:bidi="ar-SA"/>
                            </w:rPr>
                            <m:t>B</m:t>
                          </m:r>
                        </m:e>
                        <m:sub>
                          <m:r>
                            <w:rPr>
                              <w:rFonts w:ascii="Cambria Math" w:hAnsi="Cambria Math"/>
                              <w:noProof/>
                              <w:lang w:eastAsia="en-GB" w:bidi="ar-SA"/>
                            </w:rPr>
                            <m:t>i</m:t>
                          </m:r>
                        </m:sub>
                        <m:sup>
                          <m:r>
                            <w:rPr>
                              <w:rFonts w:ascii="Cambria Math" w:hAnsi="Cambria Math"/>
                              <w:noProof/>
                              <w:lang w:eastAsia="en-GB" w:bidi="ar-SA"/>
                            </w:rPr>
                            <m:t>min</m:t>
                          </m:r>
                        </m:sup>
                      </m:sSubSup>
                    </m:e>
                  </m:mr>
                  <m:mr>
                    <m:e>
                      <m:sSubSup>
                        <m:sSubSupPr>
                          <m:ctrlPr>
                            <w:rPr>
                              <w:rFonts w:ascii="Cambria Math" w:hAnsi="Cambria Math"/>
                              <w:i/>
                              <w:noProof/>
                              <w:lang w:eastAsia="en-GB" w:bidi="ar-SA"/>
                            </w:rPr>
                          </m:ctrlPr>
                        </m:sSubSupPr>
                        <m:e>
                          <m:r>
                            <w:rPr>
                              <w:rFonts w:ascii="Cambria Math" w:hAnsi="Cambria Math"/>
                              <w:noProof/>
                              <w:lang w:eastAsia="en-GB" w:bidi="ar-SA"/>
                            </w:rPr>
                            <m:t>B</m:t>
                          </m:r>
                        </m:e>
                        <m:sub>
                          <m:r>
                            <w:rPr>
                              <w:rFonts w:ascii="Cambria Math" w:hAnsi="Cambria Math"/>
                              <w:noProof/>
                              <w:lang w:eastAsia="en-GB" w:bidi="ar-SA"/>
                            </w:rPr>
                            <m:t>i</m:t>
                          </m:r>
                        </m:sub>
                        <m:sup>
                          <m:r>
                            <w:rPr>
                              <w:rFonts w:ascii="Cambria Math" w:hAnsi="Cambria Math"/>
                              <w:noProof/>
                              <w:lang w:eastAsia="en-GB" w:bidi="ar-SA"/>
                            </w:rPr>
                            <m:t>min</m:t>
                          </m:r>
                        </m:sup>
                      </m:sSubSup>
                      <m:r>
                        <w:rPr>
                          <w:rFonts w:ascii="Cambria Math" w:hAnsi="Cambria Math"/>
                          <w:noProof/>
                          <w:lang w:eastAsia="en-GB" w:bidi="ar-SA"/>
                        </w:rPr>
                        <m:t>&lt;</m:t>
                      </m:r>
                      <m:sSub>
                        <m:sSubPr>
                          <m:ctrlPr>
                            <w:rPr>
                              <w:rFonts w:ascii="Cambria Math" w:hAnsi="Cambria Math"/>
                              <w:i/>
                              <w:noProof/>
                              <w:lang w:eastAsia="en-GB" w:bidi="ar-SA"/>
                            </w:rPr>
                          </m:ctrlPr>
                        </m:sSubPr>
                        <m:e>
                          <m:r>
                            <w:rPr>
                              <w:rFonts w:ascii="Cambria Math" w:hAnsi="Cambria Math"/>
                              <w:noProof/>
                              <w:lang w:eastAsia="en-GB" w:bidi="ar-SA"/>
                            </w:rPr>
                            <m:t>B</m:t>
                          </m:r>
                        </m:e>
                        <m:sub>
                          <m:r>
                            <w:rPr>
                              <w:rFonts w:ascii="Cambria Math" w:hAnsi="Cambria Math"/>
                              <w:noProof/>
                              <w:lang w:eastAsia="en-GB" w:bidi="ar-SA"/>
                            </w:rPr>
                            <m:t>i</m:t>
                          </m:r>
                        </m:sub>
                      </m:sSub>
                      <m:r>
                        <w:rPr>
                          <w:rFonts w:ascii="Cambria Math" w:hAnsi="Cambria Math"/>
                          <w:noProof/>
                          <w:lang w:eastAsia="en-GB" w:bidi="ar-SA"/>
                        </w:rPr>
                        <m:t>&lt;</m:t>
                      </m:r>
                      <m:sSubSup>
                        <m:sSubSupPr>
                          <m:ctrlPr>
                            <w:rPr>
                              <w:rFonts w:ascii="Cambria Math" w:hAnsi="Cambria Math"/>
                              <w:i/>
                              <w:noProof/>
                              <w:lang w:eastAsia="en-GB" w:bidi="ar-SA"/>
                            </w:rPr>
                          </m:ctrlPr>
                        </m:sSubSupPr>
                        <m:e>
                          <m:r>
                            <w:rPr>
                              <w:rFonts w:ascii="Cambria Math" w:hAnsi="Cambria Math"/>
                              <w:noProof/>
                              <w:lang w:eastAsia="en-GB" w:bidi="ar-SA"/>
                            </w:rPr>
                            <m:t>B</m:t>
                          </m:r>
                        </m:e>
                        <m:sub>
                          <m:r>
                            <w:rPr>
                              <w:rFonts w:ascii="Cambria Math" w:hAnsi="Cambria Math"/>
                              <w:noProof/>
                              <w:lang w:eastAsia="en-GB" w:bidi="ar-SA"/>
                            </w:rPr>
                            <m:t>i</m:t>
                          </m:r>
                        </m:sub>
                        <m:sup>
                          <m:r>
                            <w:rPr>
                              <w:rFonts w:ascii="Cambria Math" w:hAnsi="Cambria Math"/>
                              <w:noProof/>
                              <w:lang w:eastAsia="en-GB" w:bidi="ar-SA"/>
                            </w:rPr>
                            <m:t>max</m:t>
                          </m:r>
                        </m:sup>
                      </m:sSubSup>
                    </m:e>
                  </m:mr>
                  <m:mr>
                    <m:e>
                      <m:sSubSup>
                        <m:sSubSupPr>
                          <m:ctrlPr>
                            <w:rPr>
                              <w:rFonts w:ascii="Cambria Math" w:hAnsi="Cambria Math"/>
                              <w:i/>
                              <w:noProof/>
                              <w:lang w:eastAsia="en-GB" w:bidi="ar-SA"/>
                            </w:rPr>
                          </m:ctrlPr>
                        </m:sSubSupPr>
                        <m:e>
                          <m:r>
                            <w:rPr>
                              <w:rFonts w:ascii="Cambria Math" w:hAnsi="Cambria Math"/>
                              <w:noProof/>
                              <w:lang w:eastAsia="en-GB" w:bidi="ar-SA"/>
                            </w:rPr>
                            <m:t>B</m:t>
                          </m:r>
                        </m:e>
                        <m:sub>
                          <m:r>
                            <w:rPr>
                              <w:rFonts w:ascii="Cambria Math" w:hAnsi="Cambria Math"/>
                              <w:noProof/>
                              <w:lang w:eastAsia="en-GB" w:bidi="ar-SA"/>
                            </w:rPr>
                            <m:t>i</m:t>
                          </m:r>
                        </m:sub>
                        <m:sup>
                          <m:r>
                            <w:rPr>
                              <w:rFonts w:ascii="Cambria Math" w:hAnsi="Cambria Math"/>
                              <w:noProof/>
                              <w:lang w:eastAsia="en-GB" w:bidi="ar-SA"/>
                            </w:rPr>
                            <m:t>max</m:t>
                          </m:r>
                        </m:sup>
                      </m:sSubSup>
                      <m:r>
                        <w:rPr>
                          <w:rFonts w:ascii="Cambria Math" w:hAnsi="Cambria Math"/>
                          <w:noProof/>
                          <w:lang w:eastAsia="en-GB" w:bidi="ar-SA"/>
                        </w:rPr>
                        <m:t>&lt;</m:t>
                      </m:r>
                      <m:sSub>
                        <m:sSubPr>
                          <m:ctrlPr>
                            <w:rPr>
                              <w:rFonts w:ascii="Cambria Math" w:hAnsi="Cambria Math"/>
                              <w:i/>
                              <w:noProof/>
                              <w:lang w:eastAsia="en-GB" w:bidi="ar-SA"/>
                            </w:rPr>
                          </m:ctrlPr>
                        </m:sSubPr>
                        <m:e>
                          <m:r>
                            <w:rPr>
                              <w:rFonts w:ascii="Cambria Math" w:hAnsi="Cambria Math"/>
                              <w:noProof/>
                              <w:lang w:eastAsia="en-GB" w:bidi="ar-SA"/>
                            </w:rPr>
                            <m:t>B</m:t>
                          </m:r>
                        </m:e>
                        <m:sub>
                          <m:r>
                            <w:rPr>
                              <w:rFonts w:ascii="Cambria Math" w:hAnsi="Cambria Math"/>
                              <w:noProof/>
                              <w:lang w:eastAsia="en-GB" w:bidi="ar-SA"/>
                            </w:rPr>
                            <m:t>i</m:t>
                          </m:r>
                        </m:sub>
                      </m:sSub>
                    </m:e>
                  </m:mr>
                </m:m>
              </m:oMath>
            </m:oMathPara>
          </w:p>
        </w:tc>
        <w:tc>
          <w:tcPr>
            <w:tcW w:w="1490" w:type="dxa"/>
            <w:shd w:val="clear" w:color="auto" w:fill="auto"/>
            <w:vAlign w:val="center"/>
          </w:tcPr>
          <w:p w14:paraId="49CDCD18" w14:textId="547440F7" w:rsidR="00E42A34" w:rsidRDefault="00E42A34" w:rsidP="00835241">
            <w:pPr>
              <w:pStyle w:val="Equation"/>
              <w:tabs>
                <w:tab w:val="num" w:pos="1418"/>
              </w:tabs>
              <w:snapToGrid w:val="0"/>
              <w:jc w:val="left"/>
            </w:pPr>
            <w:bookmarkStart w:id="114" w:name="_Ref3496377771"/>
            <w:r>
              <w:t xml:space="preserve">Equation </w:t>
            </w:r>
            <w:fldSimple w:instr=" STYLEREF 1 \s ">
              <w:r w:rsidR="00BE5096">
                <w:rPr>
                  <w:noProof/>
                </w:rPr>
                <w:t>2</w:t>
              </w:r>
            </w:fldSimple>
            <w:r w:rsidR="00A534F3">
              <w:noBreakHyphen/>
            </w:r>
            <w:fldSimple w:instr=" SEQ Equation \* ARABIC \s 1 ">
              <w:r w:rsidR="00BE5096">
                <w:rPr>
                  <w:noProof/>
                </w:rPr>
                <w:t>16</w:t>
              </w:r>
            </w:fldSimple>
            <w:bookmarkEnd w:id="114"/>
          </w:p>
        </w:tc>
      </w:tr>
    </w:tbl>
    <w:p w14:paraId="4990F88A" w14:textId="77777777" w:rsidR="00116E21" w:rsidRDefault="00116E21" w:rsidP="00835241">
      <w:pPr>
        <w:tabs>
          <w:tab w:val="num" w:pos="1418"/>
        </w:tabs>
      </w:pPr>
    </w:p>
    <w:p w14:paraId="599BB15B" w14:textId="77777777" w:rsidR="00116E21" w:rsidRDefault="00116E21" w:rsidP="00835241">
      <w:pPr>
        <w:tabs>
          <w:tab w:val="num" w:pos="1418"/>
        </w:tabs>
      </w:pPr>
    </w:p>
    <w:p w14:paraId="33D7A045" w14:textId="0C3AABB3" w:rsidR="004700E4" w:rsidRPr="00B928DA" w:rsidRDefault="004700E4" w:rsidP="00835241">
      <w:pPr>
        <w:tabs>
          <w:tab w:val="num" w:pos="1418"/>
        </w:tabs>
        <w:rPr>
          <w:sz w:val="24"/>
        </w:rPr>
      </w:pPr>
      <w:r w:rsidRPr="00B928DA">
        <w:rPr>
          <w:sz w:val="24"/>
        </w:rPr>
        <w:t>HCRs can be specified as</w:t>
      </w:r>
      <w:r w:rsidR="00E42A34" w:rsidRPr="00B928DA">
        <w:rPr>
          <w:sz w:val="24"/>
        </w:rPr>
        <w:t>:</w:t>
      </w:r>
    </w:p>
    <w:p w14:paraId="421F3001" w14:textId="77777777" w:rsidR="00D13300" w:rsidRPr="00B928DA" w:rsidRDefault="00D13300" w:rsidP="00835241">
      <w:pPr>
        <w:tabs>
          <w:tab w:val="num" w:pos="1418"/>
        </w:tabs>
        <w:rPr>
          <w:b/>
          <w:sz w:val="24"/>
        </w:rPr>
      </w:pPr>
    </w:p>
    <w:p w14:paraId="722C48E3" w14:textId="7CED1A5C" w:rsidR="004700E4" w:rsidRPr="00B928DA" w:rsidRDefault="004700E4" w:rsidP="00835241">
      <w:pPr>
        <w:tabs>
          <w:tab w:val="num" w:pos="1418"/>
        </w:tabs>
        <w:rPr>
          <w:b/>
          <w:sz w:val="24"/>
        </w:rPr>
      </w:pPr>
      <w:r w:rsidRPr="00B928DA">
        <w:rPr>
          <w:b/>
          <w:sz w:val="24"/>
        </w:rPr>
        <w:t>Target HCRs</w:t>
      </w:r>
      <w:r w:rsidRPr="00B928DA">
        <w:rPr>
          <w:sz w:val="24"/>
        </w:rPr>
        <w:t>:</w:t>
      </w:r>
      <w:r w:rsidR="0094251B" w:rsidRPr="00B928DA">
        <w:rPr>
          <w:sz w:val="24"/>
        </w:rPr>
        <w:t xml:space="preserve"> these</w:t>
      </w:r>
      <w:r w:rsidRPr="00B928DA">
        <w:rPr>
          <w:sz w:val="24"/>
        </w:rPr>
        <w:t xml:space="preserve"> </w:t>
      </w:r>
      <w:r w:rsidR="00D13300" w:rsidRPr="00B928DA">
        <w:rPr>
          <w:sz w:val="24"/>
        </w:rPr>
        <w:t xml:space="preserve">are </w:t>
      </w:r>
      <w:r w:rsidRPr="00B928DA">
        <w:rPr>
          <w:sz w:val="24"/>
        </w:rPr>
        <w:t>HCR's as they are typically thought of, and are used to determine an F given the biomass of a functional group</w:t>
      </w:r>
      <w:r w:rsidR="00FE6465" w:rsidRPr="00B928DA">
        <w:rPr>
          <w:sz w:val="24"/>
        </w:rPr>
        <w:t>. F</w:t>
      </w:r>
      <w:r w:rsidRPr="00B928DA">
        <w:rPr>
          <w:sz w:val="24"/>
        </w:rPr>
        <w:t>rom this a quota is calculated.</w:t>
      </w:r>
    </w:p>
    <w:p w14:paraId="327D2D5C" w14:textId="77777777" w:rsidR="00D13300" w:rsidRPr="00B928DA" w:rsidRDefault="00D13300" w:rsidP="00835241">
      <w:pPr>
        <w:tabs>
          <w:tab w:val="num" w:pos="1418"/>
        </w:tabs>
        <w:rPr>
          <w:b/>
          <w:sz w:val="24"/>
        </w:rPr>
      </w:pPr>
    </w:p>
    <w:p w14:paraId="3BF386A3" w14:textId="17796CC1" w:rsidR="00116E21" w:rsidRPr="00B928DA" w:rsidRDefault="00E42A34" w:rsidP="00835241">
      <w:pPr>
        <w:tabs>
          <w:tab w:val="num" w:pos="1418"/>
        </w:tabs>
        <w:rPr>
          <w:sz w:val="24"/>
          <w:szCs w:val="21"/>
        </w:rPr>
      </w:pPr>
      <w:r w:rsidRPr="00B928DA">
        <w:rPr>
          <w:b/>
          <w:sz w:val="24"/>
        </w:rPr>
        <w:t>Conservation HCRs</w:t>
      </w:r>
      <w:r w:rsidR="0094251B" w:rsidRPr="00B928DA">
        <w:rPr>
          <w:b/>
          <w:sz w:val="24"/>
        </w:rPr>
        <w:t>:</w:t>
      </w:r>
      <w:r w:rsidRPr="00B928DA">
        <w:rPr>
          <w:sz w:val="24"/>
        </w:rPr>
        <w:t xml:space="preserve"> </w:t>
      </w:r>
      <w:r w:rsidR="0094251B" w:rsidRPr="00B928DA">
        <w:rPr>
          <w:sz w:val="24"/>
        </w:rPr>
        <w:t xml:space="preserve">these are </w:t>
      </w:r>
      <w:r w:rsidRPr="00B928DA">
        <w:rPr>
          <w:sz w:val="24"/>
        </w:rPr>
        <w:t>a little different in that while they are used to calculate a quota, this quota is not a quota that is allocated to a fleet directly. Instead the quota calculated is best thought of</w:t>
      </w:r>
      <w:r w:rsidR="00396E13" w:rsidRPr="00B928DA">
        <w:rPr>
          <w:sz w:val="24"/>
        </w:rPr>
        <w:t xml:space="preserve"> as</w:t>
      </w:r>
      <w:r w:rsidRPr="00B928DA">
        <w:rPr>
          <w:sz w:val="24"/>
        </w:rPr>
        <w:t xml:space="preserve"> a limit to the actual quota. So if the quota from a target HCR is above the quota from the conservation HCR the conservation quota will be used instead. In most cases it is envisaged that the conservation HCR will have different functional groups for the biomass and the F. This will enable the HCR to be set to limit fishing based on the biomass of a non-commercial species; for example, when the biomass of a protected species falls below a give biomass, the F of one or more commercial species is lowered or set to zero.</w:t>
      </w:r>
    </w:p>
    <w:p w14:paraId="658768C2" w14:textId="210655E4" w:rsidR="0094251B" w:rsidRDefault="0094251B" w:rsidP="00835241">
      <w:pPr>
        <w:pStyle w:val="Heading4"/>
        <w:numPr>
          <w:ilvl w:val="0"/>
          <w:numId w:val="0"/>
        </w:numPr>
        <w:tabs>
          <w:tab w:val="num" w:pos="1418"/>
        </w:tabs>
        <w:rPr>
          <w:i w:val="0"/>
          <w:sz w:val="24"/>
        </w:rPr>
      </w:pPr>
      <w:bookmarkStart w:id="115" w:name="_Toc478053336"/>
      <w:r w:rsidRPr="00B928DA">
        <w:rPr>
          <w:i w:val="0"/>
          <w:sz w:val="24"/>
        </w:rPr>
        <w:t>There is also the option to specify a more complex HCR which here we have given the name Multi-level HCR (</w:t>
      </w:r>
      <w:r w:rsidRPr="00B928DA">
        <w:rPr>
          <w:i w:val="0"/>
          <w:sz w:val="24"/>
        </w:rPr>
        <w:fldChar w:fldCharType="begin"/>
      </w:r>
      <w:r w:rsidRPr="00B928DA">
        <w:rPr>
          <w:i w:val="0"/>
          <w:sz w:val="24"/>
        </w:rPr>
        <w:instrText xml:space="preserve"> REF _Ref471138530 \h </w:instrText>
      </w:r>
      <w:r w:rsidR="00B928DA">
        <w:rPr>
          <w:i w:val="0"/>
          <w:sz w:val="24"/>
        </w:rPr>
        <w:instrText xml:space="preserve"> \* MERGEFORMAT </w:instrText>
      </w:r>
      <w:r w:rsidRPr="00B928DA">
        <w:rPr>
          <w:i w:val="0"/>
          <w:sz w:val="24"/>
        </w:rPr>
      </w:r>
      <w:r w:rsidRPr="00B928DA">
        <w:rPr>
          <w:i w:val="0"/>
          <w:sz w:val="24"/>
        </w:rPr>
        <w:fldChar w:fldCharType="separate"/>
      </w:r>
      <w:r w:rsidR="00BE5096" w:rsidRPr="00BE5096">
        <w:rPr>
          <w:b/>
          <w:i w:val="0"/>
          <w:sz w:val="24"/>
        </w:rPr>
        <w:t>Figure 2.5</w:t>
      </w:r>
      <w:r w:rsidRPr="00B928DA">
        <w:rPr>
          <w:i w:val="0"/>
          <w:sz w:val="24"/>
        </w:rPr>
        <w:fldChar w:fldCharType="end"/>
      </w:r>
      <w:r w:rsidRPr="00B928DA">
        <w:rPr>
          <w:i w:val="0"/>
          <w:sz w:val="24"/>
        </w:rPr>
        <w:t xml:space="preserve">). Multi-level HCRs allow a greater degree of flexibility in the shape and therefore relationship between the biomass and fishing mortality calculated. It does this by enabling the specification of a minimum fishing mortality as well as a biomass level known in the plugin as the “Biomass step” at which the F steps down to </w:t>
      </w:r>
      <w:r w:rsidR="00967F62" w:rsidRPr="00B928DA">
        <w:rPr>
          <w:i w:val="0"/>
          <w:sz w:val="24"/>
        </w:rPr>
        <w:t xml:space="preserve">the minimum </w:t>
      </w:r>
      <w:r w:rsidR="00FE6465" w:rsidRPr="00B928DA">
        <w:rPr>
          <w:i w:val="0"/>
          <w:sz w:val="24"/>
        </w:rPr>
        <w:t>f</w:t>
      </w:r>
      <w:r w:rsidR="00967F62" w:rsidRPr="00B928DA">
        <w:rPr>
          <w:i w:val="0"/>
          <w:sz w:val="24"/>
        </w:rPr>
        <w:t xml:space="preserve">ishing </w:t>
      </w:r>
      <w:r w:rsidR="0054577D">
        <w:rPr>
          <w:i w:val="0"/>
          <w:sz w:val="24"/>
        </w:rPr>
        <w:t>m</w:t>
      </w:r>
      <w:r w:rsidR="00967F62" w:rsidRPr="00B928DA">
        <w:rPr>
          <w:i w:val="0"/>
          <w:sz w:val="24"/>
        </w:rPr>
        <w:t>ortality</w:t>
      </w:r>
      <w:r w:rsidRPr="00B928DA">
        <w:rPr>
          <w:i w:val="0"/>
          <w:sz w:val="24"/>
        </w:rPr>
        <w:t>.</w:t>
      </w:r>
      <w:bookmarkEnd w:id="115"/>
      <w:r w:rsidRPr="00B928DA">
        <w:rPr>
          <w:i w:val="0"/>
          <w:sz w:val="24"/>
        </w:rPr>
        <w:t xml:space="preserve"> </w:t>
      </w:r>
    </w:p>
    <w:p w14:paraId="64647CBD" w14:textId="77777777" w:rsidR="0054577D" w:rsidRPr="0054577D" w:rsidRDefault="0054577D" w:rsidP="0054577D"/>
    <w:p w14:paraId="710076E1" w14:textId="3467B12C" w:rsidR="0094251B" w:rsidRDefault="0094251B" w:rsidP="00B928DA">
      <w:pPr>
        <w:pStyle w:val="Equation"/>
        <w:keepNext/>
        <w:widowControl w:val="0"/>
        <w:suppressLineNumbers w:val="0"/>
        <w:tabs>
          <w:tab w:val="num" w:pos="1418"/>
        </w:tabs>
        <w:spacing w:before="0" w:after="0"/>
      </w:pPr>
      <w:r>
        <w:rPr>
          <w:noProof/>
          <w:lang w:eastAsia="en-GB" w:bidi="ar-SA"/>
        </w:rPr>
        <w:lastRenderedPageBreak/>
        <w:drawing>
          <wp:inline distT="0" distB="0" distL="0" distR="0" wp14:anchorId="7A8AE92C" wp14:editId="3E204727">
            <wp:extent cx="5800000" cy="2647619"/>
            <wp:effectExtent l="0" t="0" r="0" b="635"/>
            <wp:docPr id="3621" name="Picture 3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00000" cy="2647619"/>
                    </a:xfrm>
                    <a:prstGeom prst="rect">
                      <a:avLst/>
                    </a:prstGeom>
                  </pic:spPr>
                </pic:pic>
              </a:graphicData>
            </a:graphic>
          </wp:inline>
        </w:drawing>
      </w:r>
    </w:p>
    <w:p w14:paraId="77C92251" w14:textId="5F108133" w:rsidR="0094251B" w:rsidRPr="00B928DA" w:rsidRDefault="0094251B" w:rsidP="00835241">
      <w:pPr>
        <w:pStyle w:val="Caption"/>
        <w:tabs>
          <w:tab w:val="num" w:pos="1418"/>
        </w:tabs>
        <w:rPr>
          <w:i w:val="0"/>
        </w:rPr>
      </w:pPr>
      <w:bookmarkStart w:id="116" w:name="_Ref471138530"/>
      <w:bookmarkStart w:id="117" w:name="_Ref471138522"/>
      <w:r w:rsidRPr="00B928DA">
        <w:rPr>
          <w:b/>
          <w:i w:val="0"/>
        </w:rPr>
        <w:t xml:space="preserve">Figure </w:t>
      </w:r>
      <w:r w:rsidR="00E22F91" w:rsidRPr="00B928DA">
        <w:rPr>
          <w:b/>
          <w:i w:val="0"/>
        </w:rPr>
        <w:t>2.</w:t>
      </w:r>
      <w:r w:rsidRPr="00B928DA">
        <w:rPr>
          <w:b/>
          <w:i w:val="0"/>
        </w:rPr>
        <w:fldChar w:fldCharType="begin"/>
      </w:r>
      <w:r w:rsidRPr="00B928DA">
        <w:rPr>
          <w:b/>
          <w:i w:val="0"/>
        </w:rPr>
        <w:instrText xml:space="preserve"> SEQ Figure \* ARABIC </w:instrText>
      </w:r>
      <w:r w:rsidRPr="00B928DA">
        <w:rPr>
          <w:b/>
          <w:i w:val="0"/>
        </w:rPr>
        <w:fldChar w:fldCharType="separate"/>
      </w:r>
      <w:r w:rsidR="00BE5096">
        <w:rPr>
          <w:b/>
          <w:i w:val="0"/>
          <w:noProof/>
        </w:rPr>
        <w:t>5</w:t>
      </w:r>
      <w:r w:rsidRPr="00B928DA">
        <w:rPr>
          <w:b/>
          <w:i w:val="0"/>
        </w:rPr>
        <w:fldChar w:fldCharType="end"/>
      </w:r>
      <w:bookmarkEnd w:id="116"/>
      <w:r w:rsidRPr="00B928DA">
        <w:rPr>
          <w:b/>
          <w:i w:val="0"/>
        </w:rPr>
        <w:t>.</w:t>
      </w:r>
      <w:r w:rsidRPr="00B928DA">
        <w:rPr>
          <w:i w:val="0"/>
        </w:rPr>
        <w:t xml:space="preserve"> An example of a multi-level HCR.</w:t>
      </w:r>
      <w:bookmarkEnd w:id="117"/>
    </w:p>
    <w:p w14:paraId="3DB6F303" w14:textId="12A50996" w:rsidR="00116E21" w:rsidRPr="00B928DA" w:rsidRDefault="00116E21" w:rsidP="00835241">
      <w:pPr>
        <w:pStyle w:val="Heading4"/>
        <w:tabs>
          <w:tab w:val="clear" w:pos="0"/>
          <w:tab w:val="num" w:pos="1418"/>
        </w:tabs>
        <w:ind w:left="0" w:firstLine="0"/>
        <w:rPr>
          <w:sz w:val="24"/>
        </w:rPr>
      </w:pPr>
      <w:bookmarkStart w:id="118" w:name="_Toc478053337"/>
      <w:r w:rsidRPr="00B928DA">
        <w:rPr>
          <w:sz w:val="24"/>
        </w:rPr>
        <w:t xml:space="preserve">Specifying non-target </w:t>
      </w:r>
      <w:r w:rsidR="006064F4" w:rsidRPr="00B928DA">
        <w:rPr>
          <w:sz w:val="24"/>
        </w:rPr>
        <w:t>groups</w:t>
      </w:r>
      <w:bookmarkEnd w:id="118"/>
    </w:p>
    <w:p w14:paraId="20BB978E" w14:textId="77777777" w:rsidR="00116E21" w:rsidRPr="00B928DA" w:rsidRDefault="00116E21" w:rsidP="00835241">
      <w:pPr>
        <w:tabs>
          <w:tab w:val="num" w:pos="1418"/>
        </w:tabs>
        <w:rPr>
          <w:sz w:val="24"/>
          <w:szCs w:val="21"/>
        </w:rPr>
      </w:pPr>
    </w:p>
    <w:p w14:paraId="5FCC4EAF" w14:textId="0B212334" w:rsidR="00116E21" w:rsidRPr="00B928DA" w:rsidRDefault="00116E21" w:rsidP="00835241">
      <w:pPr>
        <w:pStyle w:val="BodyTextIndent2"/>
        <w:tabs>
          <w:tab w:val="num" w:pos="1418"/>
        </w:tabs>
        <w:ind w:left="0"/>
        <w:rPr>
          <w:sz w:val="24"/>
        </w:rPr>
      </w:pPr>
      <w:r w:rsidRPr="00B928DA">
        <w:rPr>
          <w:sz w:val="24"/>
        </w:rPr>
        <w:t xml:space="preserve">A non-target </w:t>
      </w:r>
      <w:r w:rsidR="006064F4" w:rsidRPr="00B928DA">
        <w:rPr>
          <w:sz w:val="24"/>
        </w:rPr>
        <w:t xml:space="preserve">groups </w:t>
      </w:r>
      <w:r w:rsidRPr="00B928DA">
        <w:rPr>
          <w:sz w:val="24"/>
        </w:rPr>
        <w:t>is a group that a fleet does not target commercially and can be discarded regardless of whether there is a non-discard policy in place or no</w:t>
      </w:r>
      <w:r w:rsidR="00942BD3" w:rsidRPr="00B928DA">
        <w:rPr>
          <w:sz w:val="24"/>
        </w:rPr>
        <w:t>t. This has slightly different e</w:t>
      </w:r>
      <w:r w:rsidRPr="00B928DA">
        <w:rPr>
          <w:sz w:val="24"/>
        </w:rPr>
        <w:t>ffects dependent on the regulation method applied.</w:t>
      </w:r>
    </w:p>
    <w:p w14:paraId="4BEF0B67" w14:textId="77777777" w:rsidR="00116E21" w:rsidRPr="00B928DA" w:rsidRDefault="00116E21" w:rsidP="00835241">
      <w:pPr>
        <w:tabs>
          <w:tab w:val="num" w:pos="1418"/>
        </w:tabs>
        <w:rPr>
          <w:sz w:val="24"/>
          <w:szCs w:val="21"/>
        </w:rPr>
      </w:pPr>
    </w:p>
    <w:p w14:paraId="5B1AA397" w14:textId="3E0ABD72" w:rsidR="00A60E57" w:rsidRPr="00B928DA" w:rsidRDefault="00116E21" w:rsidP="00B928DA">
      <w:pPr>
        <w:pStyle w:val="ListParagraph"/>
        <w:ind w:left="709"/>
        <w:rPr>
          <w:sz w:val="24"/>
        </w:rPr>
      </w:pPr>
      <w:r w:rsidRPr="00B928DA">
        <w:rPr>
          <w:i/>
          <w:sz w:val="24"/>
        </w:rPr>
        <w:t>Weakest Stock:</w:t>
      </w:r>
      <w:r w:rsidRPr="00B928DA">
        <w:rPr>
          <w:sz w:val="24"/>
        </w:rPr>
        <w:t xml:space="preserve"> </w:t>
      </w:r>
      <w:r w:rsidR="006064F4" w:rsidRPr="00B928DA">
        <w:rPr>
          <w:sz w:val="24"/>
        </w:rPr>
        <w:t>Non</w:t>
      </w:r>
      <w:r w:rsidRPr="00B928DA">
        <w:rPr>
          <w:sz w:val="24"/>
        </w:rPr>
        <w:t xml:space="preserve">-target </w:t>
      </w:r>
      <w:r w:rsidR="006064F4" w:rsidRPr="00B928DA">
        <w:rPr>
          <w:sz w:val="24"/>
        </w:rPr>
        <w:t>groups do</w:t>
      </w:r>
      <w:r w:rsidRPr="00B928DA">
        <w:rPr>
          <w:sz w:val="24"/>
        </w:rPr>
        <w:t xml:space="preserve"> not limit the effort </w:t>
      </w:r>
      <w:r w:rsidR="006064F4" w:rsidRPr="00B928DA">
        <w:rPr>
          <w:sz w:val="24"/>
        </w:rPr>
        <w:t>applied i.e. it is never a choke species)</w:t>
      </w:r>
      <w:r w:rsidRPr="00B928DA">
        <w:rPr>
          <w:sz w:val="24"/>
        </w:rPr>
        <w:t xml:space="preserve">. Non-target </w:t>
      </w:r>
      <w:r w:rsidR="006064F4" w:rsidRPr="00B928DA">
        <w:rPr>
          <w:sz w:val="24"/>
        </w:rPr>
        <w:t xml:space="preserve">groups </w:t>
      </w:r>
      <w:r w:rsidRPr="00B928DA">
        <w:rPr>
          <w:sz w:val="24"/>
        </w:rPr>
        <w:t>catches are all discarded.</w:t>
      </w:r>
    </w:p>
    <w:p w14:paraId="0D9B4DEB" w14:textId="77777777" w:rsidR="006064F4" w:rsidRPr="00B928DA" w:rsidRDefault="006064F4" w:rsidP="00B928DA">
      <w:pPr>
        <w:pStyle w:val="ListParagraph"/>
        <w:ind w:left="709"/>
        <w:rPr>
          <w:sz w:val="24"/>
        </w:rPr>
      </w:pPr>
    </w:p>
    <w:p w14:paraId="6DB236CD" w14:textId="06DC9636" w:rsidR="00A60E57" w:rsidRPr="00B928DA" w:rsidRDefault="00116E21" w:rsidP="00B928DA">
      <w:pPr>
        <w:pStyle w:val="ListParagraph"/>
        <w:ind w:left="709"/>
        <w:rPr>
          <w:sz w:val="24"/>
        </w:rPr>
      </w:pPr>
      <w:r w:rsidRPr="00B928DA">
        <w:rPr>
          <w:i/>
          <w:sz w:val="24"/>
        </w:rPr>
        <w:t>Highest Value</w:t>
      </w:r>
      <w:r w:rsidRPr="00B928DA">
        <w:rPr>
          <w:sz w:val="24"/>
        </w:rPr>
        <w:t xml:space="preserve">: Non-target </w:t>
      </w:r>
      <w:r w:rsidR="006064F4" w:rsidRPr="00B928DA">
        <w:rPr>
          <w:sz w:val="24"/>
        </w:rPr>
        <w:t xml:space="preserve">groups </w:t>
      </w:r>
      <w:r w:rsidRPr="00B928DA">
        <w:rPr>
          <w:sz w:val="24"/>
        </w:rPr>
        <w:t xml:space="preserve">are never considered when determining the highest value group. All non-target </w:t>
      </w:r>
      <w:r w:rsidR="006064F4" w:rsidRPr="00B928DA">
        <w:rPr>
          <w:sz w:val="24"/>
        </w:rPr>
        <w:t xml:space="preserve">group </w:t>
      </w:r>
      <w:r w:rsidRPr="00B928DA">
        <w:rPr>
          <w:sz w:val="24"/>
        </w:rPr>
        <w:t>catches are discarded.</w:t>
      </w:r>
    </w:p>
    <w:p w14:paraId="7F7E3995" w14:textId="77777777" w:rsidR="00116E21" w:rsidRPr="00B928DA" w:rsidRDefault="00116E21" w:rsidP="00B928DA">
      <w:pPr>
        <w:pStyle w:val="ListParagraph"/>
        <w:ind w:left="709"/>
        <w:rPr>
          <w:sz w:val="24"/>
        </w:rPr>
      </w:pPr>
    </w:p>
    <w:p w14:paraId="65CADE6C" w14:textId="2FCBA68D" w:rsidR="00A60E57" w:rsidRPr="00B928DA" w:rsidRDefault="00116E21" w:rsidP="00B928DA">
      <w:pPr>
        <w:pStyle w:val="ListParagraph"/>
        <w:ind w:left="709"/>
        <w:rPr>
          <w:sz w:val="24"/>
        </w:rPr>
      </w:pPr>
      <w:r w:rsidRPr="00B928DA">
        <w:rPr>
          <w:i/>
          <w:sz w:val="24"/>
        </w:rPr>
        <w:t>Selective:</w:t>
      </w:r>
      <w:r w:rsidRPr="00B928DA">
        <w:rPr>
          <w:sz w:val="24"/>
        </w:rPr>
        <w:t xml:space="preserve"> </w:t>
      </w:r>
      <w:r w:rsidR="006064F4" w:rsidRPr="00B928DA">
        <w:rPr>
          <w:sz w:val="24"/>
        </w:rPr>
        <w:t>Non-target groups are never considered when determining the highest value group. Fleets never alter their catchability for this group to avoid it, but instead continue to catch it as previously, and discard all catches.</w:t>
      </w:r>
    </w:p>
    <w:p w14:paraId="5D46C531" w14:textId="77777777" w:rsidR="006064F4" w:rsidRPr="00B928DA" w:rsidRDefault="006064F4" w:rsidP="00B928DA">
      <w:pPr>
        <w:pStyle w:val="ListParagraph"/>
        <w:ind w:left="0"/>
        <w:rPr>
          <w:sz w:val="24"/>
        </w:rPr>
      </w:pPr>
    </w:p>
    <w:p w14:paraId="0776A813" w14:textId="76803635" w:rsidR="00E27E45" w:rsidRPr="00B928DA" w:rsidRDefault="006064F4" w:rsidP="00835241">
      <w:pPr>
        <w:tabs>
          <w:tab w:val="num" w:pos="1418"/>
        </w:tabs>
        <w:rPr>
          <w:sz w:val="24"/>
          <w:szCs w:val="21"/>
        </w:rPr>
      </w:pPr>
      <w:r w:rsidRPr="00B928DA">
        <w:rPr>
          <w:sz w:val="24"/>
          <w:szCs w:val="21"/>
        </w:rPr>
        <w:t xml:space="preserve">Non-target groups are </w:t>
      </w:r>
      <w:r w:rsidR="00E27E45" w:rsidRPr="00B928DA">
        <w:rPr>
          <w:sz w:val="24"/>
          <w:szCs w:val="21"/>
        </w:rPr>
        <w:t xml:space="preserve">groups for which the fleet </w:t>
      </w:r>
      <w:r w:rsidRPr="00B928DA">
        <w:rPr>
          <w:sz w:val="24"/>
          <w:szCs w:val="21"/>
        </w:rPr>
        <w:t xml:space="preserve">quota share </w:t>
      </w:r>
      <w:r w:rsidR="00E27E45" w:rsidRPr="00B928DA">
        <w:rPr>
          <w:sz w:val="24"/>
          <w:szCs w:val="21"/>
        </w:rPr>
        <w:t xml:space="preserve">is set to zero. </w:t>
      </w:r>
      <w:r w:rsidRPr="00B928DA">
        <w:rPr>
          <w:sz w:val="24"/>
          <w:szCs w:val="21"/>
        </w:rPr>
        <w:t xml:space="preserve">Note </w:t>
      </w:r>
      <w:r w:rsidR="00A951B7" w:rsidRPr="00B928DA">
        <w:rPr>
          <w:sz w:val="24"/>
          <w:szCs w:val="21"/>
        </w:rPr>
        <w:t>that:</w:t>
      </w:r>
    </w:p>
    <w:p w14:paraId="7A087D6F" w14:textId="19E771F4" w:rsidR="00A951B7" w:rsidRPr="00B928DA" w:rsidRDefault="00E27E45" w:rsidP="00B928DA">
      <w:pPr>
        <w:pStyle w:val="ListParagraph"/>
        <w:numPr>
          <w:ilvl w:val="0"/>
          <w:numId w:val="76"/>
        </w:numPr>
        <w:rPr>
          <w:sz w:val="24"/>
        </w:rPr>
      </w:pPr>
      <w:r w:rsidRPr="00B928DA">
        <w:rPr>
          <w:sz w:val="24"/>
        </w:rPr>
        <w:t>the</w:t>
      </w:r>
      <w:r w:rsidR="006064F4" w:rsidRPr="00B928DA">
        <w:rPr>
          <w:sz w:val="24"/>
        </w:rPr>
        <w:t xml:space="preserve"> values for the quota shares across a species need to sum to one.</w:t>
      </w:r>
    </w:p>
    <w:p w14:paraId="20405EC3" w14:textId="50C0973C" w:rsidR="00A951B7" w:rsidRPr="00B928DA" w:rsidRDefault="00E27E45" w:rsidP="00B928DA">
      <w:pPr>
        <w:pStyle w:val="ListParagraph"/>
        <w:numPr>
          <w:ilvl w:val="0"/>
          <w:numId w:val="76"/>
        </w:numPr>
        <w:rPr>
          <w:sz w:val="24"/>
        </w:rPr>
      </w:pPr>
      <w:r w:rsidRPr="00B928DA">
        <w:rPr>
          <w:sz w:val="24"/>
        </w:rPr>
        <w:t>species</w:t>
      </w:r>
      <w:r w:rsidR="00A951B7" w:rsidRPr="00B928DA">
        <w:rPr>
          <w:sz w:val="24"/>
        </w:rPr>
        <w:t xml:space="preserve"> will only </w:t>
      </w:r>
      <w:r w:rsidR="00862F7E" w:rsidRPr="00B928DA">
        <w:rPr>
          <w:sz w:val="24"/>
        </w:rPr>
        <w:t xml:space="preserve">be </w:t>
      </w:r>
      <w:r w:rsidR="00A951B7" w:rsidRPr="00B928DA">
        <w:rPr>
          <w:sz w:val="24"/>
        </w:rPr>
        <w:t>considered non-target for the forecast period, not the hindcast period.</w:t>
      </w:r>
    </w:p>
    <w:p w14:paraId="7AC13AEC" w14:textId="1E37C5B0" w:rsidR="00352DAF" w:rsidRPr="00103A75" w:rsidRDefault="00A951B7" w:rsidP="00103A75">
      <w:pPr>
        <w:pStyle w:val="ListParagraph"/>
        <w:numPr>
          <w:ilvl w:val="0"/>
          <w:numId w:val="76"/>
        </w:numPr>
        <w:rPr>
          <w:sz w:val="24"/>
        </w:rPr>
      </w:pPr>
      <w:r w:rsidRPr="00B928DA">
        <w:rPr>
          <w:sz w:val="24"/>
        </w:rPr>
        <w:t>setting species to non-target will not affect the outcome for fleets with a  “none” regulation method</w:t>
      </w:r>
      <w:bookmarkStart w:id="119" w:name="_Ref434571264"/>
      <w:bookmarkStart w:id="120" w:name="_Toc478053338"/>
      <w:r w:rsidR="009E4CD7">
        <w:rPr>
          <w:sz w:val="24"/>
        </w:rPr>
        <w:t>.</w:t>
      </w:r>
    </w:p>
    <w:p w14:paraId="0A54C9FE" w14:textId="26F4071A" w:rsidR="000A2FD2" w:rsidRPr="00B928DA" w:rsidRDefault="00A43295" w:rsidP="00835241">
      <w:pPr>
        <w:pStyle w:val="Heading4"/>
        <w:tabs>
          <w:tab w:val="clear" w:pos="0"/>
          <w:tab w:val="num" w:pos="1418"/>
        </w:tabs>
        <w:ind w:left="0" w:hanging="11"/>
        <w:rPr>
          <w:sz w:val="24"/>
        </w:rPr>
      </w:pPr>
      <w:r w:rsidRPr="00B928DA">
        <w:rPr>
          <w:sz w:val="24"/>
        </w:rPr>
        <w:t>Time Frame Rules</w:t>
      </w:r>
      <w:bookmarkEnd w:id="119"/>
      <w:bookmarkEnd w:id="120"/>
    </w:p>
    <w:p w14:paraId="71D5D6FC" w14:textId="77777777" w:rsidR="000A2FD2" w:rsidRPr="00B928DA" w:rsidRDefault="000A2FD2" w:rsidP="00835241">
      <w:pPr>
        <w:tabs>
          <w:tab w:val="num" w:pos="1418"/>
        </w:tabs>
        <w:ind w:hanging="11"/>
        <w:rPr>
          <w:sz w:val="24"/>
        </w:rPr>
      </w:pPr>
    </w:p>
    <w:p w14:paraId="33A566DA" w14:textId="1F8AE485" w:rsidR="006F33FA" w:rsidRPr="00B928DA" w:rsidRDefault="00A71613" w:rsidP="00835241">
      <w:pPr>
        <w:tabs>
          <w:tab w:val="num" w:pos="1418"/>
        </w:tabs>
        <w:ind w:hanging="11"/>
        <w:rPr>
          <w:sz w:val="24"/>
        </w:rPr>
      </w:pPr>
      <w:r w:rsidRPr="00B928DA">
        <w:rPr>
          <w:sz w:val="24"/>
        </w:rPr>
        <w:t xml:space="preserve">Sudden </w:t>
      </w:r>
      <w:r w:rsidR="000E4DBF" w:rsidRPr="00B928DA">
        <w:rPr>
          <w:sz w:val="24"/>
        </w:rPr>
        <w:t xml:space="preserve">drops in quota allocated to </w:t>
      </w:r>
      <w:r w:rsidRPr="00B928DA">
        <w:rPr>
          <w:sz w:val="24"/>
        </w:rPr>
        <w:t xml:space="preserve">a fleet are recognised as undesirable and to ameliorate </w:t>
      </w:r>
      <w:r w:rsidRPr="00B928DA">
        <w:rPr>
          <w:sz w:val="24"/>
        </w:rPr>
        <w:lastRenderedPageBreak/>
        <w:t>this fisheries managers often apply changes in</w:t>
      </w:r>
      <w:r w:rsidR="000E4DBF" w:rsidRPr="00B928DA">
        <w:rPr>
          <w:sz w:val="24"/>
        </w:rPr>
        <w:t xml:space="preserve"> quota</w:t>
      </w:r>
      <w:r w:rsidRPr="00B928DA">
        <w:rPr>
          <w:sz w:val="24"/>
        </w:rPr>
        <w:t xml:space="preserve"> gradually over a number of years. </w:t>
      </w:r>
      <w:r w:rsidR="00A43295" w:rsidRPr="00B928DA">
        <w:rPr>
          <w:sz w:val="24"/>
        </w:rPr>
        <w:t xml:space="preserve">Time frame rules </w:t>
      </w:r>
      <w:r w:rsidR="000E4DBF" w:rsidRPr="00B928DA">
        <w:rPr>
          <w:sz w:val="24"/>
        </w:rPr>
        <w:t xml:space="preserve">enable us to apply such gradual changes. </w:t>
      </w:r>
      <w:r w:rsidR="00A951B7" w:rsidRPr="00B928DA">
        <w:rPr>
          <w:sz w:val="24"/>
        </w:rPr>
        <w:t>They override the method above for calculating the target F by calculating F’s that step towards the HCR F calculated above over a user-specified number of years</w:t>
      </w:r>
      <w:r w:rsidR="00A43295" w:rsidRPr="00B928DA">
        <w:rPr>
          <w:sz w:val="24"/>
        </w:rPr>
        <w:t xml:space="preserve">. </w:t>
      </w:r>
    </w:p>
    <w:p w14:paraId="6B6782D9" w14:textId="77777777" w:rsidR="006F33FA" w:rsidRPr="00B928DA" w:rsidRDefault="006F33FA" w:rsidP="00835241">
      <w:pPr>
        <w:tabs>
          <w:tab w:val="num" w:pos="1418"/>
        </w:tabs>
        <w:ind w:hanging="11"/>
        <w:rPr>
          <w:sz w:val="24"/>
        </w:rPr>
      </w:pPr>
    </w:p>
    <w:p w14:paraId="7D13ADDF" w14:textId="77777777" w:rsidR="00836111" w:rsidRPr="00B928DA" w:rsidRDefault="00A71613" w:rsidP="00835241">
      <w:pPr>
        <w:tabs>
          <w:tab w:val="num" w:pos="1418"/>
        </w:tabs>
        <w:ind w:hanging="11"/>
        <w:rPr>
          <w:sz w:val="24"/>
        </w:rPr>
      </w:pPr>
      <w:r w:rsidRPr="00B928DA">
        <w:rPr>
          <w:sz w:val="24"/>
        </w:rPr>
        <w:t>The time frame rule F is calculated as follows</w:t>
      </w:r>
      <w:r w:rsidR="00836111" w:rsidRPr="00B928DA">
        <w:rPr>
          <w:sz w:val="24"/>
        </w:rPr>
        <w:t>:</w:t>
      </w:r>
    </w:p>
    <w:p w14:paraId="4843CFDE" w14:textId="77777777" w:rsidR="006E261A" w:rsidRDefault="006E261A" w:rsidP="00835241">
      <w:pPr>
        <w:tabs>
          <w:tab w:val="num" w:pos="1418"/>
        </w:tabs>
        <w:ind w:hanging="11"/>
      </w:pPr>
    </w:p>
    <w:tbl>
      <w:tblPr>
        <w:tblW w:w="9854" w:type="dxa"/>
        <w:tblLayout w:type="fixed"/>
        <w:tblLook w:val="0000" w:firstRow="0" w:lastRow="0" w:firstColumn="0" w:lastColumn="0" w:noHBand="0" w:noVBand="0"/>
      </w:tblPr>
      <w:tblGrid>
        <w:gridCol w:w="8080"/>
        <w:gridCol w:w="1774"/>
      </w:tblGrid>
      <w:tr w:rsidR="006E261A" w14:paraId="0076E8B0" w14:textId="77777777" w:rsidTr="00B928DA">
        <w:tc>
          <w:tcPr>
            <w:tcW w:w="8080" w:type="dxa"/>
            <w:shd w:val="clear" w:color="auto" w:fill="auto"/>
            <w:vAlign w:val="center"/>
          </w:tcPr>
          <w:p w14:paraId="0BAC71F0" w14:textId="63E97E09" w:rsidR="006E261A" w:rsidRDefault="002F719A" w:rsidP="00B928DA">
            <w:pPr>
              <w:tabs>
                <w:tab w:val="num" w:pos="1418"/>
              </w:tabs>
              <w:ind w:hanging="11"/>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Init</m:t>
                    </m:r>
                  </m:e>
                  <m:sub>
                    <m:r>
                      <w:rPr>
                        <w:rFonts w:ascii="Cambria Math" w:hAnsi="Cambria Math"/>
                      </w:rPr>
                      <m:t>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Year</m:t>
                        </m:r>
                      </m:e>
                      <m:sub>
                        <m:r>
                          <w:rPr>
                            <w:rFonts w:ascii="Cambria Math" w:hAnsi="Cambria Math"/>
                          </w:rPr>
                          <m:t>i</m:t>
                        </m:r>
                      </m:sub>
                    </m:sSub>
                  </m:num>
                  <m:den>
                    <m:r>
                      <w:rPr>
                        <w:rFonts w:ascii="Cambria Math" w:hAnsi="Cambria Math"/>
                      </w:rPr>
                      <m:t>Nyears+1</m:t>
                    </m:r>
                  </m:den>
                </m:f>
                <m:r>
                  <w:rPr>
                    <w:rFonts w:ascii="Cambria Math" w:hAnsi="Cambria Math"/>
                  </w:rPr>
                  <m:t>(</m:t>
                </m:r>
                <m:sSub>
                  <m:sSubPr>
                    <m:ctrlPr>
                      <w:rPr>
                        <w:rFonts w:ascii="Cambria Math" w:hAnsi="Cambria Math"/>
                        <w:i/>
                      </w:rPr>
                    </m:ctrlPr>
                  </m:sSubPr>
                  <m:e>
                    <m:r>
                      <w:rPr>
                        <w:rFonts w:ascii="Cambria Math" w:hAnsi="Cambria Math"/>
                      </w:rPr>
                      <m:t>Init</m:t>
                    </m:r>
                  </m:e>
                  <m:sub>
                    <m:r>
                      <w:rPr>
                        <w:rFonts w:ascii="Cambria Math" w:hAnsi="Cambria Math"/>
                      </w:rPr>
                      <m:t>F</m:t>
                    </m:r>
                  </m:sub>
                </m:sSub>
                <m:r>
                  <w:rPr>
                    <w:rFonts w:ascii="Cambria Math" w:hAnsi="Cambria Math"/>
                  </w:rPr>
                  <m:t>-HC</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oMath>
            </m:oMathPara>
          </w:p>
        </w:tc>
        <w:tc>
          <w:tcPr>
            <w:tcW w:w="1774" w:type="dxa"/>
            <w:shd w:val="clear" w:color="auto" w:fill="auto"/>
            <w:vAlign w:val="center"/>
          </w:tcPr>
          <w:p w14:paraId="719BC8E5" w14:textId="21225EF6" w:rsidR="006E261A" w:rsidRDefault="006E261A" w:rsidP="00B928DA">
            <w:pPr>
              <w:pStyle w:val="Caption"/>
              <w:keepNext/>
              <w:tabs>
                <w:tab w:val="num" w:pos="1418"/>
              </w:tabs>
              <w:ind w:hanging="11"/>
            </w:pPr>
            <w:r>
              <w:t xml:space="preserve">Equation </w:t>
            </w:r>
            <w:fldSimple w:instr=" STYLEREF 1 \s ">
              <w:r w:rsidR="00BE5096">
                <w:rPr>
                  <w:noProof/>
                </w:rPr>
                <w:t>2</w:t>
              </w:r>
            </w:fldSimple>
            <w:r w:rsidR="00A534F3">
              <w:noBreakHyphen/>
            </w:r>
            <w:fldSimple w:instr=" SEQ Equation \* ARABIC \s 1 ">
              <w:r w:rsidR="00BE5096">
                <w:rPr>
                  <w:noProof/>
                </w:rPr>
                <w:t>17</w:t>
              </w:r>
            </w:fldSimple>
          </w:p>
        </w:tc>
      </w:tr>
    </w:tbl>
    <w:p w14:paraId="14AB536E" w14:textId="77777777" w:rsidR="006E261A" w:rsidRPr="00B928DA" w:rsidRDefault="006E261A" w:rsidP="00835241">
      <w:pPr>
        <w:tabs>
          <w:tab w:val="num" w:pos="1418"/>
        </w:tabs>
        <w:ind w:hanging="11"/>
        <w:rPr>
          <w:b/>
        </w:rPr>
      </w:pPr>
    </w:p>
    <w:p w14:paraId="77024BB4" w14:textId="77777777" w:rsidR="00836111" w:rsidRDefault="00836111" w:rsidP="00835241">
      <w:pPr>
        <w:tabs>
          <w:tab w:val="num" w:pos="1418"/>
        </w:tabs>
        <w:ind w:hanging="11"/>
      </w:pPr>
    </w:p>
    <w:p w14:paraId="73F126B6" w14:textId="1298E4B0" w:rsidR="00A71613" w:rsidRPr="00B928DA" w:rsidRDefault="00A71613" w:rsidP="00835241">
      <w:pPr>
        <w:tabs>
          <w:tab w:val="num" w:pos="1418"/>
        </w:tabs>
        <w:ind w:hanging="11"/>
        <w:rPr>
          <w:sz w:val="24"/>
        </w:rPr>
      </w:pPr>
      <w:r w:rsidRPr="00B928DA">
        <w:rPr>
          <w:sz w:val="24"/>
        </w:rPr>
        <w:t xml:space="preserve">Where </w:t>
      </w:r>
      <m:oMath>
        <m:r>
          <w:rPr>
            <w:rFonts w:ascii="Cambria Math" w:hAnsi="Cambria Math"/>
            <w:sz w:val="24"/>
          </w:rPr>
          <m:t>HC</m:t>
        </m:r>
        <m:sSub>
          <m:sSubPr>
            <m:ctrlPr>
              <w:rPr>
                <w:rFonts w:ascii="Cambria Math" w:hAnsi="Cambria Math"/>
                <w:i/>
                <w:sz w:val="24"/>
              </w:rPr>
            </m:ctrlPr>
          </m:sSubPr>
          <m:e>
            <m:r>
              <w:rPr>
                <w:rFonts w:ascii="Cambria Math" w:hAnsi="Cambria Math"/>
                <w:sz w:val="24"/>
              </w:rPr>
              <m:t>R</m:t>
            </m:r>
          </m:e>
          <m:sub>
            <m:r>
              <w:rPr>
                <w:rFonts w:ascii="Cambria Math" w:hAnsi="Cambria Math"/>
                <w:sz w:val="24"/>
              </w:rPr>
              <m:t>F</m:t>
            </m:r>
          </m:sub>
        </m:sSub>
      </m:oMath>
      <w:r w:rsidRPr="00B928DA">
        <w:rPr>
          <w:sz w:val="24"/>
        </w:rPr>
        <w:t xml:space="preserve"> is the F from the HCR, </w:t>
      </w:r>
      <m:oMath>
        <m:r>
          <w:rPr>
            <w:rFonts w:ascii="Cambria Math" w:hAnsi="Cambria Math"/>
            <w:sz w:val="24"/>
          </w:rPr>
          <m:t>NYears</m:t>
        </m:r>
      </m:oMath>
      <w:r w:rsidRPr="00B928DA">
        <w:rPr>
          <w:sz w:val="24"/>
        </w:rPr>
        <w:t xml:space="preserve"> is the number of years for which the time frame rule should be applied, </w:t>
      </w:r>
      <m:oMath>
        <m:sSub>
          <m:sSubPr>
            <m:ctrlPr>
              <w:rPr>
                <w:rFonts w:ascii="Cambria Math" w:hAnsi="Cambria Math"/>
                <w:i/>
                <w:sz w:val="24"/>
              </w:rPr>
            </m:ctrlPr>
          </m:sSubPr>
          <m:e>
            <m:r>
              <w:rPr>
                <w:rFonts w:ascii="Cambria Math" w:hAnsi="Cambria Math"/>
                <w:sz w:val="24"/>
              </w:rPr>
              <m:t>Year</m:t>
            </m:r>
          </m:e>
          <m:sub>
            <m:r>
              <w:rPr>
                <w:rFonts w:ascii="Cambria Math" w:hAnsi="Cambria Math"/>
                <w:sz w:val="24"/>
              </w:rPr>
              <m:t>i</m:t>
            </m:r>
          </m:sub>
        </m:sSub>
        <m:r>
          <w:rPr>
            <w:rFonts w:ascii="Cambria Math" w:hAnsi="Cambria Math"/>
            <w:sz w:val="24"/>
          </w:rPr>
          <m:t xml:space="preserve"> </m:t>
        </m:r>
      </m:oMath>
      <w:r w:rsidRPr="00B928DA">
        <w:rPr>
          <w:sz w:val="24"/>
        </w:rPr>
        <w:t>is the number of years into the forecast</w:t>
      </w:r>
      <w:r w:rsidR="000E4DBF" w:rsidRPr="00B928DA">
        <w:rPr>
          <w:sz w:val="24"/>
        </w:rPr>
        <w:t xml:space="preserve">, and </w:t>
      </w:r>
      <m:oMath>
        <m:sSub>
          <m:sSubPr>
            <m:ctrlPr>
              <w:rPr>
                <w:rFonts w:ascii="Cambria Math" w:hAnsi="Cambria Math"/>
                <w:i/>
                <w:sz w:val="24"/>
              </w:rPr>
            </m:ctrlPr>
          </m:sSubPr>
          <m:e>
            <m:r>
              <w:rPr>
                <w:rFonts w:ascii="Cambria Math" w:hAnsi="Cambria Math"/>
                <w:sz w:val="24"/>
              </w:rPr>
              <m:t>Init</m:t>
            </m:r>
          </m:e>
          <m:sub>
            <m:r>
              <w:rPr>
                <w:rFonts w:ascii="Cambria Math" w:hAnsi="Cambria Math"/>
                <w:sz w:val="24"/>
              </w:rPr>
              <m:t>F</m:t>
            </m:r>
          </m:sub>
        </m:sSub>
        <m:r>
          <w:rPr>
            <w:rFonts w:ascii="Cambria Math" w:hAnsi="Cambria Math"/>
            <w:sz w:val="24"/>
          </w:rPr>
          <m:t xml:space="preserve"> </m:t>
        </m:r>
      </m:oMath>
      <w:r w:rsidR="000E4DBF" w:rsidRPr="00B928DA">
        <w:rPr>
          <w:sz w:val="24"/>
        </w:rPr>
        <w:t xml:space="preserve">is the actual average F over the </w:t>
      </w:r>
      <w:r w:rsidR="00952A99" w:rsidRPr="00B928DA">
        <w:rPr>
          <w:sz w:val="24"/>
        </w:rPr>
        <w:t>last</w:t>
      </w:r>
      <w:r w:rsidR="000E4DBF" w:rsidRPr="00B928DA">
        <w:rPr>
          <w:sz w:val="24"/>
        </w:rPr>
        <w:t xml:space="preserve"> year</w:t>
      </w:r>
      <w:r w:rsidR="00952A99" w:rsidRPr="00B928DA">
        <w:rPr>
          <w:sz w:val="24"/>
        </w:rPr>
        <w:t xml:space="preserve"> of the hindcast</w:t>
      </w:r>
      <w:r w:rsidR="000E4DBF" w:rsidRPr="00B928DA">
        <w:rPr>
          <w:sz w:val="24"/>
        </w:rPr>
        <w:t>.</w:t>
      </w:r>
    </w:p>
    <w:p w14:paraId="0566FBBF" w14:textId="77777777" w:rsidR="006F33FA" w:rsidRPr="00B928DA" w:rsidRDefault="006F33FA" w:rsidP="00835241">
      <w:pPr>
        <w:tabs>
          <w:tab w:val="num" w:pos="1418"/>
        </w:tabs>
        <w:ind w:hanging="11"/>
        <w:rPr>
          <w:sz w:val="24"/>
        </w:rPr>
      </w:pPr>
    </w:p>
    <w:p w14:paraId="7C92DC47" w14:textId="1CED918B" w:rsidR="00835241" w:rsidRPr="00B928DA" w:rsidRDefault="0062452C" w:rsidP="00835241">
      <w:pPr>
        <w:tabs>
          <w:tab w:val="num" w:pos="1418"/>
        </w:tabs>
        <w:ind w:hanging="11"/>
        <w:rPr>
          <w:sz w:val="24"/>
        </w:rPr>
      </w:pPr>
      <w:r w:rsidRPr="00B928DA">
        <w:rPr>
          <w:sz w:val="24"/>
        </w:rPr>
        <w:t xml:space="preserve"> Note:</w:t>
      </w:r>
    </w:p>
    <w:p w14:paraId="039E0238" w14:textId="2B9DCD55" w:rsidR="00835241" w:rsidRPr="00B928DA" w:rsidRDefault="00A71613" w:rsidP="00B928DA">
      <w:pPr>
        <w:pStyle w:val="ListParagraph"/>
        <w:numPr>
          <w:ilvl w:val="0"/>
          <w:numId w:val="55"/>
        </w:numPr>
        <w:rPr>
          <w:sz w:val="24"/>
          <w:szCs w:val="24"/>
        </w:rPr>
      </w:pPr>
      <w:r w:rsidRPr="00B928DA">
        <w:rPr>
          <w:sz w:val="24"/>
          <w:szCs w:val="24"/>
        </w:rPr>
        <w:t xml:space="preserve">If </w:t>
      </w:r>
      <m:oMath>
        <m:sSub>
          <m:sSubPr>
            <m:ctrlPr>
              <w:rPr>
                <w:rFonts w:ascii="Cambria Math" w:hAnsi="Cambria Math"/>
                <w:i/>
                <w:sz w:val="24"/>
                <w:szCs w:val="24"/>
              </w:rPr>
            </m:ctrlPr>
          </m:sSubPr>
          <m:e>
            <m:r>
              <w:rPr>
                <w:rFonts w:ascii="Cambria Math" w:hAnsi="Cambria Math"/>
                <w:sz w:val="24"/>
                <w:szCs w:val="24"/>
              </w:rPr>
              <m:t>Init</m:t>
            </m:r>
          </m:e>
          <m:sub>
            <m:r>
              <w:rPr>
                <w:rFonts w:ascii="Cambria Math" w:hAnsi="Cambria Math"/>
                <w:sz w:val="24"/>
                <w:szCs w:val="24"/>
              </w:rPr>
              <m:t>F</m:t>
            </m:r>
          </m:sub>
        </m:sSub>
        <m:r>
          <w:rPr>
            <w:rFonts w:ascii="Cambria Math" w:hAnsi="Cambria Math"/>
            <w:sz w:val="24"/>
            <w:szCs w:val="24"/>
          </w:rPr>
          <m:t xml:space="preserve"> </m:t>
        </m:r>
      </m:oMath>
      <w:r w:rsidRPr="00B928DA">
        <w:rPr>
          <w:sz w:val="24"/>
          <w:szCs w:val="24"/>
        </w:rPr>
        <w:t>is less than the H</w:t>
      </w:r>
      <w:r w:rsidR="000E4DBF" w:rsidRPr="00B928DA">
        <w:rPr>
          <w:sz w:val="24"/>
          <w:szCs w:val="24"/>
        </w:rPr>
        <w:t>CR F then time frame rule</w:t>
      </w:r>
      <w:r w:rsidRPr="00B928DA">
        <w:rPr>
          <w:sz w:val="24"/>
          <w:szCs w:val="24"/>
        </w:rPr>
        <w:t xml:space="preserve"> </w:t>
      </w:r>
      <w:r w:rsidR="000E4DBF" w:rsidRPr="00B928DA">
        <w:rPr>
          <w:sz w:val="24"/>
          <w:szCs w:val="24"/>
        </w:rPr>
        <w:t>is</w:t>
      </w:r>
      <w:r w:rsidRPr="00B928DA">
        <w:rPr>
          <w:sz w:val="24"/>
          <w:szCs w:val="24"/>
        </w:rPr>
        <w:t xml:space="preserve"> disregarded and instead the HCR F is used.</w:t>
      </w:r>
    </w:p>
    <w:p w14:paraId="13B9426A" w14:textId="3E5D8212" w:rsidR="00835241" w:rsidRPr="00B928DA" w:rsidRDefault="0062452C" w:rsidP="00B928DA">
      <w:pPr>
        <w:pStyle w:val="ListParagraph"/>
        <w:numPr>
          <w:ilvl w:val="0"/>
          <w:numId w:val="55"/>
        </w:numPr>
        <w:rPr>
          <w:sz w:val="24"/>
          <w:szCs w:val="24"/>
        </w:rPr>
      </w:pPr>
      <w:r w:rsidRPr="00B928DA">
        <w:rPr>
          <w:sz w:val="24"/>
          <w:szCs w:val="24"/>
        </w:rPr>
        <w:t>The</w:t>
      </w:r>
      <w:r w:rsidR="00A43295" w:rsidRPr="00B928DA">
        <w:rPr>
          <w:sz w:val="24"/>
          <w:szCs w:val="24"/>
        </w:rPr>
        <w:t xml:space="preserve"> F calculated is not the actual F applied but as </w:t>
      </w:r>
      <w:r w:rsidRPr="00B928DA">
        <w:rPr>
          <w:sz w:val="24"/>
          <w:szCs w:val="24"/>
        </w:rPr>
        <w:t>with a</w:t>
      </w:r>
      <w:r w:rsidR="00A43295" w:rsidRPr="00B928DA">
        <w:rPr>
          <w:sz w:val="24"/>
          <w:szCs w:val="24"/>
        </w:rPr>
        <w:t xml:space="preserve"> HCR the F </w:t>
      </w:r>
      <w:r w:rsidR="000E4DBF" w:rsidRPr="00B928DA">
        <w:rPr>
          <w:sz w:val="24"/>
          <w:szCs w:val="24"/>
        </w:rPr>
        <w:t xml:space="preserve">calculated </w:t>
      </w:r>
      <w:r w:rsidRPr="00B928DA">
        <w:rPr>
          <w:sz w:val="24"/>
          <w:szCs w:val="24"/>
        </w:rPr>
        <w:t xml:space="preserve">is </w:t>
      </w:r>
      <w:r w:rsidR="00A43295" w:rsidRPr="00B928DA">
        <w:rPr>
          <w:sz w:val="24"/>
          <w:szCs w:val="24"/>
        </w:rPr>
        <w:t>used to calculate the quota</w:t>
      </w:r>
      <w:r w:rsidR="009C76CA" w:rsidRPr="00B928DA">
        <w:rPr>
          <w:sz w:val="24"/>
          <w:szCs w:val="24"/>
        </w:rPr>
        <w:t xml:space="preserve">; </w:t>
      </w:r>
      <w:r w:rsidR="000E4DBF" w:rsidRPr="00B928DA">
        <w:rPr>
          <w:sz w:val="24"/>
          <w:szCs w:val="24"/>
        </w:rPr>
        <w:t>usually this is</w:t>
      </w:r>
      <w:r w:rsidR="00975D2F" w:rsidRPr="00B928DA">
        <w:rPr>
          <w:sz w:val="24"/>
          <w:szCs w:val="24"/>
        </w:rPr>
        <w:t xml:space="preserve"> different to the quantity</w:t>
      </w:r>
      <w:r w:rsidRPr="00B928DA">
        <w:rPr>
          <w:sz w:val="24"/>
          <w:szCs w:val="24"/>
        </w:rPr>
        <w:t xml:space="preserve"> caught over a year.</w:t>
      </w:r>
    </w:p>
    <w:p w14:paraId="6599E2C4" w14:textId="7E7826F9" w:rsidR="00835241" w:rsidRPr="00B928DA" w:rsidRDefault="0062452C" w:rsidP="00B928DA">
      <w:pPr>
        <w:pStyle w:val="ListParagraph"/>
        <w:numPr>
          <w:ilvl w:val="0"/>
          <w:numId w:val="55"/>
        </w:numPr>
        <w:rPr>
          <w:sz w:val="24"/>
          <w:szCs w:val="24"/>
        </w:rPr>
      </w:pPr>
      <w:r w:rsidRPr="00B928DA">
        <w:rPr>
          <w:sz w:val="24"/>
          <w:szCs w:val="24"/>
        </w:rPr>
        <w:t>At the end of the number of years for which the time frame is specified, the plugin then reverts back to using the HCR to calculate the quota as before.</w:t>
      </w:r>
    </w:p>
    <w:p w14:paraId="126AA795" w14:textId="45DA8806" w:rsidR="00835241" w:rsidRPr="00B928DA" w:rsidRDefault="000E4DBF" w:rsidP="00B928DA">
      <w:pPr>
        <w:pStyle w:val="ListParagraph"/>
        <w:numPr>
          <w:ilvl w:val="0"/>
          <w:numId w:val="55"/>
        </w:numPr>
        <w:rPr>
          <w:sz w:val="24"/>
          <w:szCs w:val="24"/>
        </w:rPr>
      </w:pPr>
      <w:r w:rsidRPr="00B928DA">
        <w:rPr>
          <w:sz w:val="24"/>
          <w:szCs w:val="24"/>
        </w:rPr>
        <w:t>Because HCR F can often change with biomass, and therefore is potentially a dynamic value, the changes in one year will often be different from the change in another.</w:t>
      </w:r>
    </w:p>
    <w:p w14:paraId="4B839FC6" w14:textId="172E6BAD" w:rsidR="00835241" w:rsidRPr="00B928DA" w:rsidRDefault="00A951B7" w:rsidP="00B928DA">
      <w:pPr>
        <w:pStyle w:val="ListParagraph"/>
        <w:numPr>
          <w:ilvl w:val="0"/>
          <w:numId w:val="55"/>
        </w:numPr>
        <w:rPr>
          <w:sz w:val="24"/>
          <w:szCs w:val="24"/>
        </w:rPr>
      </w:pPr>
      <w:r w:rsidRPr="00B928DA">
        <w:rPr>
          <w:sz w:val="24"/>
          <w:szCs w:val="24"/>
        </w:rPr>
        <w:t xml:space="preserve">If you want to arrive at </w:t>
      </w:r>
      <w:r w:rsidR="0048546C" w:rsidRPr="00B928DA">
        <w:rPr>
          <w:sz w:val="24"/>
          <w:szCs w:val="24"/>
        </w:rPr>
        <w:t xml:space="preserve">the </w:t>
      </w:r>
      <w:r w:rsidRPr="00B928DA">
        <w:rPr>
          <w:sz w:val="24"/>
          <w:szCs w:val="24"/>
        </w:rPr>
        <w:t xml:space="preserve">HCR F </w:t>
      </w:r>
      <w:r w:rsidR="0048546C" w:rsidRPr="00B928DA">
        <w:rPr>
          <w:sz w:val="24"/>
          <w:szCs w:val="24"/>
        </w:rPr>
        <w:t>by year</w:t>
      </w:r>
      <w:r w:rsidRPr="00B928DA">
        <w:rPr>
          <w:sz w:val="24"/>
          <w:szCs w:val="24"/>
        </w:rPr>
        <w:t xml:space="preserve"> </w:t>
      </w:r>
      <w:r w:rsidR="00895B25" w:rsidRPr="00B928DA">
        <w:rPr>
          <w:sz w:val="24"/>
          <w:szCs w:val="24"/>
        </w:rPr>
        <w:t>X</w:t>
      </w:r>
      <w:r w:rsidR="0048546C" w:rsidRPr="00B928DA">
        <w:rPr>
          <w:sz w:val="24"/>
          <w:szCs w:val="24"/>
        </w:rPr>
        <w:t xml:space="preserve">, set the time frame rule to </w:t>
      </w:r>
      <w:r w:rsidR="00895B25" w:rsidRPr="00B928DA">
        <w:rPr>
          <w:sz w:val="24"/>
          <w:szCs w:val="24"/>
        </w:rPr>
        <w:t>X-1</w:t>
      </w:r>
      <w:r w:rsidR="0048546C" w:rsidRPr="00B928DA">
        <w:rPr>
          <w:sz w:val="24"/>
          <w:szCs w:val="24"/>
        </w:rPr>
        <w:t xml:space="preserve"> years.</w:t>
      </w:r>
    </w:p>
    <w:p w14:paraId="50637EB9" w14:textId="1BB9A3EF" w:rsidR="00835241" w:rsidRPr="00B928DA" w:rsidRDefault="0048546C" w:rsidP="00B928DA">
      <w:pPr>
        <w:pStyle w:val="ListParagraph"/>
        <w:numPr>
          <w:ilvl w:val="0"/>
          <w:numId w:val="55"/>
        </w:numPr>
        <w:rPr>
          <w:sz w:val="24"/>
          <w:szCs w:val="24"/>
        </w:rPr>
      </w:pPr>
      <w:r w:rsidRPr="00B928DA">
        <w:rPr>
          <w:sz w:val="24"/>
          <w:szCs w:val="24"/>
        </w:rPr>
        <w:t xml:space="preserve">By default the time frame rule for all HCR’s is set to zero, meaning no </w:t>
      </w:r>
      <w:r w:rsidR="00895B25" w:rsidRPr="00B928DA">
        <w:rPr>
          <w:sz w:val="24"/>
          <w:szCs w:val="24"/>
        </w:rPr>
        <w:t>time frame rule applies</w:t>
      </w:r>
      <w:r w:rsidRPr="00B928DA">
        <w:rPr>
          <w:sz w:val="24"/>
          <w:szCs w:val="24"/>
        </w:rPr>
        <w:t>.</w:t>
      </w:r>
    </w:p>
    <w:p w14:paraId="0C26ED9F" w14:textId="32EB1371" w:rsidR="00C5721F" w:rsidRPr="00B928DA" w:rsidRDefault="00C5721F" w:rsidP="00B928DA">
      <w:pPr>
        <w:pStyle w:val="ListParagraph"/>
        <w:numPr>
          <w:ilvl w:val="0"/>
          <w:numId w:val="55"/>
        </w:numPr>
        <w:rPr>
          <w:sz w:val="24"/>
          <w:szCs w:val="24"/>
        </w:rPr>
      </w:pPr>
      <w:r w:rsidRPr="00B928DA">
        <w:rPr>
          <w:sz w:val="24"/>
          <w:szCs w:val="24"/>
        </w:rPr>
        <w:t xml:space="preserve">A timeframe rule of 1 means that there will be an intermediate step between the F at the end of the hindcast and the </w:t>
      </w:r>
      <w:r w:rsidR="00E27E45" w:rsidRPr="00B928DA">
        <w:rPr>
          <w:sz w:val="24"/>
          <w:szCs w:val="24"/>
        </w:rPr>
        <w:t>HCR</w:t>
      </w:r>
      <w:r w:rsidRPr="00B928DA">
        <w:rPr>
          <w:sz w:val="24"/>
          <w:szCs w:val="24"/>
        </w:rPr>
        <w:t xml:space="preserve"> F.</w:t>
      </w:r>
    </w:p>
    <w:p w14:paraId="34AC3775" w14:textId="77777777" w:rsidR="00E42A34" w:rsidRPr="00B928DA" w:rsidRDefault="00E42A34" w:rsidP="00835241">
      <w:pPr>
        <w:rPr>
          <w:sz w:val="24"/>
        </w:rPr>
      </w:pPr>
    </w:p>
    <w:p w14:paraId="4DD84511" w14:textId="1E2F8F65" w:rsidR="00E42A34" w:rsidRPr="00B928DA" w:rsidRDefault="00ED7245" w:rsidP="00835241">
      <w:pPr>
        <w:pStyle w:val="Heading4"/>
        <w:tabs>
          <w:tab w:val="clear" w:pos="0"/>
          <w:tab w:val="num" w:pos="1418"/>
        </w:tabs>
        <w:ind w:left="0" w:firstLine="0"/>
        <w:rPr>
          <w:sz w:val="24"/>
          <w:szCs w:val="24"/>
        </w:rPr>
      </w:pPr>
      <w:bookmarkStart w:id="121" w:name="__RefHeading__19_1419943047"/>
      <w:bookmarkStart w:id="122" w:name="_Toc418613319"/>
      <w:bookmarkStart w:id="123" w:name="_Ref418688397"/>
      <w:bookmarkStart w:id="124" w:name="_Toc478053339"/>
      <w:bookmarkStart w:id="125" w:name="_Ref479144641"/>
      <w:bookmarkStart w:id="126" w:name="_Ref479144645"/>
      <w:bookmarkEnd w:id="121"/>
      <w:r w:rsidRPr="00B928DA">
        <w:rPr>
          <w:sz w:val="24"/>
          <w:szCs w:val="24"/>
        </w:rPr>
        <w:t xml:space="preserve">Determine max effort </w:t>
      </w:r>
      <w:r w:rsidR="00E42A34" w:rsidRPr="00B928DA">
        <w:rPr>
          <w:sz w:val="24"/>
          <w:szCs w:val="24"/>
        </w:rPr>
        <w:t>for the year</w:t>
      </w:r>
      <w:bookmarkEnd w:id="122"/>
      <w:bookmarkEnd w:id="123"/>
      <w:bookmarkEnd w:id="124"/>
      <w:bookmarkEnd w:id="125"/>
      <w:bookmarkEnd w:id="126"/>
    </w:p>
    <w:p w14:paraId="7CDE748A" w14:textId="2DA594C8" w:rsidR="00E42A34" w:rsidRPr="00B928DA" w:rsidRDefault="00E42A34" w:rsidP="00835241">
      <w:pPr>
        <w:rPr>
          <w:sz w:val="24"/>
        </w:rPr>
      </w:pPr>
      <w:r w:rsidRPr="00B928DA">
        <w:rPr>
          <w:sz w:val="24"/>
        </w:rPr>
        <w:t xml:space="preserve">At the beginning of each year </w:t>
      </w:r>
      <w:r w:rsidR="00702D69" w:rsidRPr="00B928DA">
        <w:rPr>
          <w:sz w:val="24"/>
        </w:rPr>
        <w:t xml:space="preserve">the </w:t>
      </w:r>
      <w:r w:rsidRPr="00B928DA">
        <w:rPr>
          <w:sz w:val="24"/>
        </w:rPr>
        <w:t xml:space="preserve">maximum </w:t>
      </w:r>
      <w:r w:rsidR="008961FC" w:rsidRPr="00B928DA">
        <w:rPr>
          <w:sz w:val="24"/>
        </w:rPr>
        <w:t>effort</w:t>
      </w:r>
      <w:r w:rsidRPr="00B928DA">
        <w:rPr>
          <w:sz w:val="24"/>
        </w:rPr>
        <w:t xml:space="preserve"> </w:t>
      </w:r>
      <w:r w:rsidR="00702D69" w:rsidRPr="00B928DA">
        <w:rPr>
          <w:sz w:val="24"/>
        </w:rPr>
        <w:t xml:space="preserve">is </w:t>
      </w:r>
      <w:r w:rsidRPr="00B928DA">
        <w:rPr>
          <w:sz w:val="24"/>
        </w:rPr>
        <w:t xml:space="preserve">calculated for the relative effort of each fleet. These values are used to limit how much the effort can </w:t>
      </w:r>
      <w:r w:rsidR="00702D69" w:rsidRPr="00B928DA">
        <w:rPr>
          <w:sz w:val="24"/>
        </w:rPr>
        <w:t xml:space="preserve">increase </w:t>
      </w:r>
      <w:r w:rsidRPr="00B928DA">
        <w:rPr>
          <w:sz w:val="24"/>
        </w:rPr>
        <w:t xml:space="preserve">within a year from the effort as it was at the last time step of the previous year. If </w:t>
      </w:r>
      <w:r w:rsidR="00702D69" w:rsidRPr="00B928DA">
        <w:rPr>
          <w:sz w:val="24"/>
        </w:rPr>
        <w:t xml:space="preserve">an effort </w:t>
      </w:r>
      <w:r w:rsidRPr="00B928DA">
        <w:rPr>
          <w:sz w:val="24"/>
        </w:rPr>
        <w:t>calculated throughout the year breach</w:t>
      </w:r>
      <w:r w:rsidR="00702D69" w:rsidRPr="00B928DA">
        <w:rPr>
          <w:sz w:val="24"/>
        </w:rPr>
        <w:t>es the maximum effort, the maximum effort</w:t>
      </w:r>
      <w:r w:rsidRPr="00B928DA">
        <w:rPr>
          <w:sz w:val="24"/>
        </w:rPr>
        <w:t xml:space="preserve"> is used instead.  The maximum effort for the current year is calculated using </w:t>
      </w:r>
      <w:r w:rsidR="00360756" w:rsidRPr="00B928DA">
        <w:rPr>
          <w:sz w:val="24"/>
        </w:rPr>
        <w:fldChar w:fldCharType="begin"/>
      </w:r>
      <w:r w:rsidR="004358D6" w:rsidRPr="00B928DA">
        <w:rPr>
          <w:sz w:val="24"/>
        </w:rPr>
        <w:instrText xml:space="preserve"> REF _Ref421789845 \h </w:instrText>
      </w:r>
      <w:r w:rsidR="00B928DA">
        <w:rPr>
          <w:sz w:val="24"/>
        </w:rPr>
        <w:instrText xml:space="preserve"> \* MERGEFORMAT </w:instrText>
      </w:r>
      <w:r w:rsidR="00360756" w:rsidRPr="00B928DA">
        <w:rPr>
          <w:sz w:val="24"/>
        </w:rPr>
      </w:r>
      <w:r w:rsidR="00360756" w:rsidRPr="00B928DA">
        <w:rPr>
          <w:sz w:val="24"/>
        </w:rPr>
        <w:fldChar w:fldCharType="separate"/>
      </w:r>
      <w:r w:rsidR="00BE5096" w:rsidRPr="00BE5096">
        <w:rPr>
          <w:sz w:val="24"/>
        </w:rPr>
        <w:t xml:space="preserve">Equation </w:t>
      </w:r>
      <w:r w:rsidR="00BE5096" w:rsidRPr="00BE5096">
        <w:rPr>
          <w:noProof/>
          <w:sz w:val="24"/>
        </w:rPr>
        <w:t>2</w:t>
      </w:r>
      <w:r w:rsidR="00BE5096" w:rsidRPr="00BE5096">
        <w:rPr>
          <w:noProof/>
          <w:sz w:val="24"/>
        </w:rPr>
        <w:noBreakHyphen/>
        <w:t>18</w:t>
      </w:r>
      <w:r w:rsidR="00360756" w:rsidRPr="00B928DA">
        <w:rPr>
          <w:sz w:val="24"/>
        </w:rPr>
        <w:fldChar w:fldCharType="end"/>
      </w:r>
      <w:r w:rsidRPr="00B928DA">
        <w:rPr>
          <w:sz w:val="24"/>
        </w:rPr>
        <w:t>:</w:t>
      </w:r>
    </w:p>
    <w:p w14:paraId="7D29CA64" w14:textId="77777777" w:rsidR="00E42A34" w:rsidRDefault="00E42A34" w:rsidP="00835241"/>
    <w:tbl>
      <w:tblPr>
        <w:tblW w:w="9638" w:type="dxa"/>
        <w:tblLayout w:type="fixed"/>
        <w:tblCellMar>
          <w:left w:w="0" w:type="dxa"/>
          <w:right w:w="0" w:type="dxa"/>
        </w:tblCellMar>
        <w:tblLook w:val="0000" w:firstRow="0" w:lastRow="0" w:firstColumn="0" w:lastColumn="0" w:noHBand="0" w:noVBand="0"/>
      </w:tblPr>
      <w:tblGrid>
        <w:gridCol w:w="7814"/>
        <w:gridCol w:w="1824"/>
      </w:tblGrid>
      <w:tr w:rsidR="00A534F3" w14:paraId="69E39B8C" w14:textId="77777777" w:rsidTr="00B928DA">
        <w:trPr>
          <w:trHeight w:val="818"/>
        </w:trPr>
        <w:tc>
          <w:tcPr>
            <w:tcW w:w="7814" w:type="dxa"/>
            <w:shd w:val="clear" w:color="auto" w:fill="auto"/>
          </w:tcPr>
          <w:p w14:paraId="47464CB3" w14:textId="78D20C81" w:rsidR="00A534F3" w:rsidRDefault="002F719A" w:rsidP="00A22028">
            <w:pPr>
              <w:pStyle w:val="TableContents"/>
              <w:jc w:val="center"/>
            </w:pPr>
            <m:oMathPara>
              <m:oMath>
                <m:sSubSup>
                  <m:sSubSupPr>
                    <m:ctrlPr>
                      <w:rPr>
                        <w:rFonts w:ascii="Cambria Math" w:hAnsi="Cambria Math"/>
                        <w:i/>
                        <w:noProof/>
                        <w:lang w:eastAsia="en-GB" w:bidi="ar-SA"/>
                      </w:rPr>
                    </m:ctrlPr>
                  </m:sSubSupPr>
                  <m:e>
                    <m:r>
                      <w:rPr>
                        <w:rFonts w:ascii="Cambria Math" w:hAnsi="Cambria Math"/>
                        <w:noProof/>
                        <w:lang w:eastAsia="en-GB" w:bidi="ar-SA"/>
                      </w:rPr>
                      <m:t>l</m:t>
                    </m:r>
                  </m:e>
                  <m:sub>
                    <m:r>
                      <w:rPr>
                        <w:rFonts w:ascii="Cambria Math" w:hAnsi="Cambria Math"/>
                        <w:noProof/>
                        <w:lang w:eastAsia="en-GB" w:bidi="ar-SA"/>
                      </w:rPr>
                      <m:t>j</m:t>
                    </m:r>
                  </m:sub>
                  <m:sup>
                    <m:r>
                      <w:rPr>
                        <w:rFonts w:ascii="Cambria Math" w:hAnsi="Cambria Math"/>
                        <w:noProof/>
                        <w:lang w:eastAsia="en-GB" w:bidi="ar-SA"/>
                      </w:rPr>
                      <m:t>max</m:t>
                    </m:r>
                  </m:sup>
                </m:sSubSup>
                <m:r>
                  <w:rPr>
                    <w:rFonts w:ascii="Cambria Math" w:hAnsi="Cambria Math"/>
                    <w:noProof/>
                    <w:lang w:eastAsia="en-GB" w:bidi="ar-SA"/>
                  </w:rPr>
                  <m:t>=</m:t>
                </m:r>
                <m:sSubSup>
                  <m:sSubSupPr>
                    <m:ctrlPr>
                      <w:rPr>
                        <w:rFonts w:ascii="Cambria Math" w:hAnsi="Cambria Math"/>
                        <w:i/>
                        <w:noProof/>
                        <w:lang w:eastAsia="en-GB" w:bidi="ar-SA"/>
                      </w:rPr>
                    </m:ctrlPr>
                  </m:sSubSupPr>
                  <m:e>
                    <m:r>
                      <w:rPr>
                        <w:rFonts w:ascii="Cambria Math" w:hAnsi="Cambria Math"/>
                        <w:noProof/>
                        <w:lang w:eastAsia="en-GB" w:bidi="ar-SA"/>
                      </w:rPr>
                      <m:t>l</m:t>
                    </m:r>
                  </m:e>
                  <m:sub>
                    <m:r>
                      <w:rPr>
                        <w:rFonts w:ascii="Cambria Math" w:hAnsi="Cambria Math"/>
                        <w:noProof/>
                        <w:lang w:eastAsia="en-GB" w:bidi="ar-SA"/>
                      </w:rPr>
                      <m:t>j</m:t>
                    </m:r>
                  </m:sub>
                  <m:sup>
                    <m:r>
                      <w:rPr>
                        <w:rFonts w:ascii="Cambria Math" w:hAnsi="Cambria Math"/>
                        <w:noProof/>
                        <w:lang w:eastAsia="en-GB" w:bidi="ar-SA"/>
                      </w:rPr>
                      <m:t>prev</m:t>
                    </m:r>
                  </m:sup>
                </m:sSubSup>
                <m:r>
                  <w:rPr>
                    <w:rFonts w:ascii="Cambria Math" w:hAnsi="Cambria Math"/>
                    <w:noProof/>
                    <w:lang w:eastAsia="en-GB" w:bidi="ar-SA"/>
                  </w:rPr>
                  <m:t>+</m:t>
                </m:r>
                <m:sSubSup>
                  <m:sSubSupPr>
                    <m:ctrlPr>
                      <w:rPr>
                        <w:rFonts w:ascii="Cambria Math" w:hAnsi="Cambria Math"/>
                        <w:i/>
                        <w:noProof/>
                        <w:lang w:eastAsia="en-GB" w:bidi="ar-SA"/>
                      </w:rPr>
                    </m:ctrlPr>
                  </m:sSubSupPr>
                  <m:e>
                    <m:r>
                      <w:rPr>
                        <w:rFonts w:ascii="Cambria Math" w:hAnsi="Cambria Math"/>
                        <w:noProof/>
                        <w:lang w:eastAsia="en-GB" w:bidi="ar-SA"/>
                      </w:rPr>
                      <m:t>l</m:t>
                    </m:r>
                  </m:e>
                  <m:sub>
                    <m:r>
                      <w:rPr>
                        <w:rFonts w:ascii="Cambria Math" w:hAnsi="Cambria Math"/>
                        <w:noProof/>
                        <w:lang w:eastAsia="en-GB" w:bidi="ar-SA"/>
                      </w:rPr>
                      <m:t>j</m:t>
                    </m:r>
                  </m:sub>
                  <m:sup>
                    <m:r>
                      <w:rPr>
                        <w:rFonts w:ascii="Cambria Math" w:hAnsi="Cambria Math"/>
                        <w:noProof/>
                        <w:lang w:eastAsia="en-GB" w:bidi="ar-SA"/>
                      </w:rPr>
                      <m:t>prev</m:t>
                    </m:r>
                  </m:sup>
                </m:sSubSup>
                <m:r>
                  <w:rPr>
                    <w:rFonts w:ascii="Cambria Math" w:hAnsi="Cambria Math"/>
                    <w:noProof/>
                    <w:lang w:eastAsia="en-GB" w:bidi="ar-SA"/>
                  </w:rPr>
                  <m:t>×</m:t>
                </m:r>
                <m:sSub>
                  <m:sSubPr>
                    <m:ctrlPr>
                      <w:rPr>
                        <w:rFonts w:ascii="Cambria Math" w:hAnsi="Cambria Math"/>
                        <w:i/>
                        <w:noProof/>
                        <w:lang w:eastAsia="en-GB" w:bidi="ar-SA"/>
                      </w:rPr>
                    </m:ctrlPr>
                  </m:sSubPr>
                  <m:e>
                    <m:r>
                      <w:rPr>
                        <w:rFonts w:ascii="Cambria Math" w:hAnsi="Cambria Math"/>
                        <w:noProof/>
                        <w:lang w:eastAsia="en-GB" w:bidi="ar-SA"/>
                      </w:rPr>
                      <m:t>λ</m:t>
                    </m:r>
                  </m:e>
                  <m:sub>
                    <m:r>
                      <w:rPr>
                        <w:rFonts w:ascii="Cambria Math" w:hAnsi="Cambria Math"/>
                        <w:noProof/>
                        <w:lang w:eastAsia="en-GB" w:bidi="ar-SA"/>
                      </w:rPr>
                      <m:t>j</m:t>
                    </m:r>
                  </m:sub>
                </m:sSub>
              </m:oMath>
            </m:oMathPara>
          </w:p>
        </w:tc>
        <w:tc>
          <w:tcPr>
            <w:tcW w:w="1824" w:type="dxa"/>
            <w:shd w:val="clear" w:color="auto" w:fill="auto"/>
          </w:tcPr>
          <w:p w14:paraId="6EF937EE" w14:textId="3B2C7FE2" w:rsidR="00A534F3" w:rsidRDefault="00A534F3" w:rsidP="00835241">
            <w:pPr>
              <w:pStyle w:val="Equation"/>
            </w:pPr>
            <w:bookmarkStart w:id="127" w:name="_Ref421789845"/>
            <w:r>
              <w:t xml:space="preserve">Equation </w:t>
            </w:r>
            <w:fldSimple w:instr=" STYLEREF 1 \s ">
              <w:r w:rsidR="00BE5096">
                <w:rPr>
                  <w:noProof/>
                </w:rPr>
                <w:t>2</w:t>
              </w:r>
            </w:fldSimple>
            <w:r>
              <w:noBreakHyphen/>
            </w:r>
            <w:fldSimple w:instr=" SEQ Equation \* ARABIC \s 1 ">
              <w:r w:rsidR="00BE5096">
                <w:rPr>
                  <w:noProof/>
                </w:rPr>
                <w:t>18</w:t>
              </w:r>
            </w:fldSimple>
            <w:bookmarkEnd w:id="127"/>
          </w:p>
        </w:tc>
      </w:tr>
    </w:tbl>
    <w:p w14:paraId="2863E305" w14:textId="77777777" w:rsidR="00E42A34" w:rsidRDefault="00E42A34" w:rsidP="00835241"/>
    <w:p w14:paraId="1B0900FF" w14:textId="75E17872" w:rsidR="00E42A34" w:rsidRPr="002B5A5C" w:rsidRDefault="00E42A34" w:rsidP="00835241">
      <w:pPr>
        <w:rPr>
          <w:sz w:val="24"/>
        </w:rPr>
      </w:pPr>
      <w:r w:rsidRPr="002B5A5C">
        <w:rPr>
          <w:rStyle w:val="CommentReference"/>
          <w:sz w:val="24"/>
          <w:szCs w:val="24"/>
        </w:rPr>
        <w:lastRenderedPageBreak/>
        <w:t>Where</w:t>
      </w:r>
      <w:r w:rsidR="00702D69" w:rsidRPr="002B5A5C">
        <w:rPr>
          <w:rStyle w:val="CommentReference"/>
          <w:sz w:val="24"/>
          <w:szCs w:val="24"/>
        </w:rPr>
        <w:t xml:space="preserve"> </w:t>
      </w:r>
      <m:oMath>
        <m:sSubSup>
          <m:sSubSupPr>
            <m:ctrlPr>
              <w:rPr>
                <w:rFonts w:ascii="Cambria Math" w:hAnsi="Cambria Math"/>
                <w:i/>
                <w:noProof/>
                <w:sz w:val="24"/>
                <w:lang w:eastAsia="en-GB" w:bidi="ar-SA"/>
              </w:rPr>
            </m:ctrlPr>
          </m:sSubSupPr>
          <m:e>
            <m:r>
              <w:rPr>
                <w:rFonts w:ascii="Cambria Math" w:hAnsi="Cambria Math"/>
                <w:noProof/>
                <w:sz w:val="24"/>
                <w:lang w:eastAsia="en-GB" w:bidi="ar-SA"/>
              </w:rPr>
              <m:t>l</m:t>
            </m:r>
          </m:e>
          <m:sub>
            <m:r>
              <w:rPr>
                <w:rFonts w:ascii="Cambria Math" w:hAnsi="Cambria Math"/>
                <w:noProof/>
                <w:sz w:val="24"/>
                <w:lang w:eastAsia="en-GB" w:bidi="ar-SA"/>
              </w:rPr>
              <m:t>j</m:t>
            </m:r>
          </m:sub>
          <m:sup>
            <m:r>
              <w:rPr>
                <w:rFonts w:ascii="Cambria Math" w:hAnsi="Cambria Math"/>
                <w:noProof/>
                <w:sz w:val="24"/>
                <w:lang w:eastAsia="en-GB" w:bidi="ar-SA"/>
              </w:rPr>
              <m:t>prev</m:t>
            </m:r>
          </m:sup>
        </m:sSubSup>
      </m:oMath>
      <w:r w:rsidRPr="002B5A5C">
        <w:rPr>
          <w:rStyle w:val="CommentReference"/>
          <w:sz w:val="24"/>
          <w:szCs w:val="24"/>
        </w:rPr>
        <w:t xml:space="preserve">is the effort at last time step of the previous year for fleet </w:t>
      </w:r>
      <w:r w:rsidR="00360756" w:rsidRPr="002B5A5C">
        <w:rPr>
          <w:rStyle w:val="CommentReference"/>
          <w:i/>
          <w:sz w:val="24"/>
          <w:szCs w:val="24"/>
        </w:rPr>
        <w:t>j</w:t>
      </w:r>
      <w:r w:rsidRPr="002B5A5C">
        <w:rPr>
          <w:rStyle w:val="CommentReference"/>
          <w:sz w:val="24"/>
          <w:szCs w:val="24"/>
        </w:rPr>
        <w:t>,</w:t>
      </w:r>
      <w:r w:rsidR="00702D69" w:rsidRPr="002B5A5C" w:rsidDel="00702D69">
        <w:rPr>
          <w:sz w:val="24"/>
        </w:rPr>
        <w:t xml:space="preserve"> </w:t>
      </w:r>
      <m:oMath>
        <m:sSub>
          <m:sSubPr>
            <m:ctrlPr>
              <w:rPr>
                <w:rFonts w:ascii="Cambria Math" w:hAnsi="Cambria Math"/>
                <w:i/>
                <w:noProof/>
                <w:sz w:val="24"/>
                <w:lang w:eastAsia="en-GB" w:bidi="ar-SA"/>
              </w:rPr>
            </m:ctrlPr>
          </m:sSubPr>
          <m:e>
            <m:r>
              <w:rPr>
                <w:rFonts w:ascii="Cambria Math" w:hAnsi="Cambria Math"/>
                <w:noProof/>
                <w:sz w:val="24"/>
                <w:lang w:eastAsia="en-GB" w:bidi="ar-SA"/>
              </w:rPr>
              <m:t>λ</m:t>
            </m:r>
          </m:e>
          <m:sub>
            <m:r>
              <w:rPr>
                <w:rFonts w:ascii="Cambria Math" w:hAnsi="Cambria Math"/>
                <w:noProof/>
                <w:sz w:val="24"/>
                <w:lang w:eastAsia="en-GB" w:bidi="ar-SA"/>
              </w:rPr>
              <m:t>j</m:t>
            </m:r>
          </m:sub>
        </m:sSub>
      </m:oMath>
      <w:r w:rsidR="00702D69" w:rsidRPr="002B5A5C">
        <w:rPr>
          <w:sz w:val="24"/>
        </w:rPr>
        <w:t xml:space="preserve"> </w:t>
      </w:r>
      <w:r w:rsidRPr="002B5A5C">
        <w:rPr>
          <w:rStyle w:val="CommentReference"/>
          <w:sz w:val="24"/>
          <w:szCs w:val="24"/>
        </w:rPr>
        <w:t xml:space="preserve">is the maximum percentage </w:t>
      </w:r>
      <w:r w:rsidR="00702D69" w:rsidRPr="002B5A5C">
        <w:rPr>
          <w:rStyle w:val="CommentReference"/>
          <w:sz w:val="24"/>
          <w:szCs w:val="24"/>
        </w:rPr>
        <w:t xml:space="preserve">increase </w:t>
      </w:r>
      <w:r w:rsidRPr="002B5A5C">
        <w:rPr>
          <w:rStyle w:val="CommentReference"/>
          <w:sz w:val="24"/>
          <w:szCs w:val="24"/>
        </w:rPr>
        <w:t xml:space="preserve">in the effort and </w:t>
      </w:r>
      <m:oMath>
        <m:sSubSup>
          <m:sSubSupPr>
            <m:ctrlPr>
              <w:rPr>
                <w:rFonts w:ascii="Cambria Math" w:hAnsi="Cambria Math"/>
                <w:i/>
                <w:noProof/>
                <w:sz w:val="24"/>
                <w:lang w:eastAsia="en-GB" w:bidi="ar-SA"/>
              </w:rPr>
            </m:ctrlPr>
          </m:sSubSupPr>
          <m:e>
            <m:r>
              <w:rPr>
                <w:rFonts w:ascii="Cambria Math" w:hAnsi="Cambria Math"/>
                <w:noProof/>
                <w:sz w:val="24"/>
                <w:lang w:eastAsia="en-GB" w:bidi="ar-SA"/>
              </w:rPr>
              <m:t>l</m:t>
            </m:r>
          </m:e>
          <m:sub>
            <m:r>
              <w:rPr>
                <w:rFonts w:ascii="Cambria Math" w:hAnsi="Cambria Math"/>
                <w:noProof/>
                <w:sz w:val="24"/>
                <w:lang w:eastAsia="en-GB" w:bidi="ar-SA"/>
              </w:rPr>
              <m:t>j</m:t>
            </m:r>
          </m:sub>
          <m:sup>
            <m:r>
              <w:rPr>
                <w:rFonts w:ascii="Cambria Math" w:hAnsi="Cambria Math"/>
                <w:noProof/>
                <w:sz w:val="24"/>
                <w:lang w:eastAsia="en-GB" w:bidi="ar-SA"/>
              </w:rPr>
              <m:t>max</m:t>
            </m:r>
          </m:sup>
        </m:sSubSup>
      </m:oMath>
      <w:r w:rsidR="00702D69" w:rsidRPr="002B5A5C">
        <w:rPr>
          <w:sz w:val="24"/>
          <w:lang w:eastAsia="en-GB" w:bidi="ar-SA"/>
        </w:rPr>
        <w:t xml:space="preserve"> </w:t>
      </w:r>
      <w:r w:rsidRPr="002B5A5C">
        <w:rPr>
          <w:rStyle w:val="CommentReference"/>
          <w:sz w:val="24"/>
          <w:szCs w:val="24"/>
        </w:rPr>
        <w:t xml:space="preserve">is the maximum effort. To avoid numerical issues </w:t>
      </w:r>
      <m:oMath>
        <m:sSub>
          <m:sSubPr>
            <m:ctrlPr>
              <w:rPr>
                <w:rFonts w:ascii="Cambria Math" w:hAnsi="Cambria Math"/>
                <w:i/>
                <w:noProof/>
                <w:sz w:val="24"/>
                <w:lang w:eastAsia="en-GB" w:bidi="ar-SA"/>
              </w:rPr>
            </m:ctrlPr>
          </m:sSubPr>
          <m:e>
            <m:r>
              <w:rPr>
                <w:rFonts w:ascii="Cambria Math" w:hAnsi="Cambria Math"/>
                <w:noProof/>
                <w:sz w:val="24"/>
                <w:lang w:eastAsia="en-GB" w:bidi="ar-SA"/>
              </w:rPr>
              <m:t>λ</m:t>
            </m:r>
          </m:e>
          <m:sub>
            <m:r>
              <w:rPr>
                <w:rFonts w:ascii="Cambria Math" w:hAnsi="Cambria Math"/>
                <w:noProof/>
                <w:sz w:val="24"/>
                <w:lang w:eastAsia="en-GB" w:bidi="ar-SA"/>
              </w:rPr>
              <m:t>j</m:t>
            </m:r>
          </m:sub>
        </m:sSub>
      </m:oMath>
      <w:r w:rsidRPr="002B5A5C">
        <w:rPr>
          <w:rStyle w:val="CommentReference"/>
          <w:sz w:val="24"/>
          <w:szCs w:val="24"/>
          <w:vertAlign w:val="subscript"/>
        </w:rPr>
        <w:t xml:space="preserve">  </w:t>
      </w:r>
      <w:r w:rsidRPr="002B5A5C">
        <w:rPr>
          <w:rStyle w:val="CommentReference"/>
          <w:sz w:val="24"/>
          <w:szCs w:val="24"/>
        </w:rPr>
        <w:t xml:space="preserve">may only be set to a maximum value </w:t>
      </w:r>
      <w:r w:rsidR="00B90F12" w:rsidRPr="002B5A5C">
        <w:rPr>
          <w:rStyle w:val="CommentReference"/>
          <w:sz w:val="24"/>
          <w:szCs w:val="24"/>
        </w:rPr>
        <w:t>of 0.9</w:t>
      </w:r>
      <w:r w:rsidRPr="002B5A5C">
        <w:rPr>
          <w:rStyle w:val="CommentReference"/>
          <w:sz w:val="24"/>
          <w:szCs w:val="24"/>
        </w:rPr>
        <w:t>, and any value greater than this will be set to 0.9.</w:t>
      </w:r>
    </w:p>
    <w:p w14:paraId="437809BB" w14:textId="77777777" w:rsidR="00E42A34" w:rsidRPr="002B5A5C" w:rsidRDefault="00E42A34" w:rsidP="00835241">
      <w:pPr>
        <w:rPr>
          <w:sz w:val="24"/>
        </w:rPr>
      </w:pPr>
    </w:p>
    <w:p w14:paraId="5B885480" w14:textId="0382B5DE" w:rsidR="00E42A34" w:rsidRPr="002B5A5C" w:rsidRDefault="00E42A34" w:rsidP="00835241">
      <w:pPr>
        <w:rPr>
          <w:sz w:val="24"/>
        </w:rPr>
      </w:pPr>
    </w:p>
    <w:p w14:paraId="181EABD0" w14:textId="77777777" w:rsidR="00E42A34" w:rsidRPr="002B5A5C" w:rsidRDefault="00E42A34" w:rsidP="00B928DA">
      <w:pPr>
        <w:pStyle w:val="Heading4"/>
        <w:rPr>
          <w:sz w:val="24"/>
          <w:szCs w:val="24"/>
        </w:rPr>
      </w:pPr>
      <w:bookmarkStart w:id="128" w:name="__RefHeading__13029_1419943047"/>
      <w:bookmarkStart w:id="129" w:name="_Toc418613320"/>
      <w:bookmarkStart w:id="130" w:name="_Toc478053340"/>
      <w:bookmarkStart w:id="131" w:name="_Ref479138085"/>
      <w:bookmarkStart w:id="132" w:name="_Ref479138144"/>
      <w:bookmarkEnd w:id="128"/>
      <w:r w:rsidRPr="002B5A5C">
        <w:rPr>
          <w:rStyle w:val="CommentReference"/>
          <w:rFonts w:eastAsia="SimSun"/>
          <w:sz w:val="24"/>
          <w:szCs w:val="24"/>
        </w:rPr>
        <w:t>Determine relative effort and discard rates according to regulations</w:t>
      </w:r>
      <w:bookmarkEnd w:id="129"/>
      <w:bookmarkEnd w:id="130"/>
      <w:bookmarkEnd w:id="131"/>
      <w:bookmarkEnd w:id="132"/>
    </w:p>
    <w:p w14:paraId="6BB200F5" w14:textId="77777777" w:rsidR="00E42A34" w:rsidRPr="002B5A5C" w:rsidRDefault="00E42A34" w:rsidP="00835241">
      <w:pPr>
        <w:pStyle w:val="Standard"/>
        <w:rPr>
          <w:b/>
          <w:bCs/>
        </w:rPr>
      </w:pPr>
      <w:r w:rsidRPr="002B5A5C">
        <w:t xml:space="preserve">Regulations are settings that can be applied uniquely to each fleet. Through them we specify whether discarding is allowed or not, as well as how we expect the fleet to behave in response. To better understand them take a look at each of the different regulation settings and consider their differences: </w:t>
      </w:r>
    </w:p>
    <w:p w14:paraId="26DBB243" w14:textId="77777777" w:rsidR="00E42A34" w:rsidRPr="002B5A5C" w:rsidRDefault="00E42A34" w:rsidP="00835241">
      <w:pPr>
        <w:pStyle w:val="Standard"/>
        <w:rPr>
          <w:b/>
          <w:bCs/>
        </w:rPr>
      </w:pPr>
    </w:p>
    <w:p w14:paraId="55528689" w14:textId="3CC08EA4" w:rsidR="00E42A34" w:rsidRPr="002B5A5C" w:rsidRDefault="00D13300" w:rsidP="00835241">
      <w:pPr>
        <w:rPr>
          <w:b/>
          <w:bCs/>
          <w:sz w:val="24"/>
        </w:rPr>
      </w:pPr>
      <w:r w:rsidRPr="002B5A5C">
        <w:rPr>
          <w:b/>
          <w:bCs/>
          <w:sz w:val="24"/>
        </w:rPr>
        <w:t>‘NONE’</w:t>
      </w:r>
    </w:p>
    <w:p w14:paraId="5A001993" w14:textId="77777777" w:rsidR="00E42A34" w:rsidRPr="002B5A5C" w:rsidRDefault="00E42A34" w:rsidP="00835241">
      <w:pPr>
        <w:rPr>
          <w:b/>
          <w:bCs/>
          <w:sz w:val="24"/>
        </w:rPr>
      </w:pPr>
    </w:p>
    <w:p w14:paraId="50E1F425" w14:textId="77777777" w:rsidR="00E42A34" w:rsidRPr="002B5A5C" w:rsidRDefault="00E42A34" w:rsidP="00835241">
      <w:pPr>
        <w:pStyle w:val="Equation"/>
        <w:widowControl w:val="0"/>
        <w:suppressLineNumbers w:val="0"/>
        <w:spacing w:before="0" w:after="0"/>
        <w:rPr>
          <w:i w:val="0"/>
          <w:iCs w:val="0"/>
          <w:u w:val="single"/>
        </w:rPr>
      </w:pPr>
      <w:r w:rsidRPr="002B5A5C">
        <w:rPr>
          <w:i w:val="0"/>
          <w:iCs w:val="0"/>
          <w:u w:val="single"/>
        </w:rPr>
        <w:t>Description:</w:t>
      </w:r>
    </w:p>
    <w:p w14:paraId="075FFDD2" w14:textId="31DB2CF6" w:rsidR="00E42A34" w:rsidRPr="002B5A5C" w:rsidRDefault="00E42A34" w:rsidP="00835241">
      <w:pPr>
        <w:rPr>
          <w:sz w:val="24"/>
        </w:rPr>
      </w:pPr>
      <w:r w:rsidRPr="002B5A5C">
        <w:rPr>
          <w:sz w:val="24"/>
        </w:rPr>
        <w:t xml:space="preserve">This does not actually represent a method of regulation, but rather the absence of one. Fleets which have this setting will not be affected by quotas and will continue to fish at the same rate that they fished </w:t>
      </w:r>
      <w:r w:rsidR="009A4D28" w:rsidRPr="002B5A5C">
        <w:rPr>
          <w:sz w:val="24"/>
        </w:rPr>
        <w:t xml:space="preserve">at the end of the previous </w:t>
      </w:r>
      <w:r w:rsidRPr="002B5A5C">
        <w:rPr>
          <w:sz w:val="24"/>
        </w:rPr>
        <w:t>year.  It can be used as a ‘Status Quo’ policy to compare with alternative options. Note that this is an option for fleets that catch a species with a configured HCR, however fleets which do not catch any species with an HCR will behave as if they have (none) set as their method of regulation.</w:t>
      </w:r>
    </w:p>
    <w:p w14:paraId="0899149E" w14:textId="77777777" w:rsidR="00E42A34" w:rsidRPr="002B5A5C" w:rsidRDefault="00E42A34" w:rsidP="00835241">
      <w:pPr>
        <w:rPr>
          <w:sz w:val="24"/>
        </w:rPr>
      </w:pPr>
    </w:p>
    <w:p w14:paraId="73B8B521" w14:textId="77777777" w:rsidR="00E42A34" w:rsidRPr="002B5A5C" w:rsidRDefault="00E42A34" w:rsidP="00835241">
      <w:pPr>
        <w:pStyle w:val="Standard"/>
        <w:rPr>
          <w:u w:val="single"/>
        </w:rPr>
      </w:pPr>
      <w:r w:rsidRPr="002B5A5C">
        <w:rPr>
          <w:u w:val="single"/>
        </w:rPr>
        <w:t>Step-by-step explanation:</w:t>
      </w:r>
    </w:p>
    <w:p w14:paraId="5FF96BDB" w14:textId="405895AF" w:rsidR="00835241" w:rsidRPr="002B5A5C" w:rsidRDefault="00E42A34" w:rsidP="002B5A5C">
      <w:pPr>
        <w:pStyle w:val="Standard"/>
        <w:numPr>
          <w:ilvl w:val="0"/>
          <w:numId w:val="64"/>
        </w:numPr>
        <w:rPr>
          <w:rFonts w:eastAsia="Consolas" w:cs="Calibri"/>
        </w:rPr>
      </w:pPr>
      <w:r w:rsidRPr="002B5A5C">
        <w:t>Maintain effort at the level it was at the final time-step prior to the projection.</w:t>
      </w:r>
    </w:p>
    <w:p w14:paraId="4623E013" w14:textId="77777777" w:rsidR="0054306B" w:rsidRDefault="00E42A34" w:rsidP="0054306B">
      <w:pPr>
        <w:pStyle w:val="Standard"/>
        <w:numPr>
          <w:ilvl w:val="0"/>
          <w:numId w:val="64"/>
        </w:numPr>
        <w:rPr>
          <w:rFonts w:eastAsia="Consolas" w:cs="Calibri"/>
        </w:rPr>
      </w:pPr>
      <w:r w:rsidRPr="002B5A5C">
        <w:rPr>
          <w:rFonts w:eastAsia="Consolas" w:cs="Calibri"/>
        </w:rPr>
        <w:t>Set the proportion landed to the proportion in the EwE model</w:t>
      </w:r>
    </w:p>
    <w:p w14:paraId="09EA4FDA" w14:textId="65B73348" w:rsidR="00E42A34" w:rsidRPr="0054306B" w:rsidRDefault="00E42A34" w:rsidP="0054306B">
      <w:pPr>
        <w:pStyle w:val="Standard"/>
        <w:numPr>
          <w:ilvl w:val="0"/>
          <w:numId w:val="64"/>
        </w:numPr>
        <w:rPr>
          <w:rFonts w:eastAsia="Consolas" w:cs="Calibri"/>
        </w:rPr>
      </w:pPr>
      <w:r w:rsidRPr="0054306B">
        <w:rPr>
          <w:rFonts w:eastAsia="Consolas" w:cs="Calibri"/>
        </w:rPr>
        <w:t>Set the proportion surviving being discarded to the value sampled for the current model</w:t>
      </w:r>
      <w:r w:rsidR="00B90F12" w:rsidRPr="0054306B">
        <w:rPr>
          <w:rFonts w:eastAsia="Consolas" w:cs="Calibri"/>
        </w:rPr>
        <w:t xml:space="preserve"> (</w:t>
      </w:r>
      <w:r w:rsidR="00D13300" w:rsidRPr="0054306B">
        <w:rPr>
          <w:rFonts w:eastAsia="Consolas" w:cs="Calibri"/>
        </w:rPr>
        <w:t xml:space="preserve">see </w:t>
      </w:r>
      <w:r w:rsidR="00360756" w:rsidRPr="0054306B">
        <w:rPr>
          <w:rFonts w:eastAsia="Consolas" w:cs="Calibri"/>
        </w:rPr>
        <w:fldChar w:fldCharType="begin"/>
      </w:r>
      <w:r w:rsidR="00B90F12" w:rsidRPr="0054306B">
        <w:rPr>
          <w:rFonts w:eastAsia="Consolas" w:cs="Calibri"/>
        </w:rPr>
        <w:instrText xml:space="preserve"> REF _Ref422310507 \r \h </w:instrText>
      </w:r>
      <w:r w:rsidR="002B5A5C" w:rsidRPr="0054306B">
        <w:rPr>
          <w:rFonts w:eastAsia="Consolas" w:cs="Calibri"/>
        </w:rPr>
        <w:instrText xml:space="preserve"> \* MERGEFORMAT </w:instrText>
      </w:r>
      <w:r w:rsidR="00360756" w:rsidRPr="0054306B">
        <w:rPr>
          <w:rFonts w:eastAsia="Consolas" w:cs="Calibri"/>
        </w:rPr>
      </w:r>
      <w:r w:rsidR="00360756" w:rsidRPr="0054306B">
        <w:rPr>
          <w:rFonts w:eastAsia="Consolas" w:cs="Calibri"/>
        </w:rPr>
        <w:fldChar w:fldCharType="separate"/>
      </w:r>
      <w:r w:rsidR="00BE5096">
        <w:rPr>
          <w:rFonts w:eastAsia="Consolas" w:cs="Calibri"/>
        </w:rPr>
        <w:t xml:space="preserve">2.2.2 </w:t>
      </w:r>
      <w:r w:rsidR="00360756" w:rsidRPr="0054306B">
        <w:rPr>
          <w:rFonts w:eastAsia="Consolas" w:cs="Calibri"/>
        </w:rPr>
        <w:fldChar w:fldCharType="end"/>
      </w:r>
      <w:r w:rsidR="00360756" w:rsidRPr="0054306B">
        <w:rPr>
          <w:rFonts w:eastAsia="Consolas" w:cs="Calibri"/>
        </w:rPr>
        <w:fldChar w:fldCharType="begin"/>
      </w:r>
      <w:r w:rsidR="00B90F12" w:rsidRPr="0054306B">
        <w:rPr>
          <w:rFonts w:eastAsia="Consolas" w:cs="Calibri"/>
        </w:rPr>
        <w:instrText xml:space="preserve"> REF _Ref422310512 \h </w:instrText>
      </w:r>
      <w:r w:rsidR="002B5A5C" w:rsidRPr="0054306B">
        <w:rPr>
          <w:rFonts w:eastAsia="Consolas" w:cs="Calibri"/>
        </w:rPr>
        <w:instrText xml:space="preserve"> \* MERGEFORMAT </w:instrText>
      </w:r>
      <w:r w:rsidR="00360756" w:rsidRPr="0054306B">
        <w:rPr>
          <w:rFonts w:eastAsia="Consolas" w:cs="Calibri"/>
        </w:rPr>
      </w:r>
      <w:r w:rsidR="00360756" w:rsidRPr="0054306B">
        <w:rPr>
          <w:rFonts w:eastAsia="Consolas" w:cs="Calibri"/>
        </w:rPr>
        <w:fldChar w:fldCharType="separate"/>
      </w:r>
      <w:r w:rsidR="00BE5096">
        <w:t>Ecosim Parameters</w:t>
      </w:r>
      <w:r w:rsidR="00360756" w:rsidRPr="0054306B">
        <w:rPr>
          <w:rFonts w:eastAsia="Consolas" w:cs="Calibri"/>
        </w:rPr>
        <w:fldChar w:fldCharType="end"/>
      </w:r>
      <w:r w:rsidR="00B90F12" w:rsidRPr="0054306B">
        <w:rPr>
          <w:rFonts w:eastAsia="Consolas" w:cs="Calibri"/>
        </w:rPr>
        <w:t xml:space="preserve">: </w:t>
      </w:r>
      <w:r w:rsidR="00360756" w:rsidRPr="0054306B">
        <w:rPr>
          <w:rFonts w:eastAsia="Consolas" w:cs="Calibri"/>
        </w:rPr>
        <w:fldChar w:fldCharType="begin"/>
      </w:r>
      <w:r w:rsidR="00B90F12" w:rsidRPr="0054306B">
        <w:rPr>
          <w:rFonts w:eastAsia="Consolas" w:cs="Calibri"/>
        </w:rPr>
        <w:instrText xml:space="preserve"> REF _Ref422310521 \h </w:instrText>
      </w:r>
      <w:r w:rsidR="002B5A5C" w:rsidRPr="0054306B">
        <w:rPr>
          <w:rFonts w:eastAsia="Consolas" w:cs="Calibri"/>
        </w:rPr>
        <w:instrText xml:space="preserve"> \* MERGEFORMAT </w:instrText>
      </w:r>
      <w:r w:rsidR="00360756" w:rsidRPr="0054306B">
        <w:rPr>
          <w:rFonts w:eastAsia="Consolas" w:cs="Calibri"/>
        </w:rPr>
      </w:r>
      <w:r w:rsidR="00360756" w:rsidRPr="0054306B">
        <w:rPr>
          <w:rFonts w:eastAsia="Consolas" w:cs="Calibri"/>
        </w:rPr>
        <w:fldChar w:fldCharType="separate"/>
      </w:r>
      <w:r w:rsidR="00BE5096" w:rsidRPr="00BE5096">
        <w:rPr>
          <w:bCs/>
        </w:rPr>
        <w:t>Discard Survival Proportion</w:t>
      </w:r>
      <w:r w:rsidR="00360756" w:rsidRPr="0054306B">
        <w:rPr>
          <w:rFonts w:eastAsia="Consolas" w:cs="Calibri"/>
        </w:rPr>
        <w:fldChar w:fldCharType="end"/>
      </w:r>
      <w:r w:rsidR="00B90F12" w:rsidRPr="0054306B">
        <w:rPr>
          <w:rFonts w:eastAsia="Consolas" w:cs="Calibri"/>
        </w:rPr>
        <w:t>)</w:t>
      </w:r>
    </w:p>
    <w:p w14:paraId="7D060288" w14:textId="77777777" w:rsidR="00E42A34" w:rsidRPr="002B5A5C" w:rsidRDefault="00E42A34" w:rsidP="00835241">
      <w:pPr>
        <w:pStyle w:val="Standard"/>
      </w:pPr>
    </w:p>
    <w:p w14:paraId="6A9C1F47" w14:textId="4BBDC1D9" w:rsidR="00E42A34" w:rsidRPr="002B5A5C" w:rsidRDefault="00D13300" w:rsidP="00835241">
      <w:pPr>
        <w:pStyle w:val="Standard"/>
        <w:rPr>
          <w:b/>
          <w:bCs/>
        </w:rPr>
      </w:pPr>
      <w:r w:rsidRPr="002B5A5C">
        <w:rPr>
          <w:b/>
          <w:bCs/>
        </w:rPr>
        <w:t>‘</w:t>
      </w:r>
      <w:r w:rsidR="00E42A34" w:rsidRPr="002B5A5C">
        <w:rPr>
          <w:b/>
          <w:bCs/>
        </w:rPr>
        <w:t>Weakest stock</w:t>
      </w:r>
      <w:r w:rsidRPr="002B5A5C">
        <w:rPr>
          <w:b/>
          <w:bCs/>
        </w:rPr>
        <w:t>’</w:t>
      </w:r>
    </w:p>
    <w:p w14:paraId="0268DB03" w14:textId="77777777" w:rsidR="00E42A34" w:rsidRPr="002B5A5C" w:rsidRDefault="00E42A34" w:rsidP="00835241">
      <w:pPr>
        <w:pStyle w:val="Standard"/>
        <w:rPr>
          <w:b/>
          <w:bCs/>
        </w:rPr>
      </w:pPr>
    </w:p>
    <w:p w14:paraId="0BA6AB01" w14:textId="77777777" w:rsidR="00E42A34" w:rsidRPr="002B5A5C" w:rsidRDefault="00E42A34" w:rsidP="00835241">
      <w:pPr>
        <w:pStyle w:val="Standard"/>
        <w:rPr>
          <w:u w:val="single"/>
        </w:rPr>
      </w:pPr>
      <w:r w:rsidRPr="002B5A5C">
        <w:rPr>
          <w:u w:val="single"/>
        </w:rPr>
        <w:t>Description:</w:t>
      </w:r>
    </w:p>
    <w:p w14:paraId="3B00E2F3" w14:textId="6CFEA60D" w:rsidR="00E42A34" w:rsidRPr="002B5A5C" w:rsidRDefault="00E42A34" w:rsidP="002B5A5C">
      <w:pPr>
        <w:pStyle w:val="ListParagraph"/>
        <w:widowControl/>
        <w:suppressAutoHyphens w:val="0"/>
        <w:spacing w:after="200"/>
        <w:ind w:left="0"/>
        <w:jc w:val="left"/>
        <w:textAlignment w:val="auto"/>
        <w:rPr>
          <w:sz w:val="24"/>
          <w:szCs w:val="24"/>
        </w:rPr>
      </w:pPr>
      <w:r w:rsidRPr="002B5A5C">
        <w:rPr>
          <w:sz w:val="24"/>
          <w:szCs w:val="24"/>
        </w:rPr>
        <w:t xml:space="preserve">The weakest stock regulation method is intended to represent a </w:t>
      </w:r>
      <w:r w:rsidR="00B25106" w:rsidRPr="002B5A5C">
        <w:rPr>
          <w:sz w:val="24"/>
          <w:szCs w:val="24"/>
        </w:rPr>
        <w:t xml:space="preserve">strict </w:t>
      </w:r>
      <w:r w:rsidRPr="002B5A5C">
        <w:rPr>
          <w:sz w:val="24"/>
          <w:szCs w:val="24"/>
        </w:rPr>
        <w:t>no-discards policy. The effort required to catch 1/12</w:t>
      </w:r>
      <w:r w:rsidRPr="002B5A5C">
        <w:rPr>
          <w:sz w:val="24"/>
          <w:szCs w:val="24"/>
          <w:vertAlign w:val="superscript"/>
        </w:rPr>
        <w:t>th</w:t>
      </w:r>
      <w:r w:rsidRPr="002B5A5C">
        <w:rPr>
          <w:sz w:val="24"/>
          <w:szCs w:val="24"/>
        </w:rPr>
        <w:t xml:space="preserve"> of the quota of each species is calculated each month (</w:t>
      </w:r>
      <w:r w:rsidR="00CA2407" w:rsidRPr="002B5A5C">
        <w:rPr>
          <w:sz w:val="24"/>
          <w:szCs w:val="24"/>
        </w:rPr>
        <w:t xml:space="preserve">each </w:t>
      </w:r>
      <w:r w:rsidRPr="002B5A5C">
        <w:rPr>
          <w:sz w:val="24"/>
          <w:szCs w:val="24"/>
        </w:rPr>
        <w:t xml:space="preserve">time step) and then set equal to the </w:t>
      </w:r>
      <w:r w:rsidR="00CA2407" w:rsidRPr="002B5A5C">
        <w:rPr>
          <w:sz w:val="24"/>
          <w:szCs w:val="24"/>
        </w:rPr>
        <w:t xml:space="preserve">minimum effort </w:t>
      </w:r>
      <w:r w:rsidRPr="002B5A5C">
        <w:rPr>
          <w:sz w:val="24"/>
          <w:szCs w:val="24"/>
        </w:rPr>
        <w:t>value</w:t>
      </w:r>
      <w:r w:rsidR="00CA2407" w:rsidRPr="002B5A5C">
        <w:rPr>
          <w:sz w:val="24"/>
          <w:szCs w:val="24"/>
        </w:rPr>
        <w:t xml:space="preserve"> calculated</w:t>
      </w:r>
      <w:r w:rsidRPr="002B5A5C">
        <w:rPr>
          <w:sz w:val="24"/>
          <w:szCs w:val="24"/>
        </w:rPr>
        <w:t xml:space="preserve"> (the </w:t>
      </w:r>
      <w:r w:rsidR="009A4D28" w:rsidRPr="002B5A5C">
        <w:rPr>
          <w:sz w:val="24"/>
          <w:szCs w:val="24"/>
        </w:rPr>
        <w:t xml:space="preserve">effort required to catch the </w:t>
      </w:r>
      <w:r w:rsidRPr="002B5A5C">
        <w:rPr>
          <w:sz w:val="24"/>
          <w:szCs w:val="24"/>
        </w:rPr>
        <w:t xml:space="preserve">‘weakest stock’), which ensures that none of the quotas will be exceeded throughout a year.  Which species is the weakest stock </w:t>
      </w:r>
      <w:r w:rsidR="00A94190" w:rsidRPr="002B5A5C">
        <w:rPr>
          <w:rFonts w:eastAsia="Times New Roman"/>
          <w:sz w:val="24"/>
          <w:szCs w:val="24"/>
        </w:rPr>
        <w:t xml:space="preserve">depends on the biomass </w:t>
      </w:r>
      <w:r w:rsidRPr="002B5A5C">
        <w:rPr>
          <w:rFonts w:eastAsia="Times New Roman"/>
          <w:sz w:val="24"/>
          <w:szCs w:val="24"/>
        </w:rPr>
        <w:t xml:space="preserve">each month and therefore </w:t>
      </w:r>
      <w:r w:rsidR="00CA2407" w:rsidRPr="002B5A5C">
        <w:rPr>
          <w:rFonts w:eastAsia="Times New Roman"/>
          <w:sz w:val="24"/>
          <w:szCs w:val="24"/>
        </w:rPr>
        <w:t>in some cases may</w:t>
      </w:r>
      <w:r w:rsidRPr="002B5A5C">
        <w:rPr>
          <w:rFonts w:eastAsia="Times New Roman"/>
          <w:sz w:val="24"/>
          <w:szCs w:val="24"/>
        </w:rPr>
        <w:t xml:space="preserve"> change over the course of a year. </w:t>
      </w:r>
      <w:r w:rsidRPr="002B5A5C">
        <w:rPr>
          <w:sz w:val="24"/>
          <w:szCs w:val="24"/>
        </w:rPr>
        <w:t xml:space="preserve"> The fleet has no ability to alter its catch composition (i.e. unselective), which means that the species that requires the least effort to fulfil its quota becomes the bottleneck or ‘choke species’ that determines the amount of effort deployed.</w:t>
      </w:r>
      <w:r w:rsidRPr="002B5A5C">
        <w:rPr>
          <w:rFonts w:eastAsia="Times New Roman" w:cs="Times New Roman"/>
          <w:bCs/>
          <w:sz w:val="24"/>
          <w:szCs w:val="24"/>
        </w:rPr>
        <w:t xml:space="preserve"> </w:t>
      </w:r>
      <w:r w:rsidR="00A94190" w:rsidRPr="002B5A5C">
        <w:rPr>
          <w:rFonts w:eastAsia="Times New Roman" w:cs="Times New Roman"/>
          <w:bCs/>
          <w:sz w:val="24"/>
          <w:szCs w:val="24"/>
        </w:rPr>
        <w:t xml:space="preserve">Note that non-target species are exempt from being a ‘choke </w:t>
      </w:r>
      <w:r w:rsidR="00A94190" w:rsidRPr="002B5A5C">
        <w:rPr>
          <w:rFonts w:eastAsia="Times New Roman" w:cs="Times New Roman"/>
          <w:bCs/>
          <w:sz w:val="24"/>
          <w:szCs w:val="24"/>
        </w:rPr>
        <w:lastRenderedPageBreak/>
        <w:t xml:space="preserve">species’. </w:t>
      </w:r>
      <w:r w:rsidRPr="002B5A5C">
        <w:rPr>
          <w:sz w:val="24"/>
          <w:szCs w:val="24"/>
        </w:rPr>
        <w:t xml:space="preserve">Presently, discards are allowed for fish below minimum size if they have been specified in the basic Ecopath model. </w:t>
      </w:r>
    </w:p>
    <w:p w14:paraId="3A5BE2ED" w14:textId="77777777" w:rsidR="00E42A34" w:rsidRPr="002B5A5C" w:rsidRDefault="00E42A34" w:rsidP="00EF37C9">
      <w:pPr>
        <w:pStyle w:val="Standard"/>
        <w:rPr>
          <w:u w:val="single"/>
        </w:rPr>
      </w:pPr>
      <w:r w:rsidRPr="002B5A5C">
        <w:rPr>
          <w:u w:val="single"/>
        </w:rPr>
        <w:t>Step-by-step explanation:</w:t>
      </w:r>
    </w:p>
    <w:p w14:paraId="721D6EB8" w14:textId="77777777" w:rsidR="00E42A34" w:rsidRPr="002B5A5C" w:rsidRDefault="00E42A34" w:rsidP="00EF37C9">
      <w:pPr>
        <w:rPr>
          <w:sz w:val="24"/>
        </w:rPr>
      </w:pPr>
      <w:r w:rsidRPr="002B5A5C">
        <w:rPr>
          <w:sz w:val="24"/>
        </w:rPr>
        <w:t>For each fleet that has a quota for at least one functional group:</w:t>
      </w:r>
    </w:p>
    <w:p w14:paraId="4325F233" w14:textId="00353D2F" w:rsidR="00A534F3" w:rsidRPr="002B5A5C" w:rsidRDefault="00E42A34" w:rsidP="002B5A5C">
      <w:pPr>
        <w:pStyle w:val="ListParagraph"/>
        <w:numPr>
          <w:ilvl w:val="0"/>
          <w:numId w:val="65"/>
        </w:numPr>
        <w:rPr>
          <w:rFonts w:ascii="Consolas" w:eastAsia="Consolas" w:hAnsi="Consolas" w:cs="Consolas"/>
          <w:sz w:val="24"/>
          <w:szCs w:val="24"/>
        </w:rPr>
      </w:pPr>
      <w:r w:rsidRPr="002B5A5C">
        <w:rPr>
          <w:sz w:val="24"/>
          <w:szCs w:val="24"/>
        </w:rPr>
        <w:t>Cycle through each functional group for which the fleet has a quota and calculate the effort required</w:t>
      </w:r>
      <w:r w:rsidR="00EF37C9" w:rsidRPr="002B5A5C">
        <w:rPr>
          <w:sz w:val="24"/>
          <w:szCs w:val="24"/>
        </w:rPr>
        <w:t xml:space="preserve"> </w:t>
      </w:r>
      <w:r w:rsidRPr="002B5A5C">
        <w:rPr>
          <w:sz w:val="24"/>
          <w:szCs w:val="24"/>
        </w:rPr>
        <w:t>to catch the functional group's quota</w:t>
      </w:r>
    </w:p>
    <w:p w14:paraId="759357C3" w14:textId="77777777" w:rsidR="00A534F3" w:rsidRPr="002B5A5C" w:rsidRDefault="00A534F3" w:rsidP="00EF37C9">
      <w:pPr>
        <w:rPr>
          <w:rFonts w:ascii="Consolas" w:eastAsia="Consolas" w:hAnsi="Consolas" w:cs="Consolas"/>
          <w:sz w:val="20"/>
          <w:szCs w:val="20"/>
        </w:rPr>
      </w:pPr>
    </w:p>
    <w:tbl>
      <w:tblPr>
        <w:tblW w:w="9638" w:type="dxa"/>
        <w:tblLayout w:type="fixed"/>
        <w:tblCellMar>
          <w:left w:w="0" w:type="dxa"/>
          <w:right w:w="0" w:type="dxa"/>
        </w:tblCellMar>
        <w:tblLook w:val="0000" w:firstRow="0" w:lastRow="0" w:firstColumn="0" w:lastColumn="0" w:noHBand="0" w:noVBand="0"/>
      </w:tblPr>
      <w:tblGrid>
        <w:gridCol w:w="7814"/>
        <w:gridCol w:w="1824"/>
      </w:tblGrid>
      <w:tr w:rsidR="00A534F3" w:rsidRPr="0054306B" w14:paraId="62E88468" w14:textId="77777777" w:rsidTr="00A534F3">
        <w:trPr>
          <w:trHeight w:val="818"/>
        </w:trPr>
        <w:tc>
          <w:tcPr>
            <w:tcW w:w="7814" w:type="dxa"/>
            <w:shd w:val="clear" w:color="auto" w:fill="auto"/>
          </w:tcPr>
          <w:p w14:paraId="38E1E0F5" w14:textId="2F943AE3" w:rsidR="00A534F3" w:rsidRPr="0054306B" w:rsidRDefault="002F719A" w:rsidP="00EF37C9">
            <w:pPr>
              <w:pStyle w:val="TableContents"/>
              <w:jc w:val="center"/>
            </w:pPr>
            <m:oMathPara>
              <m:oMath>
                <m:sSubSup>
                  <m:sSubSupPr>
                    <m:ctrlPr>
                      <w:rPr>
                        <w:rFonts w:ascii="Cambria Math" w:eastAsia="Consolas" w:hAnsi="Cambria Math" w:cs="Consolas"/>
                        <w:i/>
                      </w:rPr>
                    </m:ctrlPr>
                  </m:sSubSupPr>
                  <m:e>
                    <m:r>
                      <w:rPr>
                        <w:rFonts w:ascii="Cambria Math" w:eastAsia="Consolas" w:hAnsi="Cambria Math" w:cs="Consolas"/>
                      </w:rPr>
                      <m:t>E</m:t>
                    </m:r>
                  </m:e>
                  <m:sub>
                    <m:r>
                      <w:rPr>
                        <w:rFonts w:ascii="Cambria Math" w:eastAsia="Consolas" w:hAnsi="Cambria Math" w:cs="Consolas"/>
                      </w:rPr>
                      <m:t>j</m:t>
                    </m:r>
                  </m:sub>
                  <m:sup>
                    <m:r>
                      <w:rPr>
                        <w:rFonts w:ascii="Cambria Math" w:eastAsia="Consolas" w:hAnsi="Cambria Math" w:cs="Consolas"/>
                      </w:rPr>
                      <m:t>T</m:t>
                    </m:r>
                  </m:sup>
                </m:sSubSup>
                <m:r>
                  <w:rPr>
                    <w:rFonts w:ascii="Cambria Math" w:eastAsia="Consolas" w:hAnsi="Cambria Math" w:cs="Consolas"/>
                  </w:rPr>
                  <m:t>=</m:t>
                </m:r>
                <m:f>
                  <m:fPr>
                    <m:ctrlPr>
                      <w:rPr>
                        <w:rFonts w:ascii="Cambria Math" w:eastAsia="Consolas" w:hAnsi="Cambria Math" w:cs="Consolas"/>
                        <w:i/>
                      </w:rPr>
                    </m:ctrlPr>
                  </m:fPr>
                  <m:num>
                    <m:sSub>
                      <m:sSubPr>
                        <m:ctrlPr>
                          <w:rPr>
                            <w:rFonts w:ascii="Cambria Math" w:eastAsia="Consolas" w:hAnsi="Cambria Math" w:cs="Consolas"/>
                            <w:i/>
                          </w:rPr>
                        </m:ctrlPr>
                      </m:sSubPr>
                      <m:e>
                        <m:r>
                          <w:rPr>
                            <w:rFonts w:ascii="Cambria Math" w:eastAsia="Consolas" w:hAnsi="Cambria Math" w:cs="Consolas"/>
                          </w:rPr>
                          <m:t>q</m:t>
                        </m:r>
                      </m:e>
                      <m:sub>
                        <m:r>
                          <w:rPr>
                            <w:rFonts w:ascii="Cambria Math" w:eastAsia="Consolas" w:hAnsi="Cambria Math" w:cs="Consolas"/>
                          </w:rPr>
                          <m:t>i,j</m:t>
                        </m:r>
                      </m:sub>
                    </m:sSub>
                    <m:sSubSup>
                      <m:sSubSupPr>
                        <m:ctrlPr>
                          <w:rPr>
                            <w:rFonts w:ascii="Cambria Math" w:eastAsia="Consolas" w:hAnsi="Cambria Math" w:cs="Consolas"/>
                            <w:i/>
                          </w:rPr>
                        </m:ctrlPr>
                      </m:sSubSupPr>
                      <m:e>
                        <m:r>
                          <w:rPr>
                            <w:rFonts w:ascii="Cambria Math" w:eastAsia="Consolas" w:hAnsi="Cambria Math" w:cs="Consolas"/>
                          </w:rPr>
                          <m:t>q</m:t>
                        </m:r>
                      </m:e>
                      <m:sub>
                        <m:r>
                          <w:rPr>
                            <w:rFonts w:ascii="Cambria Math" w:eastAsia="Consolas" w:hAnsi="Cambria Math" w:cs="Consolas"/>
                          </w:rPr>
                          <m:t>i</m:t>
                        </m:r>
                      </m:sub>
                      <m:sup>
                        <m:r>
                          <w:rPr>
                            <w:rFonts w:ascii="Cambria Math" w:eastAsia="Consolas" w:hAnsi="Cambria Math" w:cs="Consolas"/>
                          </w:rPr>
                          <m:t>T</m:t>
                        </m:r>
                      </m:sup>
                    </m:sSubSup>
                  </m:num>
                  <m:den>
                    <m:sSub>
                      <m:sSubPr>
                        <m:ctrlPr>
                          <w:rPr>
                            <w:rFonts w:ascii="Cambria Math" w:eastAsia="Consolas" w:hAnsi="Cambria Math" w:cs="Consolas"/>
                            <w:i/>
                          </w:rPr>
                        </m:ctrlPr>
                      </m:sSubPr>
                      <m:e>
                        <m:r>
                          <w:rPr>
                            <w:rFonts w:ascii="Cambria Math" w:eastAsia="Consolas" w:hAnsi="Cambria Math" w:cs="Consolas"/>
                          </w:rPr>
                          <m:t>M</m:t>
                        </m:r>
                      </m:e>
                      <m:sub>
                        <m:r>
                          <w:rPr>
                            <w:rFonts w:ascii="Cambria Math" w:eastAsia="Consolas" w:hAnsi="Cambria Math" w:cs="Consolas"/>
                          </w:rPr>
                          <m:t>i</m:t>
                        </m:r>
                      </m:sub>
                    </m:sSub>
                    <m:sSub>
                      <m:sSubPr>
                        <m:ctrlPr>
                          <w:rPr>
                            <w:rFonts w:ascii="Cambria Math" w:eastAsia="Consolas" w:hAnsi="Cambria Math" w:cs="Consolas"/>
                            <w:i/>
                          </w:rPr>
                        </m:ctrlPr>
                      </m:sSubPr>
                      <m:e>
                        <m:r>
                          <w:rPr>
                            <w:rFonts w:ascii="Cambria Math" w:eastAsia="Consolas" w:hAnsi="Cambria Math" w:cs="Consolas"/>
                          </w:rPr>
                          <m:t>F</m:t>
                        </m:r>
                      </m:e>
                      <m:sub>
                        <m:r>
                          <w:rPr>
                            <w:rFonts w:ascii="Cambria Math" w:eastAsia="Consolas" w:hAnsi="Cambria Math" w:cs="Consolas"/>
                          </w:rPr>
                          <m:t>i,j</m:t>
                        </m:r>
                      </m:sub>
                    </m:sSub>
                    <m:sSub>
                      <m:sSubPr>
                        <m:ctrlPr>
                          <w:rPr>
                            <w:rFonts w:ascii="Cambria Math" w:eastAsia="Consolas" w:hAnsi="Cambria Math" w:cs="Consolas"/>
                            <w:i/>
                          </w:rPr>
                        </m:ctrlPr>
                      </m:sSubPr>
                      <m:e>
                        <m:r>
                          <w:rPr>
                            <w:rFonts w:ascii="Cambria Math" w:eastAsia="Consolas" w:hAnsi="Cambria Math" w:cs="Consolas"/>
                          </w:rPr>
                          <m:t>B</m:t>
                        </m:r>
                      </m:e>
                      <m:sub>
                        <m:r>
                          <w:rPr>
                            <w:rFonts w:ascii="Cambria Math" w:eastAsia="Consolas" w:hAnsi="Cambria Math" w:cs="Consolas"/>
                          </w:rPr>
                          <m:t>i</m:t>
                        </m:r>
                      </m:sub>
                    </m:sSub>
                  </m:den>
                </m:f>
              </m:oMath>
            </m:oMathPara>
          </w:p>
        </w:tc>
        <w:tc>
          <w:tcPr>
            <w:tcW w:w="1824" w:type="dxa"/>
            <w:shd w:val="clear" w:color="auto" w:fill="auto"/>
          </w:tcPr>
          <w:p w14:paraId="4C7FEE5F" w14:textId="131626E1" w:rsidR="00A534F3" w:rsidRPr="0054306B" w:rsidRDefault="00A534F3" w:rsidP="00EF37C9">
            <w:pPr>
              <w:pStyle w:val="Equation"/>
            </w:pPr>
            <w:r w:rsidRPr="0054306B">
              <w:t xml:space="preserve">Equation </w:t>
            </w:r>
            <w:fldSimple w:instr=" STYLEREF 1 \s ">
              <w:r w:rsidR="00BE5096">
                <w:rPr>
                  <w:noProof/>
                </w:rPr>
                <w:t>2</w:t>
              </w:r>
            </w:fldSimple>
            <w:r w:rsidRPr="0054306B">
              <w:noBreakHyphen/>
            </w:r>
            <w:fldSimple w:instr=" SEQ Equation \* ARABIC \s 1 ">
              <w:r w:rsidR="00BE5096">
                <w:rPr>
                  <w:noProof/>
                </w:rPr>
                <w:t>19</w:t>
              </w:r>
            </w:fldSimple>
          </w:p>
        </w:tc>
      </w:tr>
    </w:tbl>
    <w:p w14:paraId="5FD63CA8" w14:textId="77777777" w:rsidR="00A534F3" w:rsidRPr="00733412" w:rsidRDefault="00A534F3" w:rsidP="0054306B">
      <w:pPr>
        <w:rPr>
          <w:rFonts w:ascii="Consolas" w:eastAsia="Consolas" w:hAnsi="Consolas" w:cs="Consolas"/>
          <w:sz w:val="20"/>
          <w:szCs w:val="20"/>
        </w:rPr>
      </w:pPr>
    </w:p>
    <w:p w14:paraId="7C9CA93A" w14:textId="77777777" w:rsidR="00EF37C9" w:rsidRPr="0054306B" w:rsidRDefault="0026560A" w:rsidP="0054306B">
      <w:pPr>
        <w:pStyle w:val="ListParagraph"/>
        <w:rPr>
          <w:sz w:val="24"/>
          <w:szCs w:val="24"/>
        </w:rPr>
      </w:pPr>
      <w:r w:rsidRPr="0054306B">
        <w:rPr>
          <w:sz w:val="24"/>
          <w:szCs w:val="24"/>
        </w:rPr>
        <w:t xml:space="preserve">Where </w:t>
      </w:r>
      <m:oMath>
        <m:sSubSup>
          <m:sSubSupPr>
            <m:ctrlPr>
              <w:rPr>
                <w:rFonts w:ascii="Cambria Math" w:hAnsi="Cambria Math"/>
                <w:sz w:val="24"/>
                <w:szCs w:val="24"/>
              </w:rPr>
            </m:ctrlPr>
          </m:sSubSupPr>
          <m:e>
            <m:r>
              <w:rPr>
                <w:rFonts w:ascii="Cambria Math" w:hAnsi="Cambria Math"/>
                <w:sz w:val="24"/>
                <w:szCs w:val="24"/>
              </w:rPr>
              <m:t>E</m:t>
            </m:r>
          </m:e>
          <m:sub>
            <m:r>
              <w:rPr>
                <w:rFonts w:ascii="Cambria Math" w:hAnsi="Cambria Math"/>
                <w:sz w:val="24"/>
                <w:szCs w:val="24"/>
              </w:rPr>
              <m:t>j</m:t>
            </m:r>
          </m:sub>
          <m:sup>
            <m:r>
              <w:rPr>
                <w:rFonts w:ascii="Cambria Math" w:hAnsi="Cambria Math"/>
                <w:sz w:val="24"/>
                <w:szCs w:val="24"/>
              </w:rPr>
              <m:t>T</m:t>
            </m:r>
          </m:sup>
        </m:sSubSup>
      </m:oMath>
      <w:r w:rsidRPr="0054306B">
        <w:rPr>
          <w:sz w:val="24"/>
          <w:szCs w:val="24"/>
        </w:rPr>
        <w:t xml:space="preserve"> is </w:t>
      </w:r>
      <w:r w:rsidR="00681238" w:rsidRPr="0054306B">
        <w:rPr>
          <w:sz w:val="24"/>
          <w:szCs w:val="24"/>
        </w:rPr>
        <w:t xml:space="preserve">target </w:t>
      </w:r>
      <w:r w:rsidRPr="0054306B">
        <w:rPr>
          <w:sz w:val="24"/>
          <w:szCs w:val="24"/>
        </w:rPr>
        <w:t xml:space="preserve">effort, q is the quota share, </w:t>
      </w:r>
      <m:oMath>
        <m:sSubSup>
          <m:sSubSupPr>
            <m:ctrlPr>
              <w:rPr>
                <w:rFonts w:ascii="Cambria Math" w:hAnsi="Cambria Math"/>
                <w:sz w:val="24"/>
                <w:szCs w:val="24"/>
              </w:rPr>
            </m:ctrlPr>
          </m:sSubSupPr>
          <m:e>
            <m:r>
              <w:rPr>
                <w:rFonts w:ascii="Cambria Math" w:hAnsi="Cambria Math"/>
                <w:sz w:val="24"/>
                <w:szCs w:val="24"/>
              </w:rPr>
              <m:t>q</m:t>
            </m:r>
          </m:e>
          <m:sub/>
          <m:sup>
            <m:r>
              <w:rPr>
                <w:rFonts w:ascii="Cambria Math" w:hAnsi="Cambria Math"/>
                <w:sz w:val="24"/>
                <w:szCs w:val="24"/>
              </w:rPr>
              <m:t>T</m:t>
            </m:r>
          </m:sup>
        </m:sSubSup>
      </m:oMath>
      <w:r w:rsidR="00F83EE8" w:rsidRPr="0054306B">
        <w:rPr>
          <w:sz w:val="24"/>
          <w:szCs w:val="24"/>
        </w:rPr>
        <w:t xml:space="preserve"> is the target quota, </w:t>
      </w:r>
      <m:oMath>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i</m:t>
            </m:r>
          </m:sub>
        </m:sSub>
      </m:oMath>
      <w:r w:rsidR="00F83EE8" w:rsidRPr="0054306B">
        <w:rPr>
          <w:sz w:val="24"/>
          <w:szCs w:val="24"/>
        </w:rPr>
        <w:t xml:space="preserve"> is the </w:t>
      </w:r>
      <w:r w:rsidR="00733412" w:rsidRPr="0054306B">
        <w:rPr>
          <w:sz w:val="24"/>
          <w:szCs w:val="24"/>
        </w:rPr>
        <w:t>density dependent catchability multiplier</w:t>
      </w:r>
      <w:r w:rsidR="00F83EE8" w:rsidRPr="0054306B">
        <w:rPr>
          <w:sz w:val="24"/>
          <w:szCs w:val="24"/>
        </w:rPr>
        <w:t xml:space="preserve"> at current timestep, </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sub>
        </m:sSub>
      </m:oMath>
      <w:r w:rsidR="00F83EE8" w:rsidRPr="0054306B">
        <w:rPr>
          <w:sz w:val="24"/>
          <w:szCs w:val="24"/>
        </w:rPr>
        <w:t xml:space="preserve"> is the fishing mortality, </w:t>
      </w:r>
      <m:oMath>
        <m:r>
          <w:rPr>
            <w:rFonts w:ascii="Cambria Math" w:hAnsi="Cambria Math"/>
            <w:sz w:val="24"/>
            <w:szCs w:val="24"/>
          </w:rPr>
          <m:t>B</m:t>
        </m:r>
      </m:oMath>
      <w:r w:rsidR="00F83EE8" w:rsidRPr="0054306B">
        <w:rPr>
          <w:sz w:val="24"/>
          <w:szCs w:val="24"/>
        </w:rPr>
        <w:t xml:space="preserve"> is the biomass.</w:t>
      </w:r>
    </w:p>
    <w:p w14:paraId="13C7761C" w14:textId="0358BC16" w:rsidR="00AA6EDB" w:rsidRPr="0054306B" w:rsidRDefault="00AA6EDB" w:rsidP="0054306B">
      <w:pPr>
        <w:pStyle w:val="ListParagraph"/>
        <w:numPr>
          <w:ilvl w:val="0"/>
          <w:numId w:val="65"/>
        </w:numPr>
        <w:rPr>
          <w:sz w:val="24"/>
          <w:szCs w:val="24"/>
        </w:rPr>
      </w:pPr>
      <w:r w:rsidRPr="0054306B">
        <w:rPr>
          <w:sz w:val="24"/>
          <w:szCs w:val="24"/>
        </w:rPr>
        <w:t>And also the effort required to catch up to the quota from a conservation F</w:t>
      </w:r>
    </w:p>
    <w:p w14:paraId="5017952F" w14:textId="703E3983" w:rsidR="00681238" w:rsidRPr="0054306B" w:rsidRDefault="00681238" w:rsidP="00EF37C9">
      <w:pPr>
        <w:rPr>
          <w:sz w:val="24"/>
        </w:rPr>
      </w:pPr>
    </w:p>
    <w:tbl>
      <w:tblPr>
        <w:tblW w:w="9638" w:type="dxa"/>
        <w:tblLayout w:type="fixed"/>
        <w:tblCellMar>
          <w:left w:w="0" w:type="dxa"/>
          <w:right w:w="0" w:type="dxa"/>
        </w:tblCellMar>
        <w:tblLook w:val="0000" w:firstRow="0" w:lastRow="0" w:firstColumn="0" w:lastColumn="0" w:noHBand="0" w:noVBand="0"/>
      </w:tblPr>
      <w:tblGrid>
        <w:gridCol w:w="7814"/>
        <w:gridCol w:w="1824"/>
      </w:tblGrid>
      <w:tr w:rsidR="00A534F3" w:rsidRPr="0054306B" w14:paraId="6CB74E2F" w14:textId="77777777" w:rsidTr="00A534F3">
        <w:trPr>
          <w:trHeight w:val="818"/>
        </w:trPr>
        <w:tc>
          <w:tcPr>
            <w:tcW w:w="7814" w:type="dxa"/>
            <w:shd w:val="clear" w:color="auto" w:fill="auto"/>
          </w:tcPr>
          <w:p w14:paraId="38755D4D" w14:textId="2EDCC8F1" w:rsidR="00A534F3" w:rsidRPr="0054306B" w:rsidRDefault="002F719A" w:rsidP="00EF37C9">
            <w:pPr>
              <w:pStyle w:val="TableContents"/>
              <w:jc w:val="center"/>
            </w:pPr>
            <m:oMathPara>
              <m:oMath>
                <m:sSubSup>
                  <m:sSubSupPr>
                    <m:ctrlPr>
                      <w:rPr>
                        <w:rFonts w:ascii="Cambria Math" w:hAnsi="Cambria Math"/>
                      </w:rPr>
                    </m:ctrlPr>
                  </m:sSubSupPr>
                  <m:e>
                    <m:r>
                      <w:rPr>
                        <w:rFonts w:ascii="Cambria Math" w:hAnsi="Cambria Math"/>
                      </w:rPr>
                      <m:t>E</m:t>
                    </m:r>
                  </m:e>
                  <m:sub>
                    <m:r>
                      <w:rPr>
                        <w:rFonts w:ascii="Cambria Math" w:hAnsi="Cambria Math"/>
                      </w:rPr>
                      <m:t>j</m:t>
                    </m:r>
                  </m:sub>
                  <m:sup>
                    <m:r>
                      <w:rPr>
                        <w:rFonts w:ascii="Cambria Math" w:hAnsi="Cambria Math"/>
                      </w:rPr>
                      <m:t>C</m:t>
                    </m:r>
                  </m:sup>
                </m:sSub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j</m:t>
                        </m:r>
                      </m:sub>
                    </m:sSub>
                    <m:sSubSup>
                      <m:sSubSupPr>
                        <m:ctrlPr>
                          <w:rPr>
                            <w:rFonts w:ascii="Cambria Math" w:hAnsi="Cambria Math"/>
                          </w:rPr>
                        </m:ctrlPr>
                      </m:sSubSupPr>
                      <m:e>
                        <m:r>
                          <w:rPr>
                            <w:rFonts w:ascii="Cambria Math" w:hAnsi="Cambria Math"/>
                          </w:rPr>
                          <m:t>q</m:t>
                        </m:r>
                      </m:e>
                      <m:sub>
                        <m:r>
                          <w:rPr>
                            <w:rFonts w:ascii="Cambria Math" w:hAnsi="Cambria Math"/>
                          </w:rPr>
                          <m:t>i</m:t>
                        </m:r>
                      </m:sub>
                      <m:sup>
                        <m:r>
                          <w:rPr>
                            <w:rFonts w:ascii="Cambria Math" w:hAnsi="Cambria Math"/>
                          </w:rPr>
                          <m:t>C</m:t>
                        </m:r>
                      </m:sup>
                    </m:sSubSup>
                  </m:num>
                  <m:den>
                    <m:sSub>
                      <m:sSubPr>
                        <m:ctrlPr>
                          <w:rPr>
                            <w:rFonts w:ascii="Cambria Math" w:hAnsi="Cambria Math"/>
                          </w:rPr>
                        </m:ctrlPr>
                      </m:sSubPr>
                      <m:e>
                        <m:r>
                          <w:rPr>
                            <w:rFonts w:ascii="Cambria Math" w:hAnsi="Cambria Math"/>
                          </w:rPr>
                          <m:t>M</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i</m:t>
                        </m:r>
                        <m:r>
                          <m:rPr>
                            <m:sty m:val="p"/>
                          </m:rPr>
                          <w:rPr>
                            <w:rFonts w:ascii="Cambria Math" w:hAnsi="Cambria Math"/>
                          </w:rPr>
                          <m:t>,</m:t>
                        </m:r>
                        <m:r>
                          <w:rPr>
                            <w:rFonts w:ascii="Cambria Math" w:hAnsi="Cambria Math"/>
                          </w:rPr>
                          <m:t>j</m:t>
                        </m:r>
                      </m:sub>
                    </m:sSub>
                    <m:sSub>
                      <m:sSubPr>
                        <m:ctrlPr>
                          <w:rPr>
                            <w:rFonts w:ascii="Cambria Math" w:hAnsi="Cambria Math"/>
                          </w:rPr>
                        </m:ctrlPr>
                      </m:sSubPr>
                      <m:e>
                        <m:r>
                          <w:rPr>
                            <w:rFonts w:ascii="Cambria Math" w:hAnsi="Cambria Math"/>
                          </w:rPr>
                          <m:t>B</m:t>
                        </m:r>
                      </m:e>
                      <m:sub>
                        <m:r>
                          <w:rPr>
                            <w:rFonts w:ascii="Cambria Math" w:hAnsi="Cambria Math"/>
                          </w:rPr>
                          <m:t>i</m:t>
                        </m:r>
                      </m:sub>
                    </m:sSub>
                  </m:den>
                </m:f>
              </m:oMath>
            </m:oMathPara>
          </w:p>
        </w:tc>
        <w:tc>
          <w:tcPr>
            <w:tcW w:w="1824" w:type="dxa"/>
            <w:shd w:val="clear" w:color="auto" w:fill="auto"/>
          </w:tcPr>
          <w:p w14:paraId="098920AD" w14:textId="5AE7BCC9" w:rsidR="00A534F3" w:rsidRPr="0054306B" w:rsidRDefault="00A534F3" w:rsidP="0054306B">
            <w:pPr>
              <w:pStyle w:val="Caption"/>
              <w:keepNext/>
              <w:jc w:val="center"/>
              <w:rPr>
                <w:i w:val="0"/>
                <w:iCs w:val="0"/>
              </w:rPr>
            </w:pPr>
            <w:r w:rsidRPr="0054306B">
              <w:rPr>
                <w:i w:val="0"/>
                <w:iCs w:val="0"/>
              </w:rPr>
              <w:t xml:space="preserve">Equation </w:t>
            </w:r>
            <w:r w:rsidRPr="0054306B">
              <w:rPr>
                <w:i w:val="0"/>
                <w:iCs w:val="0"/>
              </w:rPr>
              <w:fldChar w:fldCharType="begin"/>
            </w:r>
            <w:r w:rsidRPr="0054306B">
              <w:rPr>
                <w:i w:val="0"/>
                <w:iCs w:val="0"/>
              </w:rPr>
              <w:instrText xml:space="preserve"> STYLEREF 1 \s </w:instrText>
            </w:r>
            <w:r w:rsidRPr="0054306B">
              <w:rPr>
                <w:i w:val="0"/>
                <w:iCs w:val="0"/>
              </w:rPr>
              <w:fldChar w:fldCharType="separate"/>
            </w:r>
            <w:r w:rsidR="00BE5096">
              <w:rPr>
                <w:i w:val="0"/>
                <w:iCs w:val="0"/>
                <w:noProof/>
              </w:rPr>
              <w:t>2</w:t>
            </w:r>
            <w:r w:rsidRPr="0054306B">
              <w:rPr>
                <w:i w:val="0"/>
                <w:iCs w:val="0"/>
              </w:rPr>
              <w:fldChar w:fldCharType="end"/>
            </w:r>
            <w:r w:rsidRPr="0054306B">
              <w:rPr>
                <w:i w:val="0"/>
                <w:iCs w:val="0"/>
              </w:rPr>
              <w:noBreakHyphen/>
            </w:r>
            <w:r w:rsidRPr="0054306B">
              <w:rPr>
                <w:i w:val="0"/>
                <w:iCs w:val="0"/>
              </w:rPr>
              <w:fldChar w:fldCharType="begin"/>
            </w:r>
            <w:r w:rsidRPr="0054306B">
              <w:rPr>
                <w:i w:val="0"/>
                <w:iCs w:val="0"/>
              </w:rPr>
              <w:instrText xml:space="preserve"> SEQ Equation \* ARABIC \s 1 </w:instrText>
            </w:r>
            <w:r w:rsidRPr="0054306B">
              <w:rPr>
                <w:i w:val="0"/>
                <w:iCs w:val="0"/>
              </w:rPr>
              <w:fldChar w:fldCharType="separate"/>
            </w:r>
            <w:r w:rsidR="00BE5096">
              <w:rPr>
                <w:i w:val="0"/>
                <w:iCs w:val="0"/>
                <w:noProof/>
              </w:rPr>
              <w:t>20</w:t>
            </w:r>
            <w:r w:rsidRPr="0054306B">
              <w:rPr>
                <w:i w:val="0"/>
                <w:iCs w:val="0"/>
              </w:rPr>
              <w:fldChar w:fldCharType="end"/>
            </w:r>
          </w:p>
        </w:tc>
      </w:tr>
    </w:tbl>
    <w:p w14:paraId="6389CC74" w14:textId="77777777" w:rsidR="00A534F3" w:rsidRPr="0054306B" w:rsidRDefault="00A534F3" w:rsidP="00EF37C9">
      <w:pPr>
        <w:rPr>
          <w:sz w:val="24"/>
        </w:rPr>
      </w:pPr>
    </w:p>
    <w:p w14:paraId="6B47391A" w14:textId="77777777" w:rsidR="00EF37C9" w:rsidRPr="0054306B" w:rsidRDefault="00681238" w:rsidP="0054306B">
      <w:pPr>
        <w:ind w:left="709"/>
        <w:rPr>
          <w:sz w:val="24"/>
        </w:rPr>
      </w:pPr>
      <w:r w:rsidRPr="0054306B">
        <w:rPr>
          <w:sz w:val="24"/>
        </w:rPr>
        <w:t xml:space="preserve">Where </w:t>
      </w:r>
      <m:oMath>
        <m:sSubSup>
          <m:sSubSupPr>
            <m:ctrlPr>
              <w:rPr>
                <w:rFonts w:ascii="Cambria Math" w:hAnsi="Cambria Math"/>
                <w:sz w:val="24"/>
              </w:rPr>
            </m:ctrlPr>
          </m:sSubSupPr>
          <m:e>
            <m:r>
              <w:rPr>
                <w:rFonts w:ascii="Cambria Math" w:hAnsi="Cambria Math"/>
                <w:sz w:val="24"/>
              </w:rPr>
              <m:t>E</m:t>
            </m:r>
          </m:e>
          <m:sub>
            <m:r>
              <w:rPr>
                <w:rFonts w:ascii="Cambria Math" w:hAnsi="Cambria Math"/>
                <w:sz w:val="24"/>
              </w:rPr>
              <m:t>j</m:t>
            </m:r>
          </m:sub>
          <m:sup>
            <m:r>
              <w:rPr>
                <w:rFonts w:ascii="Cambria Math" w:hAnsi="Cambria Math"/>
                <w:sz w:val="24"/>
              </w:rPr>
              <m:t>C</m:t>
            </m:r>
          </m:sup>
        </m:sSubSup>
      </m:oMath>
      <w:r w:rsidRPr="0054306B">
        <w:rPr>
          <w:sz w:val="24"/>
        </w:rPr>
        <w:t xml:space="preserve"> is the conservation effort, </w:t>
      </w:r>
      <m:oMath>
        <m:sSubSup>
          <m:sSubSupPr>
            <m:ctrlPr>
              <w:rPr>
                <w:rFonts w:ascii="Cambria Math" w:hAnsi="Cambria Math"/>
                <w:sz w:val="24"/>
              </w:rPr>
            </m:ctrlPr>
          </m:sSubSupPr>
          <m:e>
            <m:r>
              <w:rPr>
                <w:rFonts w:ascii="Cambria Math" w:hAnsi="Cambria Math"/>
                <w:sz w:val="24"/>
              </w:rPr>
              <m:t>q</m:t>
            </m:r>
          </m:e>
          <m:sub>
            <m:r>
              <w:rPr>
                <w:rFonts w:ascii="Cambria Math" w:hAnsi="Cambria Math"/>
                <w:sz w:val="24"/>
              </w:rPr>
              <m:t>i</m:t>
            </m:r>
          </m:sub>
          <m:sup>
            <m:r>
              <w:rPr>
                <w:rFonts w:ascii="Cambria Math" w:hAnsi="Cambria Math"/>
                <w:sz w:val="24"/>
              </w:rPr>
              <m:t>C</m:t>
            </m:r>
          </m:sup>
        </m:sSubSup>
      </m:oMath>
      <w:r w:rsidRPr="0054306B">
        <w:rPr>
          <w:sz w:val="24"/>
        </w:rPr>
        <w:t xml:space="preserve"> is the target quota.</w:t>
      </w:r>
    </w:p>
    <w:p w14:paraId="1926165A" w14:textId="091B3A4D" w:rsidR="00EF37C9" w:rsidRPr="0054306B" w:rsidRDefault="00AA6EDB" w:rsidP="0054306B">
      <w:pPr>
        <w:pStyle w:val="ListParagraph"/>
        <w:numPr>
          <w:ilvl w:val="0"/>
          <w:numId w:val="65"/>
        </w:numPr>
        <w:rPr>
          <w:sz w:val="24"/>
          <w:szCs w:val="24"/>
        </w:rPr>
      </w:pPr>
      <w:r w:rsidRPr="0054306B">
        <w:rPr>
          <w:rFonts w:eastAsia="Consolas" w:cs="Calibri"/>
          <w:sz w:val="24"/>
          <w:szCs w:val="24"/>
        </w:rPr>
        <w:t>If the conservation effort is less than the target effort then use the conservation effort, otherwise use the target effort.</w:t>
      </w:r>
    </w:p>
    <w:p w14:paraId="02CDD222" w14:textId="2E348940" w:rsidR="00EF37C9" w:rsidRPr="0054306B" w:rsidRDefault="00E42A34" w:rsidP="0054306B">
      <w:pPr>
        <w:pStyle w:val="ListParagraph"/>
        <w:numPr>
          <w:ilvl w:val="0"/>
          <w:numId w:val="65"/>
        </w:numPr>
        <w:rPr>
          <w:rFonts w:cs="Calibri"/>
          <w:sz w:val="24"/>
          <w:szCs w:val="24"/>
        </w:rPr>
      </w:pPr>
      <w:r w:rsidRPr="0054306B">
        <w:rPr>
          <w:rFonts w:cs="Calibri"/>
          <w:sz w:val="24"/>
          <w:szCs w:val="24"/>
        </w:rPr>
        <w:t xml:space="preserve">From all the efforts </w:t>
      </w:r>
      <w:r w:rsidR="00AA6EDB" w:rsidRPr="0054306B">
        <w:rPr>
          <w:rFonts w:cs="Calibri"/>
          <w:sz w:val="24"/>
          <w:szCs w:val="24"/>
        </w:rPr>
        <w:t>calculated for a fleet</w:t>
      </w:r>
      <w:r w:rsidR="0005198D" w:rsidRPr="0054306B">
        <w:rPr>
          <w:rFonts w:cs="Calibri"/>
          <w:sz w:val="24"/>
          <w:szCs w:val="24"/>
        </w:rPr>
        <w:t>,</w:t>
      </w:r>
      <w:r w:rsidRPr="0054306B">
        <w:rPr>
          <w:rFonts w:cs="Calibri"/>
          <w:sz w:val="24"/>
          <w:szCs w:val="24"/>
        </w:rPr>
        <w:t xml:space="preserve"> apply the lowest to the current time-step. By applying the lowest we ensure that the main objective of this regulation is achieved, to never catch beyond the quota of any functional group.</w:t>
      </w:r>
    </w:p>
    <w:p w14:paraId="724D9DB6" w14:textId="49077CE0" w:rsidR="00EF37C9" w:rsidRPr="0054306B" w:rsidRDefault="00E42A34" w:rsidP="0054306B">
      <w:pPr>
        <w:pStyle w:val="ListParagraph"/>
        <w:numPr>
          <w:ilvl w:val="0"/>
          <w:numId w:val="65"/>
        </w:numPr>
        <w:rPr>
          <w:rFonts w:eastAsia="Consolas" w:cs="Calibri"/>
          <w:i/>
          <w:iCs/>
          <w:sz w:val="24"/>
          <w:szCs w:val="24"/>
        </w:rPr>
      </w:pPr>
      <w:r w:rsidRPr="0054306B">
        <w:rPr>
          <w:rFonts w:eastAsia="Consolas" w:cs="Calibri"/>
          <w:sz w:val="24"/>
          <w:szCs w:val="24"/>
        </w:rPr>
        <w:t xml:space="preserve">If the effort is outside the upper </w:t>
      </w:r>
      <w:r w:rsidR="00AA6EDB" w:rsidRPr="0054306B">
        <w:rPr>
          <w:rFonts w:eastAsia="Consolas" w:cs="Calibri"/>
          <w:sz w:val="24"/>
          <w:szCs w:val="24"/>
        </w:rPr>
        <w:t xml:space="preserve">effort </w:t>
      </w:r>
      <w:r w:rsidRPr="0054306B">
        <w:rPr>
          <w:rFonts w:eastAsia="Consolas" w:cs="Calibri"/>
          <w:sz w:val="24"/>
          <w:szCs w:val="24"/>
        </w:rPr>
        <w:t xml:space="preserve">limit reset the effort to the </w:t>
      </w:r>
      <w:r w:rsidR="0054286D" w:rsidRPr="0054306B">
        <w:rPr>
          <w:rFonts w:eastAsia="Consolas" w:cs="Calibri"/>
          <w:sz w:val="24"/>
          <w:szCs w:val="24"/>
        </w:rPr>
        <w:t xml:space="preserve">upper </w:t>
      </w:r>
      <w:r w:rsidRPr="0054306B">
        <w:rPr>
          <w:rFonts w:eastAsia="Consolas" w:cs="Calibri"/>
          <w:sz w:val="24"/>
          <w:szCs w:val="24"/>
        </w:rPr>
        <w:t>limit (see section Determine relative effort limits for the year)</w:t>
      </w:r>
    </w:p>
    <w:p w14:paraId="3BB8AE51" w14:textId="55231BE0" w:rsidR="00EF37C9" w:rsidRPr="0054306B" w:rsidRDefault="00E42A34" w:rsidP="0054306B">
      <w:pPr>
        <w:pStyle w:val="ListParagraph"/>
        <w:numPr>
          <w:ilvl w:val="0"/>
          <w:numId w:val="65"/>
        </w:numPr>
        <w:rPr>
          <w:rFonts w:eastAsia="Consolas" w:cs="Calibri"/>
          <w:i/>
          <w:iCs/>
          <w:sz w:val="24"/>
          <w:szCs w:val="24"/>
        </w:rPr>
      </w:pPr>
      <w:r w:rsidRPr="0054306B">
        <w:rPr>
          <w:rFonts w:eastAsia="Consolas" w:cs="Calibri"/>
          <w:sz w:val="24"/>
          <w:szCs w:val="24"/>
        </w:rPr>
        <w:t>Set the proportion</w:t>
      </w:r>
      <w:r w:rsidR="001B03A1" w:rsidRPr="0054306B">
        <w:rPr>
          <w:rFonts w:eastAsia="Consolas" w:cs="Calibri"/>
          <w:sz w:val="24"/>
          <w:szCs w:val="24"/>
        </w:rPr>
        <w:t>s</w:t>
      </w:r>
      <w:r w:rsidRPr="0054306B">
        <w:rPr>
          <w:rFonts w:eastAsia="Consolas" w:cs="Calibri"/>
          <w:sz w:val="24"/>
          <w:szCs w:val="24"/>
        </w:rPr>
        <w:t xml:space="preserve"> landed </w:t>
      </w:r>
      <w:r w:rsidR="001B03A1" w:rsidRPr="0054306B">
        <w:rPr>
          <w:rFonts w:eastAsia="Consolas" w:cs="Calibri"/>
          <w:sz w:val="24"/>
          <w:szCs w:val="24"/>
        </w:rPr>
        <w:t xml:space="preserve">and discarded </w:t>
      </w:r>
      <w:r w:rsidRPr="0054306B">
        <w:rPr>
          <w:rFonts w:eastAsia="Consolas" w:cs="Calibri"/>
          <w:sz w:val="24"/>
          <w:szCs w:val="24"/>
        </w:rPr>
        <w:t>to the proportion in the EwE model</w:t>
      </w:r>
    </w:p>
    <w:p w14:paraId="7C91939D" w14:textId="283A77D0" w:rsidR="00E42A34" w:rsidRPr="0054306B" w:rsidRDefault="00E42A34" w:rsidP="0054306B">
      <w:pPr>
        <w:pStyle w:val="ListParagraph"/>
        <w:numPr>
          <w:ilvl w:val="0"/>
          <w:numId w:val="65"/>
        </w:numPr>
        <w:rPr>
          <w:sz w:val="24"/>
          <w:szCs w:val="24"/>
        </w:rPr>
      </w:pPr>
      <w:r w:rsidRPr="0054306B">
        <w:rPr>
          <w:rFonts w:eastAsia="Consolas" w:cs="Calibri"/>
          <w:sz w:val="24"/>
          <w:szCs w:val="24"/>
        </w:rPr>
        <w:t xml:space="preserve">Set the proportion surviving being discarded to the </w:t>
      </w:r>
      <w:r w:rsidR="00AA6EDB" w:rsidRPr="0054306B">
        <w:rPr>
          <w:rFonts w:eastAsia="Consolas" w:cs="Calibri"/>
          <w:sz w:val="24"/>
          <w:szCs w:val="24"/>
        </w:rPr>
        <w:t xml:space="preserve">survivability </w:t>
      </w:r>
      <w:r w:rsidRPr="0054306B">
        <w:rPr>
          <w:rFonts w:eastAsia="Consolas" w:cs="Calibri"/>
          <w:sz w:val="24"/>
          <w:szCs w:val="24"/>
        </w:rPr>
        <w:t>value sampled for the current model</w:t>
      </w:r>
    </w:p>
    <w:p w14:paraId="77D8DAFA" w14:textId="77777777" w:rsidR="00E42A34" w:rsidRDefault="00E42A34" w:rsidP="00835241">
      <w:pPr>
        <w:ind w:left="709"/>
      </w:pPr>
    </w:p>
    <w:p w14:paraId="4CFDA07D" w14:textId="77777777" w:rsidR="00352DAF" w:rsidRDefault="00352DAF" w:rsidP="0054306B">
      <w:pPr>
        <w:rPr>
          <w:b/>
          <w:bCs/>
          <w:sz w:val="24"/>
        </w:rPr>
      </w:pPr>
    </w:p>
    <w:p w14:paraId="3ED24DA2" w14:textId="77777777" w:rsidR="00352DAF" w:rsidRDefault="00352DAF" w:rsidP="0054306B">
      <w:pPr>
        <w:rPr>
          <w:b/>
          <w:bCs/>
          <w:sz w:val="24"/>
        </w:rPr>
      </w:pPr>
    </w:p>
    <w:p w14:paraId="359C181E" w14:textId="77777777" w:rsidR="00352DAF" w:rsidRDefault="00352DAF" w:rsidP="0054306B">
      <w:pPr>
        <w:rPr>
          <w:b/>
          <w:bCs/>
          <w:sz w:val="24"/>
        </w:rPr>
      </w:pPr>
    </w:p>
    <w:p w14:paraId="5555AD38" w14:textId="73FC6ADA" w:rsidR="00E42A34" w:rsidRPr="0054306B" w:rsidRDefault="00D13300" w:rsidP="0054306B">
      <w:pPr>
        <w:rPr>
          <w:b/>
          <w:bCs/>
          <w:sz w:val="24"/>
        </w:rPr>
      </w:pPr>
      <w:r w:rsidRPr="0054306B">
        <w:rPr>
          <w:b/>
          <w:bCs/>
          <w:sz w:val="24"/>
        </w:rPr>
        <w:t>‘</w:t>
      </w:r>
      <w:r w:rsidR="00E42A34" w:rsidRPr="0054306B">
        <w:rPr>
          <w:b/>
          <w:bCs/>
          <w:sz w:val="24"/>
        </w:rPr>
        <w:t>Highest value</w:t>
      </w:r>
      <w:r w:rsidRPr="0054306B">
        <w:rPr>
          <w:b/>
          <w:bCs/>
          <w:sz w:val="24"/>
        </w:rPr>
        <w:t>’</w:t>
      </w:r>
    </w:p>
    <w:p w14:paraId="52E315AF" w14:textId="77777777" w:rsidR="00E42A34" w:rsidRPr="0054306B" w:rsidRDefault="00E42A34" w:rsidP="0054306B">
      <w:pPr>
        <w:ind w:left="-567"/>
        <w:rPr>
          <w:b/>
          <w:bCs/>
          <w:sz w:val="24"/>
        </w:rPr>
      </w:pPr>
    </w:p>
    <w:p w14:paraId="6CC3BA55" w14:textId="77777777" w:rsidR="00E42A34" w:rsidRPr="0054306B" w:rsidRDefault="00E42A34" w:rsidP="0054306B">
      <w:pPr>
        <w:rPr>
          <w:rFonts w:eastAsia="Times New Roman" w:cs="Times New Roman"/>
          <w:bCs/>
          <w:sz w:val="24"/>
          <w:u w:val="single"/>
        </w:rPr>
      </w:pPr>
      <w:r w:rsidRPr="0054306B">
        <w:rPr>
          <w:sz w:val="24"/>
          <w:u w:val="single"/>
        </w:rPr>
        <w:t>Description:</w:t>
      </w:r>
    </w:p>
    <w:p w14:paraId="2BD02DF7" w14:textId="77777777" w:rsidR="00E42A34" w:rsidRPr="0054306B" w:rsidRDefault="00E42A34" w:rsidP="0054306B">
      <w:pPr>
        <w:pStyle w:val="ListParagraph"/>
        <w:widowControl/>
        <w:suppressAutoHyphens w:val="0"/>
        <w:spacing w:after="200"/>
        <w:ind w:left="0"/>
        <w:jc w:val="left"/>
        <w:textAlignment w:val="auto"/>
        <w:rPr>
          <w:sz w:val="24"/>
          <w:szCs w:val="24"/>
        </w:rPr>
      </w:pPr>
      <w:r w:rsidRPr="0054306B">
        <w:rPr>
          <w:rFonts w:eastAsia="Times New Roman" w:cs="Times New Roman"/>
          <w:bCs/>
          <w:sz w:val="24"/>
          <w:szCs w:val="24"/>
        </w:rPr>
        <w:t xml:space="preserve">The highest value regulation is a policy where it is assumed that the fleet will catch the entirety of the highest valued quota. The highest value quota in the fleets’ portfolio is calculated at the beginning of each year based on quota and price.  The effort required to ensure that the quota of the highest value species in their portfolio is fully utilised by the </w:t>
      </w:r>
      <w:r w:rsidRPr="0054306B">
        <w:rPr>
          <w:rFonts w:eastAsia="Times New Roman" w:cs="Times New Roman"/>
          <w:bCs/>
          <w:sz w:val="24"/>
          <w:szCs w:val="24"/>
        </w:rPr>
        <w:lastRenderedPageBreak/>
        <w:t>end of the year is spread equally across the months. If the quotas of other stocks are fulfilled during this time, any fish caught above quota</w:t>
      </w:r>
      <w:r w:rsidR="00865B65" w:rsidRPr="0054306B">
        <w:rPr>
          <w:rFonts w:eastAsia="Times New Roman" w:cs="Times New Roman"/>
          <w:bCs/>
          <w:sz w:val="24"/>
          <w:szCs w:val="24"/>
        </w:rPr>
        <w:t xml:space="preserve"> are discarded</w:t>
      </w:r>
      <w:r w:rsidRPr="0054306B">
        <w:rPr>
          <w:rFonts w:eastAsia="Times New Roman" w:cs="Times New Roman"/>
          <w:bCs/>
          <w:sz w:val="24"/>
          <w:szCs w:val="24"/>
        </w:rPr>
        <w:t>.</w:t>
      </w:r>
    </w:p>
    <w:p w14:paraId="6C802389" w14:textId="77777777" w:rsidR="00E42A34" w:rsidRPr="0054306B" w:rsidRDefault="00E42A34" w:rsidP="0054306B">
      <w:pPr>
        <w:rPr>
          <w:sz w:val="24"/>
        </w:rPr>
      </w:pPr>
    </w:p>
    <w:p w14:paraId="0AE03190" w14:textId="77777777" w:rsidR="00E42A34" w:rsidRPr="0054306B" w:rsidRDefault="00E42A34" w:rsidP="0054306B">
      <w:pPr>
        <w:rPr>
          <w:sz w:val="24"/>
          <w:u w:val="single"/>
        </w:rPr>
      </w:pPr>
      <w:r w:rsidRPr="0054306B">
        <w:rPr>
          <w:sz w:val="24"/>
          <w:u w:val="single"/>
        </w:rPr>
        <w:t>Step-by-step explanation:</w:t>
      </w:r>
    </w:p>
    <w:p w14:paraId="55DA1F47" w14:textId="77777777" w:rsidR="00E42A34" w:rsidRPr="0054306B" w:rsidRDefault="00E42A34" w:rsidP="0054306B">
      <w:pPr>
        <w:jc w:val="left"/>
        <w:rPr>
          <w:sz w:val="24"/>
        </w:rPr>
      </w:pPr>
      <w:r w:rsidRPr="0054306B">
        <w:rPr>
          <w:sz w:val="24"/>
        </w:rPr>
        <w:t>For each fleet that has a quota for at least one functional group:</w:t>
      </w:r>
    </w:p>
    <w:p w14:paraId="2B71361F" w14:textId="1AAED62F" w:rsidR="00EF37C9" w:rsidRPr="0054306B" w:rsidRDefault="00E42A34" w:rsidP="0054306B">
      <w:pPr>
        <w:pStyle w:val="ListParagraph"/>
        <w:numPr>
          <w:ilvl w:val="0"/>
          <w:numId w:val="69"/>
        </w:numPr>
        <w:jc w:val="left"/>
        <w:rPr>
          <w:sz w:val="24"/>
          <w:szCs w:val="24"/>
        </w:rPr>
      </w:pPr>
      <w:r w:rsidRPr="0054306B">
        <w:rPr>
          <w:sz w:val="24"/>
          <w:szCs w:val="24"/>
        </w:rPr>
        <w:t>Determine which functional group has the highest value quota (where highest values = price x quota)</w:t>
      </w:r>
    </w:p>
    <w:p w14:paraId="029FEA2C" w14:textId="405B9115" w:rsidR="00E42A34" w:rsidRPr="0054306B" w:rsidRDefault="00E42A34" w:rsidP="0054306B">
      <w:pPr>
        <w:pStyle w:val="ListParagraph"/>
        <w:numPr>
          <w:ilvl w:val="0"/>
          <w:numId w:val="69"/>
        </w:numPr>
        <w:jc w:val="left"/>
        <w:rPr>
          <w:rFonts w:ascii="Courier New" w:eastAsia="Consolas" w:hAnsi="Courier New" w:cs="Courier New"/>
          <w:sz w:val="24"/>
          <w:szCs w:val="24"/>
        </w:rPr>
      </w:pPr>
      <w:r w:rsidRPr="0054306B">
        <w:rPr>
          <w:sz w:val="24"/>
          <w:szCs w:val="24"/>
        </w:rPr>
        <w:t>Calculate the effort that would land the quota</w:t>
      </w:r>
    </w:p>
    <w:p w14:paraId="642ABBBA" w14:textId="76CDB7C8" w:rsidR="00A534F3" w:rsidRPr="0054306B" w:rsidRDefault="00A534F3" w:rsidP="0054306B">
      <w:pPr>
        <w:jc w:val="center"/>
        <w:rPr>
          <w:rFonts w:ascii="Courier New" w:eastAsia="Consolas" w:hAnsi="Courier New" w:cs="Courier New"/>
          <w:sz w:val="24"/>
        </w:rPr>
      </w:pPr>
    </w:p>
    <w:tbl>
      <w:tblPr>
        <w:tblW w:w="9638" w:type="dxa"/>
        <w:tblLayout w:type="fixed"/>
        <w:tblCellMar>
          <w:left w:w="0" w:type="dxa"/>
          <w:right w:w="0" w:type="dxa"/>
        </w:tblCellMar>
        <w:tblLook w:val="0000" w:firstRow="0" w:lastRow="0" w:firstColumn="0" w:lastColumn="0" w:noHBand="0" w:noVBand="0"/>
      </w:tblPr>
      <w:tblGrid>
        <w:gridCol w:w="7814"/>
        <w:gridCol w:w="1824"/>
      </w:tblGrid>
      <w:tr w:rsidR="00A534F3" w:rsidRPr="0054306B" w14:paraId="5637CE1A" w14:textId="77777777" w:rsidTr="00A534F3">
        <w:trPr>
          <w:trHeight w:val="818"/>
        </w:trPr>
        <w:tc>
          <w:tcPr>
            <w:tcW w:w="7814" w:type="dxa"/>
            <w:shd w:val="clear" w:color="auto" w:fill="auto"/>
          </w:tcPr>
          <w:p w14:paraId="2B5FCE17" w14:textId="3CB977CD" w:rsidR="00A534F3" w:rsidRPr="0054306B" w:rsidRDefault="002F719A" w:rsidP="00EF37C9">
            <w:pPr>
              <w:pStyle w:val="TableContents"/>
              <w:jc w:val="center"/>
            </w:pPr>
            <m:oMathPara>
              <m:oMath>
                <m:sSubSup>
                  <m:sSubSupPr>
                    <m:ctrlPr>
                      <w:rPr>
                        <w:rFonts w:ascii="Cambria Math" w:eastAsia="Consolas" w:hAnsi="Cambria Math" w:cs="Consolas"/>
                        <w:i/>
                      </w:rPr>
                    </m:ctrlPr>
                  </m:sSubSupPr>
                  <m:e>
                    <m:r>
                      <w:rPr>
                        <w:rFonts w:ascii="Cambria Math" w:eastAsia="Consolas" w:hAnsi="Cambria Math" w:cs="Consolas"/>
                      </w:rPr>
                      <m:t>E</m:t>
                    </m:r>
                  </m:e>
                  <m:sub>
                    <m:r>
                      <w:rPr>
                        <w:rFonts w:ascii="Cambria Math" w:eastAsia="Consolas" w:hAnsi="Cambria Math" w:cs="Consolas"/>
                      </w:rPr>
                      <m:t>i,j</m:t>
                    </m:r>
                  </m:sub>
                  <m:sup>
                    <m:r>
                      <w:rPr>
                        <w:rFonts w:ascii="Cambria Math" w:eastAsia="Consolas" w:hAnsi="Cambria Math" w:cs="Consolas"/>
                      </w:rPr>
                      <m:t>T</m:t>
                    </m:r>
                  </m:sup>
                </m:sSubSup>
                <m:r>
                  <w:rPr>
                    <w:rFonts w:ascii="Cambria Math" w:eastAsia="Consolas" w:hAnsi="Cambria Math" w:cs="Consolas"/>
                  </w:rPr>
                  <m:t>=</m:t>
                </m:r>
                <m:f>
                  <m:fPr>
                    <m:ctrlPr>
                      <w:rPr>
                        <w:rFonts w:ascii="Cambria Math" w:eastAsia="Consolas" w:hAnsi="Cambria Math" w:cs="Consolas"/>
                        <w:i/>
                      </w:rPr>
                    </m:ctrlPr>
                  </m:fPr>
                  <m:num>
                    <m:sSub>
                      <m:sSubPr>
                        <m:ctrlPr>
                          <w:rPr>
                            <w:rFonts w:ascii="Cambria Math" w:eastAsia="Consolas" w:hAnsi="Cambria Math" w:cs="Consolas"/>
                            <w:i/>
                          </w:rPr>
                        </m:ctrlPr>
                      </m:sSubPr>
                      <m:e>
                        <m:r>
                          <w:rPr>
                            <w:rFonts w:ascii="Cambria Math" w:eastAsia="Consolas" w:hAnsi="Cambria Math" w:cs="Consolas"/>
                          </w:rPr>
                          <m:t>q</m:t>
                        </m:r>
                      </m:e>
                      <m:sub>
                        <m:r>
                          <w:rPr>
                            <w:rFonts w:ascii="Cambria Math" w:eastAsia="Consolas" w:hAnsi="Cambria Math" w:cs="Consolas"/>
                          </w:rPr>
                          <m:t>i,j</m:t>
                        </m:r>
                      </m:sub>
                    </m:sSub>
                    <m:sSubSup>
                      <m:sSubSupPr>
                        <m:ctrlPr>
                          <w:rPr>
                            <w:rFonts w:ascii="Cambria Math" w:eastAsia="Consolas" w:hAnsi="Cambria Math" w:cs="Consolas"/>
                            <w:i/>
                          </w:rPr>
                        </m:ctrlPr>
                      </m:sSubSupPr>
                      <m:e>
                        <m:r>
                          <w:rPr>
                            <w:rFonts w:ascii="Cambria Math" w:eastAsia="Consolas" w:hAnsi="Cambria Math" w:cs="Consolas"/>
                          </w:rPr>
                          <m:t>q</m:t>
                        </m:r>
                      </m:e>
                      <m:sub>
                        <m:r>
                          <w:rPr>
                            <w:rFonts w:ascii="Cambria Math" w:eastAsia="Consolas" w:hAnsi="Cambria Math" w:cs="Consolas"/>
                          </w:rPr>
                          <m:t>i</m:t>
                        </m:r>
                      </m:sub>
                      <m:sup>
                        <m:r>
                          <w:rPr>
                            <w:rFonts w:ascii="Cambria Math" w:eastAsia="Consolas" w:hAnsi="Cambria Math" w:cs="Consolas"/>
                          </w:rPr>
                          <m:t>T</m:t>
                        </m:r>
                      </m:sup>
                    </m:sSubSup>
                  </m:num>
                  <m:den>
                    <m:sSubSup>
                      <m:sSubSupPr>
                        <m:ctrlPr>
                          <w:rPr>
                            <w:rFonts w:ascii="Cambria Math" w:eastAsia="Consolas" w:hAnsi="Cambria Math" w:cs="Consolas"/>
                            <w:i/>
                          </w:rPr>
                        </m:ctrlPr>
                      </m:sSubSupPr>
                      <m:e>
                        <m:r>
                          <w:rPr>
                            <w:rFonts w:ascii="Cambria Math" w:eastAsia="Consolas" w:hAnsi="Cambria Math" w:cs="Consolas"/>
                          </w:rPr>
                          <m:t>m</m:t>
                        </m:r>
                      </m:e>
                      <m:sub>
                        <m:r>
                          <w:rPr>
                            <w:rFonts w:ascii="Cambria Math" w:eastAsia="Consolas" w:hAnsi="Cambria Math" w:cs="Consolas"/>
                          </w:rPr>
                          <m:t>i,j</m:t>
                        </m:r>
                      </m:sub>
                      <m:sup>
                        <m:r>
                          <w:rPr>
                            <w:rFonts w:ascii="Cambria Math" w:eastAsia="Consolas" w:hAnsi="Cambria Math" w:cs="Consolas"/>
                          </w:rPr>
                          <m:t>l</m:t>
                        </m:r>
                      </m:sup>
                    </m:sSubSup>
                    <m:sSub>
                      <m:sSubPr>
                        <m:ctrlPr>
                          <w:rPr>
                            <w:rFonts w:ascii="Cambria Math" w:eastAsia="Consolas" w:hAnsi="Cambria Math" w:cs="Consolas"/>
                            <w:i/>
                          </w:rPr>
                        </m:ctrlPr>
                      </m:sSubPr>
                      <m:e>
                        <m:r>
                          <w:rPr>
                            <w:rFonts w:ascii="Cambria Math" w:eastAsia="Consolas" w:hAnsi="Cambria Math" w:cs="Consolas"/>
                          </w:rPr>
                          <m:t>M</m:t>
                        </m:r>
                      </m:e>
                      <m:sub>
                        <m:r>
                          <w:rPr>
                            <w:rFonts w:ascii="Cambria Math" w:eastAsia="Consolas" w:hAnsi="Cambria Math" w:cs="Consolas"/>
                          </w:rPr>
                          <m:t>i</m:t>
                        </m:r>
                      </m:sub>
                    </m:sSub>
                    <m:sSub>
                      <m:sSubPr>
                        <m:ctrlPr>
                          <w:rPr>
                            <w:rFonts w:ascii="Cambria Math" w:eastAsia="Consolas" w:hAnsi="Cambria Math" w:cs="Consolas"/>
                            <w:i/>
                          </w:rPr>
                        </m:ctrlPr>
                      </m:sSubPr>
                      <m:e>
                        <m:r>
                          <w:rPr>
                            <w:rFonts w:ascii="Cambria Math" w:eastAsia="Consolas" w:hAnsi="Cambria Math" w:cs="Consolas"/>
                          </w:rPr>
                          <m:t>F</m:t>
                        </m:r>
                      </m:e>
                      <m:sub>
                        <m:r>
                          <w:rPr>
                            <w:rFonts w:ascii="Cambria Math" w:eastAsia="Consolas" w:hAnsi="Cambria Math" w:cs="Consolas"/>
                          </w:rPr>
                          <m:t>i,j</m:t>
                        </m:r>
                      </m:sub>
                    </m:sSub>
                    <m:sSub>
                      <m:sSubPr>
                        <m:ctrlPr>
                          <w:rPr>
                            <w:rFonts w:ascii="Cambria Math" w:eastAsia="Consolas" w:hAnsi="Cambria Math" w:cs="Consolas"/>
                            <w:i/>
                          </w:rPr>
                        </m:ctrlPr>
                      </m:sSubPr>
                      <m:e>
                        <m:r>
                          <w:rPr>
                            <w:rFonts w:ascii="Cambria Math" w:eastAsia="Consolas" w:hAnsi="Cambria Math" w:cs="Consolas"/>
                          </w:rPr>
                          <m:t>B</m:t>
                        </m:r>
                      </m:e>
                      <m:sub>
                        <m:r>
                          <w:rPr>
                            <w:rFonts w:ascii="Cambria Math" w:eastAsia="Consolas" w:hAnsi="Cambria Math" w:cs="Consolas"/>
                          </w:rPr>
                          <m:t>i</m:t>
                        </m:r>
                      </m:sub>
                    </m:sSub>
                  </m:den>
                </m:f>
              </m:oMath>
            </m:oMathPara>
          </w:p>
        </w:tc>
        <w:tc>
          <w:tcPr>
            <w:tcW w:w="1824" w:type="dxa"/>
            <w:shd w:val="clear" w:color="auto" w:fill="auto"/>
          </w:tcPr>
          <w:p w14:paraId="15721FBA" w14:textId="5C95A747" w:rsidR="00A534F3" w:rsidRPr="0054306B" w:rsidRDefault="00A534F3" w:rsidP="00EF37C9">
            <w:pPr>
              <w:pStyle w:val="Caption"/>
              <w:keepNext/>
              <w:jc w:val="center"/>
            </w:pPr>
            <w:r w:rsidRPr="0054306B">
              <w:t xml:space="preserve">Equation </w:t>
            </w:r>
            <w:fldSimple w:instr=" STYLEREF 1 \s ">
              <w:r w:rsidR="00BE5096">
                <w:rPr>
                  <w:noProof/>
                </w:rPr>
                <w:t>2</w:t>
              </w:r>
            </w:fldSimple>
            <w:r w:rsidRPr="0054306B">
              <w:noBreakHyphen/>
            </w:r>
            <w:fldSimple w:instr=" SEQ Equation \* ARABIC \s 1 ">
              <w:r w:rsidR="00BE5096">
                <w:rPr>
                  <w:noProof/>
                </w:rPr>
                <w:t>21</w:t>
              </w:r>
            </w:fldSimple>
          </w:p>
        </w:tc>
      </w:tr>
    </w:tbl>
    <w:p w14:paraId="18F28833" w14:textId="77777777" w:rsidR="00A534F3" w:rsidRPr="0054306B" w:rsidRDefault="00A534F3" w:rsidP="0054306B">
      <w:pPr>
        <w:jc w:val="center"/>
        <w:rPr>
          <w:rFonts w:ascii="Consolas" w:eastAsia="Consolas" w:hAnsi="Consolas" w:cs="Consolas"/>
          <w:sz w:val="24"/>
        </w:rPr>
      </w:pPr>
    </w:p>
    <w:p w14:paraId="544CB0F2" w14:textId="77777777" w:rsidR="00EF37C9" w:rsidRPr="0054306B" w:rsidRDefault="0092008B" w:rsidP="0054306B">
      <w:pPr>
        <w:ind w:left="709"/>
        <w:jc w:val="left"/>
        <w:rPr>
          <w:sz w:val="24"/>
        </w:rPr>
      </w:pPr>
      <w:r w:rsidRPr="0054306B">
        <w:rPr>
          <w:sz w:val="24"/>
        </w:rPr>
        <w:t xml:space="preserve">Where </w:t>
      </w:r>
      <m:oMath>
        <m:sSubSup>
          <m:sSubSupPr>
            <m:ctrlPr>
              <w:rPr>
                <w:rFonts w:ascii="Cambria Math" w:hAnsi="Cambria Math"/>
                <w:sz w:val="24"/>
              </w:rPr>
            </m:ctrlPr>
          </m:sSubSupPr>
          <m:e>
            <m:r>
              <w:rPr>
                <w:rFonts w:ascii="Cambria Math" w:hAnsi="Cambria Math"/>
                <w:sz w:val="24"/>
              </w:rPr>
              <m:t>E</m:t>
            </m:r>
          </m:e>
          <m:sub>
            <m:r>
              <w:rPr>
                <w:rFonts w:ascii="Cambria Math" w:hAnsi="Cambria Math"/>
                <w:sz w:val="24"/>
              </w:rPr>
              <m:t>i</m:t>
            </m:r>
            <m:r>
              <m:rPr>
                <m:sty m:val="p"/>
              </m:rPr>
              <w:rPr>
                <w:rFonts w:ascii="Cambria Math" w:hAnsi="Cambria Math"/>
                <w:sz w:val="24"/>
              </w:rPr>
              <m:t>,</m:t>
            </m:r>
            <m:r>
              <w:rPr>
                <w:rFonts w:ascii="Cambria Math" w:hAnsi="Cambria Math"/>
                <w:sz w:val="24"/>
              </w:rPr>
              <m:t>j</m:t>
            </m:r>
          </m:sub>
          <m:sup>
            <m:r>
              <w:rPr>
                <w:rFonts w:ascii="Cambria Math" w:hAnsi="Cambria Math"/>
                <w:sz w:val="24"/>
              </w:rPr>
              <m:t>T</m:t>
            </m:r>
          </m:sup>
        </m:sSubSup>
      </m:oMath>
      <w:r w:rsidRPr="0054306B">
        <w:rPr>
          <w:sz w:val="24"/>
        </w:rPr>
        <w:t xml:space="preserve"> is the effort to catch the target quota and </w:t>
      </w:r>
      <m:oMath>
        <m:sSubSup>
          <m:sSubSupPr>
            <m:ctrlPr>
              <w:rPr>
                <w:rFonts w:ascii="Cambria Math" w:hAnsi="Cambria Math"/>
                <w:sz w:val="24"/>
              </w:rPr>
            </m:ctrlPr>
          </m:sSubSupPr>
          <m:e>
            <m:r>
              <w:rPr>
                <w:rFonts w:ascii="Cambria Math" w:hAnsi="Cambria Math"/>
                <w:sz w:val="24"/>
              </w:rPr>
              <m:t>m</m:t>
            </m:r>
          </m:e>
          <m:sub>
            <m:r>
              <w:rPr>
                <w:rFonts w:ascii="Cambria Math" w:hAnsi="Cambria Math"/>
                <w:sz w:val="24"/>
              </w:rPr>
              <m:t>i</m:t>
            </m:r>
            <m:r>
              <m:rPr>
                <m:sty m:val="p"/>
              </m:rPr>
              <w:rPr>
                <w:rFonts w:ascii="Cambria Math" w:hAnsi="Cambria Math"/>
                <w:sz w:val="24"/>
              </w:rPr>
              <m:t>,</m:t>
            </m:r>
            <m:r>
              <w:rPr>
                <w:rFonts w:ascii="Cambria Math" w:hAnsi="Cambria Math"/>
                <w:sz w:val="24"/>
              </w:rPr>
              <m:t>j</m:t>
            </m:r>
          </m:sub>
          <m:sup>
            <m:r>
              <w:rPr>
                <w:rFonts w:ascii="Cambria Math" w:hAnsi="Cambria Math"/>
                <w:sz w:val="24"/>
              </w:rPr>
              <m:t>l</m:t>
            </m:r>
          </m:sup>
        </m:sSubSup>
      </m:oMath>
      <w:r w:rsidRPr="0054306B">
        <w:rPr>
          <w:sz w:val="24"/>
        </w:rPr>
        <w:t xml:space="preserve"> is the proportion of the catch that is landed</w:t>
      </w:r>
      <w:r w:rsidR="00733412" w:rsidRPr="0054306B">
        <w:rPr>
          <w:sz w:val="24"/>
        </w:rPr>
        <w:t xml:space="preserve"> and i is the index of the highest value group.</w:t>
      </w:r>
    </w:p>
    <w:p w14:paraId="0C21D693" w14:textId="1D2D28F4" w:rsidR="00733412" w:rsidRPr="0054306B" w:rsidRDefault="00733412" w:rsidP="0054306B">
      <w:pPr>
        <w:pStyle w:val="ListParagraph"/>
        <w:numPr>
          <w:ilvl w:val="0"/>
          <w:numId w:val="69"/>
        </w:numPr>
        <w:jc w:val="left"/>
        <w:rPr>
          <w:sz w:val="24"/>
          <w:szCs w:val="24"/>
        </w:rPr>
      </w:pPr>
      <w:r w:rsidRPr="0054306B">
        <w:rPr>
          <w:sz w:val="24"/>
          <w:szCs w:val="24"/>
        </w:rPr>
        <w:t xml:space="preserve">Calculate the effort required to catch </w:t>
      </w:r>
      <w:r w:rsidR="00315149" w:rsidRPr="0054306B">
        <w:rPr>
          <w:sz w:val="24"/>
          <w:szCs w:val="24"/>
        </w:rPr>
        <w:t>the</w:t>
      </w:r>
      <w:r w:rsidRPr="0054306B">
        <w:rPr>
          <w:sz w:val="24"/>
          <w:szCs w:val="24"/>
        </w:rPr>
        <w:t xml:space="preserve"> conservation quota</w:t>
      </w:r>
      <w:r w:rsidR="00315149" w:rsidRPr="0054306B">
        <w:rPr>
          <w:sz w:val="24"/>
          <w:szCs w:val="24"/>
        </w:rPr>
        <w:t xml:space="preserve"> for this highest value group if </w:t>
      </w:r>
      <w:r w:rsidR="00710B36" w:rsidRPr="0054306B">
        <w:rPr>
          <w:sz w:val="24"/>
          <w:szCs w:val="24"/>
        </w:rPr>
        <w:t>a conservation quota</w:t>
      </w:r>
      <w:r w:rsidR="00315149" w:rsidRPr="0054306B">
        <w:rPr>
          <w:sz w:val="24"/>
          <w:szCs w:val="24"/>
        </w:rPr>
        <w:t xml:space="preserve"> exists</w:t>
      </w:r>
      <w:r w:rsidRPr="0054306B">
        <w:rPr>
          <w:sz w:val="24"/>
          <w:szCs w:val="24"/>
        </w:rPr>
        <w:t>:</w:t>
      </w:r>
    </w:p>
    <w:tbl>
      <w:tblPr>
        <w:tblW w:w="9638" w:type="dxa"/>
        <w:tblLayout w:type="fixed"/>
        <w:tblCellMar>
          <w:left w:w="0" w:type="dxa"/>
          <w:right w:w="0" w:type="dxa"/>
        </w:tblCellMar>
        <w:tblLook w:val="0000" w:firstRow="0" w:lastRow="0" w:firstColumn="0" w:lastColumn="0" w:noHBand="0" w:noVBand="0"/>
      </w:tblPr>
      <w:tblGrid>
        <w:gridCol w:w="7814"/>
        <w:gridCol w:w="1824"/>
      </w:tblGrid>
      <w:tr w:rsidR="00675C68" w:rsidRPr="0054306B" w14:paraId="1B66E7C2" w14:textId="77777777" w:rsidTr="00675C68">
        <w:trPr>
          <w:trHeight w:val="818"/>
        </w:trPr>
        <w:tc>
          <w:tcPr>
            <w:tcW w:w="7814" w:type="dxa"/>
            <w:shd w:val="clear" w:color="auto" w:fill="auto"/>
          </w:tcPr>
          <w:p w14:paraId="24E93173" w14:textId="77777777" w:rsidR="00675C68" w:rsidRPr="0054306B" w:rsidRDefault="002F719A" w:rsidP="00675C68">
            <w:pPr>
              <w:pStyle w:val="TableContents"/>
              <w:jc w:val="center"/>
            </w:pPr>
            <m:oMathPara>
              <m:oMath>
                <m:sSubSup>
                  <m:sSubSupPr>
                    <m:ctrlPr>
                      <w:rPr>
                        <w:rFonts w:ascii="Cambria Math" w:eastAsia="Consolas" w:hAnsi="Cambria Math" w:cs="Consolas"/>
                        <w:i/>
                      </w:rPr>
                    </m:ctrlPr>
                  </m:sSubSupPr>
                  <m:e>
                    <m:r>
                      <w:rPr>
                        <w:rFonts w:ascii="Cambria Math" w:eastAsia="Consolas" w:hAnsi="Cambria Math" w:cs="Consolas"/>
                      </w:rPr>
                      <m:t>E</m:t>
                    </m:r>
                  </m:e>
                  <m:sub>
                    <m:r>
                      <w:rPr>
                        <w:rFonts w:ascii="Cambria Math" w:eastAsia="Consolas" w:hAnsi="Cambria Math" w:cs="Consolas"/>
                      </w:rPr>
                      <m:t>i,j</m:t>
                    </m:r>
                  </m:sub>
                  <m:sup>
                    <m:r>
                      <w:rPr>
                        <w:rFonts w:ascii="Cambria Math" w:eastAsia="Consolas" w:hAnsi="Cambria Math" w:cs="Consolas"/>
                      </w:rPr>
                      <m:t>C</m:t>
                    </m:r>
                  </m:sup>
                </m:sSubSup>
                <m:r>
                  <w:rPr>
                    <w:rFonts w:ascii="Cambria Math" w:eastAsia="Consolas" w:hAnsi="Cambria Math" w:cs="Consolas"/>
                  </w:rPr>
                  <m:t>=</m:t>
                </m:r>
                <m:f>
                  <m:fPr>
                    <m:ctrlPr>
                      <w:rPr>
                        <w:rFonts w:ascii="Cambria Math" w:eastAsia="Consolas" w:hAnsi="Cambria Math" w:cs="Consolas"/>
                        <w:i/>
                      </w:rPr>
                    </m:ctrlPr>
                  </m:fPr>
                  <m:num>
                    <m:sSub>
                      <m:sSubPr>
                        <m:ctrlPr>
                          <w:rPr>
                            <w:rFonts w:ascii="Cambria Math" w:eastAsia="Consolas" w:hAnsi="Cambria Math" w:cs="Consolas"/>
                            <w:i/>
                          </w:rPr>
                        </m:ctrlPr>
                      </m:sSubPr>
                      <m:e>
                        <m:r>
                          <w:rPr>
                            <w:rFonts w:ascii="Cambria Math" w:eastAsia="Consolas" w:hAnsi="Cambria Math" w:cs="Consolas"/>
                          </w:rPr>
                          <m:t>q</m:t>
                        </m:r>
                      </m:e>
                      <m:sub>
                        <m:r>
                          <w:rPr>
                            <w:rFonts w:ascii="Cambria Math" w:eastAsia="Consolas" w:hAnsi="Cambria Math" w:cs="Consolas"/>
                          </w:rPr>
                          <m:t>i,j</m:t>
                        </m:r>
                      </m:sub>
                    </m:sSub>
                    <m:sSubSup>
                      <m:sSubSupPr>
                        <m:ctrlPr>
                          <w:rPr>
                            <w:rFonts w:ascii="Cambria Math" w:eastAsia="Consolas" w:hAnsi="Cambria Math" w:cs="Consolas"/>
                            <w:i/>
                          </w:rPr>
                        </m:ctrlPr>
                      </m:sSubSupPr>
                      <m:e>
                        <m:r>
                          <w:rPr>
                            <w:rFonts w:ascii="Cambria Math" w:eastAsia="Consolas" w:hAnsi="Cambria Math" w:cs="Consolas"/>
                          </w:rPr>
                          <m:t>q</m:t>
                        </m:r>
                      </m:e>
                      <m:sub>
                        <m:r>
                          <w:rPr>
                            <w:rFonts w:ascii="Cambria Math" w:eastAsia="Consolas" w:hAnsi="Cambria Math" w:cs="Consolas"/>
                          </w:rPr>
                          <m:t>i</m:t>
                        </m:r>
                      </m:sub>
                      <m:sup>
                        <m:r>
                          <w:rPr>
                            <w:rFonts w:ascii="Cambria Math" w:eastAsia="Consolas" w:hAnsi="Cambria Math" w:cs="Consolas"/>
                          </w:rPr>
                          <m:t>C</m:t>
                        </m:r>
                      </m:sup>
                    </m:sSubSup>
                  </m:num>
                  <m:den>
                    <m:sSubSup>
                      <m:sSubSupPr>
                        <m:ctrlPr>
                          <w:rPr>
                            <w:rFonts w:ascii="Cambria Math" w:eastAsia="Consolas" w:hAnsi="Cambria Math" w:cs="Consolas"/>
                            <w:i/>
                          </w:rPr>
                        </m:ctrlPr>
                      </m:sSubSupPr>
                      <m:e>
                        <m:r>
                          <w:rPr>
                            <w:rFonts w:ascii="Cambria Math" w:eastAsia="Consolas" w:hAnsi="Cambria Math" w:cs="Consolas"/>
                          </w:rPr>
                          <m:t>m</m:t>
                        </m:r>
                      </m:e>
                      <m:sub>
                        <m:r>
                          <w:rPr>
                            <w:rFonts w:ascii="Cambria Math" w:eastAsia="Consolas" w:hAnsi="Cambria Math" w:cs="Consolas"/>
                          </w:rPr>
                          <m:t>i,j</m:t>
                        </m:r>
                      </m:sub>
                      <m:sup>
                        <m:r>
                          <w:rPr>
                            <w:rFonts w:ascii="Cambria Math" w:eastAsia="Consolas" w:hAnsi="Cambria Math" w:cs="Consolas"/>
                          </w:rPr>
                          <m:t>l</m:t>
                        </m:r>
                      </m:sup>
                    </m:sSubSup>
                    <m:sSub>
                      <m:sSubPr>
                        <m:ctrlPr>
                          <w:rPr>
                            <w:rFonts w:ascii="Cambria Math" w:eastAsia="Consolas" w:hAnsi="Cambria Math" w:cs="Consolas"/>
                            <w:i/>
                          </w:rPr>
                        </m:ctrlPr>
                      </m:sSubPr>
                      <m:e>
                        <m:r>
                          <w:rPr>
                            <w:rFonts w:ascii="Cambria Math" w:eastAsia="Consolas" w:hAnsi="Cambria Math" w:cs="Consolas"/>
                          </w:rPr>
                          <m:t>M</m:t>
                        </m:r>
                      </m:e>
                      <m:sub>
                        <m:r>
                          <w:rPr>
                            <w:rFonts w:ascii="Cambria Math" w:eastAsia="Consolas" w:hAnsi="Cambria Math" w:cs="Consolas"/>
                          </w:rPr>
                          <m:t>i</m:t>
                        </m:r>
                      </m:sub>
                    </m:sSub>
                    <m:sSub>
                      <m:sSubPr>
                        <m:ctrlPr>
                          <w:rPr>
                            <w:rFonts w:ascii="Cambria Math" w:eastAsia="Consolas" w:hAnsi="Cambria Math" w:cs="Consolas"/>
                            <w:i/>
                          </w:rPr>
                        </m:ctrlPr>
                      </m:sSubPr>
                      <m:e>
                        <m:r>
                          <w:rPr>
                            <w:rFonts w:ascii="Cambria Math" w:eastAsia="Consolas" w:hAnsi="Cambria Math" w:cs="Consolas"/>
                          </w:rPr>
                          <m:t>F</m:t>
                        </m:r>
                      </m:e>
                      <m:sub>
                        <m:r>
                          <w:rPr>
                            <w:rFonts w:ascii="Cambria Math" w:eastAsia="Consolas" w:hAnsi="Cambria Math" w:cs="Consolas"/>
                          </w:rPr>
                          <m:t>i,j</m:t>
                        </m:r>
                      </m:sub>
                    </m:sSub>
                    <m:sSub>
                      <m:sSubPr>
                        <m:ctrlPr>
                          <w:rPr>
                            <w:rFonts w:ascii="Cambria Math" w:eastAsia="Consolas" w:hAnsi="Cambria Math" w:cs="Consolas"/>
                            <w:i/>
                          </w:rPr>
                        </m:ctrlPr>
                      </m:sSubPr>
                      <m:e>
                        <m:r>
                          <w:rPr>
                            <w:rFonts w:ascii="Cambria Math" w:eastAsia="Consolas" w:hAnsi="Cambria Math" w:cs="Consolas"/>
                          </w:rPr>
                          <m:t>B</m:t>
                        </m:r>
                      </m:e>
                      <m:sub>
                        <m:r>
                          <w:rPr>
                            <w:rFonts w:ascii="Cambria Math" w:eastAsia="Consolas" w:hAnsi="Cambria Math" w:cs="Consolas"/>
                          </w:rPr>
                          <m:t>i</m:t>
                        </m:r>
                      </m:sub>
                    </m:sSub>
                  </m:den>
                </m:f>
              </m:oMath>
            </m:oMathPara>
          </w:p>
        </w:tc>
        <w:tc>
          <w:tcPr>
            <w:tcW w:w="1824" w:type="dxa"/>
            <w:shd w:val="clear" w:color="auto" w:fill="auto"/>
          </w:tcPr>
          <w:p w14:paraId="211AC792" w14:textId="74E21053" w:rsidR="00675C68" w:rsidRPr="0054306B" w:rsidRDefault="00675C68" w:rsidP="00675C68">
            <w:pPr>
              <w:pStyle w:val="Caption"/>
              <w:keepNext/>
              <w:jc w:val="center"/>
            </w:pPr>
            <w:r w:rsidRPr="0054306B">
              <w:t xml:space="preserve">Equation </w:t>
            </w:r>
            <w:fldSimple w:instr=" STYLEREF 1 \s ">
              <w:r w:rsidR="00BE5096">
                <w:rPr>
                  <w:noProof/>
                </w:rPr>
                <w:t>2</w:t>
              </w:r>
            </w:fldSimple>
            <w:r w:rsidRPr="0054306B">
              <w:noBreakHyphen/>
            </w:r>
            <w:fldSimple w:instr=" SEQ Equation \* ARABIC \s 1 ">
              <w:r w:rsidR="00BE5096">
                <w:rPr>
                  <w:noProof/>
                </w:rPr>
                <w:t>22</w:t>
              </w:r>
            </w:fldSimple>
          </w:p>
        </w:tc>
      </w:tr>
    </w:tbl>
    <w:p w14:paraId="146045E0" w14:textId="77777777" w:rsidR="00675C68" w:rsidRPr="0054306B" w:rsidRDefault="00675C68" w:rsidP="0054306B">
      <w:pPr>
        <w:pStyle w:val="ListParagraph"/>
        <w:jc w:val="left"/>
        <w:rPr>
          <w:sz w:val="24"/>
          <w:szCs w:val="24"/>
        </w:rPr>
      </w:pPr>
    </w:p>
    <w:p w14:paraId="130A7A08" w14:textId="77777777" w:rsidR="00675C68" w:rsidRPr="0054306B" w:rsidRDefault="00675C68" w:rsidP="00675C68">
      <w:pPr>
        <w:pStyle w:val="ListParagraph"/>
        <w:numPr>
          <w:ilvl w:val="0"/>
          <w:numId w:val="69"/>
        </w:numPr>
        <w:jc w:val="left"/>
        <w:rPr>
          <w:rFonts w:ascii="Courier New" w:eastAsia="Consolas" w:hAnsi="Courier New" w:cs="Courier New"/>
          <w:sz w:val="24"/>
          <w:szCs w:val="24"/>
        </w:rPr>
      </w:pPr>
      <w:r w:rsidRPr="0054306B">
        <w:rPr>
          <w:sz w:val="24"/>
          <w:szCs w:val="24"/>
        </w:rPr>
        <w:t xml:space="preserve">Let  </w:t>
      </w:r>
      <m:oMath>
        <m:sSub>
          <m:sSubPr>
            <m:ctrlPr>
              <w:rPr>
                <w:rFonts w:ascii="Cambria Math" w:eastAsia="Consolas" w:hAnsi="Cambria Math" w:cs="Consolas"/>
                <w:i/>
                <w:sz w:val="24"/>
                <w:szCs w:val="24"/>
              </w:rPr>
            </m:ctrlPr>
          </m:sSubPr>
          <m:e>
            <m:r>
              <w:rPr>
                <w:rFonts w:ascii="Cambria Math" w:eastAsia="Consolas" w:hAnsi="Cambria Math" w:cs="Consolas"/>
                <w:sz w:val="24"/>
                <w:szCs w:val="24"/>
              </w:rPr>
              <m:t>E</m:t>
            </m:r>
          </m:e>
          <m:sub>
            <m:r>
              <w:rPr>
                <w:rFonts w:ascii="Cambria Math" w:eastAsia="Consolas" w:hAnsi="Cambria Math" w:cs="Consolas"/>
                <w:sz w:val="24"/>
                <w:szCs w:val="24"/>
              </w:rPr>
              <m:t>j</m:t>
            </m:r>
          </m:sub>
        </m:sSub>
        <m:r>
          <w:rPr>
            <w:rFonts w:ascii="Cambria Math" w:eastAsia="Consolas" w:hAnsi="Cambria Math" w:cs="Consolas"/>
            <w:sz w:val="24"/>
            <w:szCs w:val="24"/>
          </w:rPr>
          <m:t>=</m:t>
        </m:r>
        <m:func>
          <m:funcPr>
            <m:ctrlPr>
              <w:rPr>
                <w:rFonts w:ascii="Cambria Math" w:eastAsia="Consolas" w:hAnsi="Cambria Math" w:cs="Consolas"/>
                <w:i/>
                <w:sz w:val="24"/>
                <w:szCs w:val="24"/>
              </w:rPr>
            </m:ctrlPr>
          </m:funcPr>
          <m:fName>
            <m:limLow>
              <m:limLowPr>
                <m:ctrlPr>
                  <w:rPr>
                    <w:rFonts w:ascii="Cambria Math" w:eastAsia="Consolas" w:hAnsi="Cambria Math" w:cs="Consolas"/>
                    <w:i/>
                    <w:sz w:val="24"/>
                    <w:szCs w:val="24"/>
                  </w:rPr>
                </m:ctrlPr>
              </m:limLowPr>
              <m:e>
                <m:r>
                  <m:rPr>
                    <m:sty m:val="p"/>
                  </m:rPr>
                  <w:rPr>
                    <w:rFonts w:ascii="Cambria Math" w:eastAsia="Consolas" w:hAnsi="Cambria Math" w:cs="Consolas"/>
                    <w:sz w:val="24"/>
                    <w:szCs w:val="24"/>
                  </w:rPr>
                  <m:t>min</m:t>
                </m:r>
              </m:e>
              <m:lim/>
            </m:limLow>
          </m:fName>
          <m:e>
            <m:d>
              <m:dPr>
                <m:ctrlPr>
                  <w:rPr>
                    <w:rFonts w:ascii="Cambria Math" w:hAnsi="Cambria Math"/>
                    <w:i/>
                    <w:sz w:val="24"/>
                    <w:szCs w:val="24"/>
                  </w:rPr>
                </m:ctrlPr>
              </m:dPr>
              <m:e>
                <m:sSubSup>
                  <m:sSubSupPr>
                    <m:ctrlPr>
                      <w:rPr>
                        <w:rFonts w:ascii="Cambria Math" w:eastAsia="Consolas" w:hAnsi="Cambria Math" w:cs="Consolas"/>
                        <w:i/>
                        <w:sz w:val="24"/>
                        <w:szCs w:val="24"/>
                      </w:rPr>
                    </m:ctrlPr>
                  </m:sSubSupPr>
                  <m:e>
                    <m:r>
                      <w:rPr>
                        <w:rFonts w:ascii="Cambria Math" w:eastAsia="Consolas" w:hAnsi="Cambria Math" w:cs="Consolas"/>
                        <w:sz w:val="24"/>
                        <w:szCs w:val="24"/>
                      </w:rPr>
                      <m:t>E</m:t>
                    </m:r>
                  </m:e>
                  <m:sub>
                    <m:r>
                      <w:rPr>
                        <w:rFonts w:ascii="Cambria Math" w:eastAsia="Consolas" w:hAnsi="Cambria Math" w:cs="Consolas"/>
                        <w:sz w:val="24"/>
                        <w:szCs w:val="24"/>
                      </w:rPr>
                      <m:t>i,j</m:t>
                    </m:r>
                  </m:sub>
                  <m:sup>
                    <m:r>
                      <w:rPr>
                        <w:rFonts w:ascii="Cambria Math" w:eastAsia="Consolas" w:hAnsi="Cambria Math" w:cs="Consolas"/>
                        <w:sz w:val="24"/>
                        <w:szCs w:val="24"/>
                      </w:rPr>
                      <m:t>T</m:t>
                    </m:r>
                  </m:sup>
                </m:sSubSup>
                <m:r>
                  <w:rPr>
                    <w:rFonts w:ascii="Cambria Math" w:eastAsia="Consolas" w:hAnsi="Cambria Math" w:cs="Consolas"/>
                    <w:sz w:val="24"/>
                    <w:szCs w:val="24"/>
                  </w:rPr>
                  <m:t xml:space="preserve">, </m:t>
                </m:r>
                <m:sSubSup>
                  <m:sSubSupPr>
                    <m:ctrlPr>
                      <w:rPr>
                        <w:rFonts w:ascii="Cambria Math" w:eastAsia="Consolas" w:hAnsi="Cambria Math" w:cs="Consolas"/>
                        <w:i/>
                        <w:sz w:val="24"/>
                        <w:szCs w:val="24"/>
                      </w:rPr>
                    </m:ctrlPr>
                  </m:sSubSupPr>
                  <m:e>
                    <m:r>
                      <w:rPr>
                        <w:rFonts w:ascii="Cambria Math" w:eastAsia="Consolas" w:hAnsi="Cambria Math" w:cs="Consolas"/>
                        <w:sz w:val="24"/>
                        <w:szCs w:val="24"/>
                      </w:rPr>
                      <m:t>E</m:t>
                    </m:r>
                  </m:e>
                  <m:sub>
                    <m:r>
                      <w:rPr>
                        <w:rFonts w:ascii="Cambria Math" w:eastAsia="Consolas" w:hAnsi="Cambria Math" w:cs="Consolas"/>
                        <w:sz w:val="24"/>
                        <w:szCs w:val="24"/>
                      </w:rPr>
                      <m:t>i,j</m:t>
                    </m:r>
                  </m:sub>
                  <m:sup>
                    <m:r>
                      <w:rPr>
                        <w:rFonts w:ascii="Cambria Math" w:eastAsia="Consolas" w:hAnsi="Cambria Math" w:cs="Consolas"/>
                        <w:sz w:val="24"/>
                        <w:szCs w:val="24"/>
                      </w:rPr>
                      <m:t>C</m:t>
                    </m:r>
                  </m:sup>
                </m:sSubSup>
              </m:e>
            </m:d>
          </m:e>
        </m:func>
      </m:oMath>
    </w:p>
    <w:p w14:paraId="7FDCD650" w14:textId="77777777" w:rsidR="00675C68" w:rsidRPr="0054306B" w:rsidRDefault="00675C68" w:rsidP="00675C68">
      <w:pPr>
        <w:numPr>
          <w:ilvl w:val="0"/>
          <w:numId w:val="69"/>
        </w:numPr>
        <w:tabs>
          <w:tab w:val="num" w:pos="2847"/>
        </w:tabs>
        <w:jc w:val="left"/>
        <w:rPr>
          <w:sz w:val="24"/>
        </w:rPr>
      </w:pPr>
      <w:r w:rsidRPr="0054306B">
        <w:rPr>
          <w:sz w:val="24"/>
        </w:rPr>
        <w:t>If the effort is outside the upper and lower limits reset the effort to the breached limit (</w:t>
      </w:r>
      <w:r w:rsidRPr="0054306B">
        <w:rPr>
          <w:rFonts w:eastAsia="Consolas" w:cs="Calibri"/>
          <w:sz w:val="24"/>
        </w:rPr>
        <w:t xml:space="preserve">see section </w:t>
      </w:r>
      <w:r w:rsidRPr="0054306B">
        <w:rPr>
          <w:rFonts w:eastAsia="Consolas" w:cs="Calibri"/>
          <w:i/>
          <w:iCs/>
          <w:sz w:val="24"/>
        </w:rPr>
        <w:t>Determine relative effort limits for the year</w:t>
      </w:r>
      <w:r w:rsidRPr="0054306B">
        <w:rPr>
          <w:sz w:val="24"/>
        </w:rPr>
        <w:t>)</w:t>
      </w:r>
    </w:p>
    <w:p w14:paraId="1ABAEDD3" w14:textId="542F1F14" w:rsidR="00675C68" w:rsidRPr="0054306B" w:rsidRDefault="00675C68" w:rsidP="0054306B">
      <w:pPr>
        <w:pStyle w:val="ListParagraph"/>
        <w:numPr>
          <w:ilvl w:val="0"/>
          <w:numId w:val="69"/>
        </w:numPr>
        <w:jc w:val="left"/>
        <w:rPr>
          <w:sz w:val="24"/>
          <w:szCs w:val="24"/>
        </w:rPr>
      </w:pPr>
      <w:r w:rsidRPr="0054306B">
        <w:rPr>
          <w:sz w:val="24"/>
          <w:szCs w:val="24"/>
        </w:rPr>
        <w:t>For each functional group for which the fleet has a quota:</w:t>
      </w:r>
    </w:p>
    <w:p w14:paraId="259F122F" w14:textId="7D78B890" w:rsidR="00675C68" w:rsidRPr="0054306B" w:rsidRDefault="00675C68" w:rsidP="0054306B">
      <w:pPr>
        <w:pStyle w:val="ListParagraph"/>
        <w:numPr>
          <w:ilvl w:val="1"/>
          <w:numId w:val="69"/>
        </w:numPr>
        <w:jc w:val="left"/>
        <w:rPr>
          <w:sz w:val="24"/>
          <w:szCs w:val="24"/>
        </w:rPr>
      </w:pPr>
      <w:r w:rsidRPr="0054306B">
        <w:rPr>
          <w:sz w:val="24"/>
          <w:szCs w:val="24"/>
        </w:rPr>
        <w:t>Estimate the catch if the fleet was to fish at the current level for 12 months</w:t>
      </w:r>
    </w:p>
    <w:tbl>
      <w:tblPr>
        <w:tblW w:w="9638" w:type="dxa"/>
        <w:tblLayout w:type="fixed"/>
        <w:tblCellMar>
          <w:left w:w="0" w:type="dxa"/>
          <w:right w:w="0" w:type="dxa"/>
        </w:tblCellMar>
        <w:tblLook w:val="0000" w:firstRow="0" w:lastRow="0" w:firstColumn="0" w:lastColumn="0" w:noHBand="0" w:noVBand="0"/>
      </w:tblPr>
      <w:tblGrid>
        <w:gridCol w:w="7814"/>
        <w:gridCol w:w="1824"/>
      </w:tblGrid>
      <w:tr w:rsidR="007F6C07" w:rsidRPr="0054306B" w14:paraId="1D061E7D" w14:textId="77777777" w:rsidTr="00473190">
        <w:trPr>
          <w:trHeight w:val="818"/>
        </w:trPr>
        <w:tc>
          <w:tcPr>
            <w:tcW w:w="7814" w:type="dxa"/>
            <w:shd w:val="clear" w:color="auto" w:fill="auto"/>
            <w:vAlign w:val="center"/>
          </w:tcPr>
          <w:p w14:paraId="2D1CBF1C" w14:textId="77777777" w:rsidR="007F6C07" w:rsidRPr="0054306B" w:rsidRDefault="002F719A" w:rsidP="00473190">
            <w:pPr>
              <w:pStyle w:val="TableContents"/>
              <w:jc w:val="center"/>
            </w:pPr>
            <m:oMathPara>
              <m:oMathParaPr>
                <m:jc m:val="center"/>
              </m:oMathParaPr>
              <m:oMath>
                <m:sSub>
                  <m:sSubPr>
                    <m:ctrlPr>
                      <w:rPr>
                        <w:rFonts w:ascii="Cambria Math" w:eastAsia="Consolas" w:hAnsi="Cambria Math" w:cs="Courier New"/>
                        <w:i/>
                      </w:rPr>
                    </m:ctrlPr>
                  </m:sSubPr>
                  <m:e>
                    <m:r>
                      <w:rPr>
                        <w:rFonts w:ascii="Cambria Math" w:eastAsia="Consolas" w:hAnsi="Cambria Math" w:cs="Courier New"/>
                      </w:rPr>
                      <m:t>C</m:t>
                    </m:r>
                  </m:e>
                  <m:sub>
                    <m:r>
                      <w:rPr>
                        <w:rFonts w:ascii="Cambria Math" w:eastAsia="Consolas" w:hAnsi="Cambria Math" w:cs="Courier New"/>
                      </w:rPr>
                      <m:t>i,j</m:t>
                    </m:r>
                  </m:sub>
                </m:sSub>
                <m:r>
                  <w:rPr>
                    <w:rFonts w:ascii="Cambria Math" w:eastAsia="Consolas" w:hAnsi="Cambria Math" w:cs="Consolas"/>
                  </w:rPr>
                  <m:t>=</m:t>
                </m:r>
                <m:sSub>
                  <m:sSubPr>
                    <m:ctrlPr>
                      <w:rPr>
                        <w:rFonts w:ascii="Cambria Math" w:eastAsia="Consolas" w:hAnsi="Cambria Math" w:cs="Consolas"/>
                        <w:i/>
                      </w:rPr>
                    </m:ctrlPr>
                  </m:sSubPr>
                  <m:e>
                    <m:r>
                      <w:rPr>
                        <w:rFonts w:ascii="Cambria Math" w:eastAsia="Consolas" w:hAnsi="Cambria Math" w:cs="Consolas"/>
                      </w:rPr>
                      <m:t>E</m:t>
                    </m:r>
                  </m:e>
                  <m:sub>
                    <m:r>
                      <w:rPr>
                        <w:rFonts w:ascii="Cambria Math" w:eastAsia="Consolas" w:hAnsi="Cambria Math" w:cs="Consolas"/>
                      </w:rPr>
                      <m:t>j</m:t>
                    </m:r>
                  </m:sub>
                </m:sSub>
                <m:sSub>
                  <m:sSubPr>
                    <m:ctrlPr>
                      <w:rPr>
                        <w:rFonts w:ascii="Cambria Math" w:eastAsia="Consolas" w:hAnsi="Cambria Math" w:cs="Consolas"/>
                        <w:i/>
                      </w:rPr>
                    </m:ctrlPr>
                  </m:sSubPr>
                  <m:e>
                    <m:r>
                      <w:rPr>
                        <w:rFonts w:ascii="Cambria Math" w:eastAsia="Consolas" w:hAnsi="Cambria Math" w:cs="Consolas"/>
                      </w:rPr>
                      <m:t>M</m:t>
                    </m:r>
                  </m:e>
                  <m:sub>
                    <m:r>
                      <w:rPr>
                        <w:rFonts w:ascii="Cambria Math" w:eastAsia="Consolas" w:hAnsi="Cambria Math" w:cs="Consolas"/>
                      </w:rPr>
                      <m:t>i</m:t>
                    </m:r>
                  </m:sub>
                </m:sSub>
                <m:sSub>
                  <m:sSubPr>
                    <m:ctrlPr>
                      <w:rPr>
                        <w:rFonts w:ascii="Cambria Math" w:eastAsia="Consolas" w:hAnsi="Cambria Math" w:cs="Consolas"/>
                        <w:i/>
                      </w:rPr>
                    </m:ctrlPr>
                  </m:sSubPr>
                  <m:e>
                    <m:r>
                      <w:rPr>
                        <w:rFonts w:ascii="Cambria Math" w:eastAsia="Consolas" w:hAnsi="Cambria Math" w:cs="Consolas"/>
                      </w:rPr>
                      <m:t>F</m:t>
                    </m:r>
                  </m:e>
                  <m:sub>
                    <m:r>
                      <w:rPr>
                        <w:rFonts w:ascii="Cambria Math" w:eastAsia="Consolas" w:hAnsi="Cambria Math" w:cs="Consolas"/>
                      </w:rPr>
                      <m:t>i,j</m:t>
                    </m:r>
                  </m:sub>
                </m:sSub>
                <m:sSub>
                  <m:sSubPr>
                    <m:ctrlPr>
                      <w:rPr>
                        <w:rFonts w:ascii="Cambria Math" w:eastAsia="Consolas" w:hAnsi="Cambria Math" w:cs="Consolas"/>
                        <w:i/>
                      </w:rPr>
                    </m:ctrlPr>
                  </m:sSubPr>
                  <m:e>
                    <m:r>
                      <w:rPr>
                        <w:rFonts w:ascii="Cambria Math" w:eastAsia="Consolas" w:hAnsi="Cambria Math" w:cs="Consolas"/>
                      </w:rPr>
                      <m:t>B</m:t>
                    </m:r>
                  </m:e>
                  <m:sub>
                    <m:r>
                      <w:rPr>
                        <w:rFonts w:ascii="Cambria Math" w:eastAsia="Consolas" w:hAnsi="Cambria Math" w:cs="Consolas"/>
                      </w:rPr>
                      <m:t>i</m:t>
                    </m:r>
                  </m:sub>
                </m:sSub>
              </m:oMath>
            </m:oMathPara>
          </w:p>
        </w:tc>
        <w:tc>
          <w:tcPr>
            <w:tcW w:w="1824" w:type="dxa"/>
            <w:shd w:val="clear" w:color="auto" w:fill="auto"/>
            <w:vAlign w:val="center"/>
          </w:tcPr>
          <w:p w14:paraId="42DC6B1D" w14:textId="6F69919C" w:rsidR="007F6C07" w:rsidRPr="0054306B" w:rsidRDefault="007F6C07" w:rsidP="00473190">
            <w:pPr>
              <w:pStyle w:val="Caption"/>
              <w:keepNext/>
              <w:jc w:val="center"/>
            </w:pPr>
            <w:r w:rsidRPr="0054306B">
              <w:t xml:space="preserve">Equation </w:t>
            </w:r>
            <w:fldSimple w:instr=" STYLEREF 1 \s ">
              <w:r w:rsidR="00BE5096">
                <w:rPr>
                  <w:noProof/>
                </w:rPr>
                <w:t>2</w:t>
              </w:r>
            </w:fldSimple>
            <w:r w:rsidRPr="0054306B">
              <w:noBreakHyphen/>
            </w:r>
            <w:fldSimple w:instr=" SEQ Equation \* ARABIC \s 1 ">
              <w:r w:rsidR="00BE5096">
                <w:rPr>
                  <w:noProof/>
                </w:rPr>
                <w:t>23</w:t>
              </w:r>
            </w:fldSimple>
          </w:p>
        </w:tc>
      </w:tr>
    </w:tbl>
    <w:p w14:paraId="5181CE4E" w14:textId="7BD45A7A" w:rsidR="007F6C07" w:rsidRPr="0054306B" w:rsidRDefault="007F6C07" w:rsidP="0054306B">
      <w:pPr>
        <w:pStyle w:val="ListParagraph"/>
        <w:numPr>
          <w:ilvl w:val="1"/>
          <w:numId w:val="69"/>
        </w:numPr>
        <w:jc w:val="left"/>
        <w:rPr>
          <w:sz w:val="24"/>
          <w:szCs w:val="24"/>
        </w:rPr>
      </w:pPr>
      <w:r w:rsidRPr="0054306B">
        <w:rPr>
          <w:rFonts w:cs="Calibri"/>
          <w:sz w:val="24"/>
          <w:szCs w:val="24"/>
        </w:rPr>
        <w:t>if the Catch is greater than the smallest quota from either the conservation and target HCR/prop landed as set in EwE then</w:t>
      </w:r>
    </w:p>
    <w:p w14:paraId="5128B63E" w14:textId="77777777" w:rsidR="007F6C07" w:rsidRPr="0054306B" w:rsidRDefault="007F6C07" w:rsidP="0054306B">
      <w:pPr>
        <w:pStyle w:val="ListParagraph"/>
        <w:numPr>
          <w:ilvl w:val="2"/>
          <w:numId w:val="69"/>
        </w:numPr>
        <w:rPr>
          <w:sz w:val="24"/>
          <w:szCs w:val="24"/>
        </w:rPr>
      </w:pPr>
      <w:r w:rsidRPr="0054306B">
        <w:rPr>
          <w:rFonts w:cs="Calibri"/>
          <w:sz w:val="24"/>
          <w:szCs w:val="24"/>
        </w:rPr>
        <w:t>Set the proportion landed to quota/catch</w:t>
      </w:r>
    </w:p>
    <w:p w14:paraId="12A65576" w14:textId="77777777" w:rsidR="007F6C07" w:rsidRPr="0054306B" w:rsidRDefault="007F6C07" w:rsidP="0054306B">
      <w:pPr>
        <w:pStyle w:val="ListParagraph"/>
        <w:numPr>
          <w:ilvl w:val="2"/>
          <w:numId w:val="69"/>
        </w:numPr>
        <w:rPr>
          <w:sz w:val="24"/>
          <w:szCs w:val="24"/>
        </w:rPr>
      </w:pPr>
      <w:r w:rsidRPr="0054306B">
        <w:rPr>
          <w:sz w:val="24"/>
          <w:szCs w:val="24"/>
        </w:rPr>
        <w:t>Set the proportion surviving being discarded to the value sampled for the current model</w:t>
      </w:r>
    </w:p>
    <w:p w14:paraId="702161B0" w14:textId="7541E848" w:rsidR="007F6C07" w:rsidRPr="0054306B" w:rsidRDefault="007F6C07" w:rsidP="0054306B">
      <w:pPr>
        <w:pStyle w:val="ListParagraph"/>
        <w:numPr>
          <w:ilvl w:val="1"/>
          <w:numId w:val="69"/>
        </w:numPr>
        <w:rPr>
          <w:sz w:val="24"/>
          <w:szCs w:val="24"/>
        </w:rPr>
      </w:pPr>
      <w:r w:rsidRPr="0054306B">
        <w:rPr>
          <w:sz w:val="24"/>
          <w:szCs w:val="24"/>
        </w:rPr>
        <w:t>If the catch is not greater than the smallest quota</w:t>
      </w:r>
    </w:p>
    <w:p w14:paraId="4C0B6559" w14:textId="36EB0724" w:rsidR="007F6C07" w:rsidRPr="0054306B" w:rsidRDefault="007F6C07" w:rsidP="0054306B">
      <w:pPr>
        <w:pStyle w:val="ListParagraph"/>
        <w:numPr>
          <w:ilvl w:val="2"/>
          <w:numId w:val="69"/>
        </w:numPr>
        <w:jc w:val="left"/>
        <w:rPr>
          <w:sz w:val="24"/>
          <w:szCs w:val="24"/>
        </w:rPr>
      </w:pPr>
      <w:r w:rsidRPr="0054306B">
        <w:rPr>
          <w:sz w:val="24"/>
          <w:szCs w:val="24"/>
        </w:rPr>
        <w:t>Set the proportion landed to the proportion in the EwE model</w:t>
      </w:r>
    </w:p>
    <w:p w14:paraId="09F9AF90" w14:textId="77777777" w:rsidR="007F6C07" w:rsidRPr="0054306B" w:rsidRDefault="007F6C07" w:rsidP="0054306B">
      <w:pPr>
        <w:pStyle w:val="ListParagraph"/>
        <w:rPr>
          <w:rFonts w:cs="Calibri"/>
          <w:sz w:val="24"/>
          <w:szCs w:val="24"/>
        </w:rPr>
      </w:pPr>
    </w:p>
    <w:p w14:paraId="4AC7D63B" w14:textId="77777777" w:rsidR="000525E9" w:rsidRDefault="000525E9" w:rsidP="0054306B">
      <w:pPr>
        <w:jc w:val="left"/>
        <w:rPr>
          <w:sz w:val="24"/>
        </w:rPr>
      </w:pPr>
    </w:p>
    <w:p w14:paraId="37618DB7" w14:textId="03F0DFD6" w:rsidR="000E7D47" w:rsidRPr="0054306B" w:rsidRDefault="00865B65" w:rsidP="0054306B">
      <w:pPr>
        <w:jc w:val="left"/>
        <w:rPr>
          <w:sz w:val="24"/>
        </w:rPr>
      </w:pPr>
      <w:r w:rsidRPr="0054306B">
        <w:rPr>
          <w:sz w:val="24"/>
        </w:rPr>
        <w:t xml:space="preserve">5.3 </w:t>
      </w:r>
      <w:r w:rsidR="000E7D47" w:rsidRPr="0054306B">
        <w:rPr>
          <w:i/>
          <w:iCs/>
          <w:sz w:val="24"/>
        </w:rPr>
        <w:t>Difficulties combining the dynamic discarding of the plugin with the static discarding of the EwE</w:t>
      </w:r>
    </w:p>
    <w:p w14:paraId="039E67CE" w14:textId="07DE98A8" w:rsidR="00E42A34" w:rsidRPr="0054306B" w:rsidRDefault="00E42A34" w:rsidP="00EF37C9">
      <w:pPr>
        <w:pStyle w:val="Table"/>
        <w:rPr>
          <w:i w:val="0"/>
          <w:iCs w:val="0"/>
        </w:rPr>
      </w:pPr>
      <w:r w:rsidRPr="0054306B">
        <w:rPr>
          <w:i w:val="0"/>
          <w:iCs w:val="0"/>
        </w:rPr>
        <w:t xml:space="preserve">Note that there are some inaccuracies in the proportions of the catch discarded. These inaccuracies are rooted in the discard proportions specified in the EwE model, the discard </w:t>
      </w:r>
      <w:r w:rsidRPr="0054306B">
        <w:rPr>
          <w:i w:val="0"/>
          <w:iCs w:val="0"/>
        </w:rPr>
        <w:lastRenderedPageBreak/>
        <w:t xml:space="preserve">proportions calculated by the plug-in and the problem of combining them. There are various reasons that a fleet discards: no remaining quota, undersized catch and high-grading being the most significant causes. The values in the EwE model specify as a fixed value the proportion discarded for all these reasons. The plug-in builds on this by calculating the discards dynamically, however this calculation is only of the discards due to no remaining quota. This gives two discard rates but choosing how to use or combine them is problematic. Using each alone means that either </w:t>
      </w:r>
      <w:r w:rsidR="000E7D47" w:rsidRPr="0054306B">
        <w:rPr>
          <w:i w:val="0"/>
          <w:iCs w:val="0"/>
        </w:rPr>
        <w:t xml:space="preserve">there is </w:t>
      </w:r>
      <w:r w:rsidRPr="0054306B">
        <w:rPr>
          <w:i w:val="0"/>
          <w:iCs w:val="0"/>
        </w:rPr>
        <w:t xml:space="preserve">a constant discard rate or </w:t>
      </w:r>
      <w:r w:rsidR="000E7D47" w:rsidRPr="0054306B">
        <w:rPr>
          <w:i w:val="0"/>
          <w:iCs w:val="0"/>
        </w:rPr>
        <w:t>there is</w:t>
      </w:r>
      <w:r w:rsidRPr="0054306B">
        <w:rPr>
          <w:i w:val="0"/>
          <w:iCs w:val="0"/>
        </w:rPr>
        <w:t xml:space="preserve"> a discard rate that represents only catches beyond the quota. Furthermore, it is not possible to combine these two values without additional information; adding the EwE Model discard rate to the discard rate calculated by the plug-in would mean that we would be accounting twice for catch with no remaining quota and therefore the discard rate when fishing beyond quota would always be too great. The ideal solution to this problem would be to separate out from the EwE model discard rate the proportion of the discard rate that is due to reasons other than being beyond quota, and at present we do not have the information to do this. </w:t>
      </w:r>
    </w:p>
    <w:p w14:paraId="6F010DB8" w14:textId="77777777" w:rsidR="00E42A34" w:rsidRPr="0054306B" w:rsidRDefault="00E42A34" w:rsidP="00EF37C9">
      <w:pPr>
        <w:pStyle w:val="Table"/>
        <w:rPr>
          <w:i w:val="0"/>
          <w:iCs w:val="0"/>
        </w:rPr>
      </w:pPr>
      <w:r w:rsidRPr="0054306B">
        <w:rPr>
          <w:i w:val="0"/>
          <w:iCs w:val="0"/>
        </w:rPr>
        <w:t>Instead a less-than-ideal, but pragmatic solution has been used; in cases where the catch across the year will be less than or equal to the quota, the EwE Model discard rate is used, and in cases where the catch across the year will be beyond the quota, the discard rate as calculated from the plug-in will be used instead. This has the effect of over estimating and underestimating the discard rate respectively. In further work, we hope to address this issue and enable the more satisfying means of combining the EwE model discard rate with the rate from the plug-in.</w:t>
      </w:r>
    </w:p>
    <w:p w14:paraId="16783B6A" w14:textId="77777777" w:rsidR="00E42A34" w:rsidRPr="0054306B" w:rsidRDefault="00E42A34" w:rsidP="00835241">
      <w:pPr>
        <w:pStyle w:val="Table"/>
        <w:ind w:left="709"/>
        <w:rPr>
          <w:i w:val="0"/>
          <w:iCs w:val="0"/>
        </w:rPr>
      </w:pPr>
    </w:p>
    <w:p w14:paraId="1D8C16D2" w14:textId="0581452F" w:rsidR="00E42A34" w:rsidRPr="0054306B" w:rsidRDefault="00D13300" w:rsidP="007F6C07">
      <w:pPr>
        <w:pStyle w:val="Table"/>
        <w:rPr>
          <w:bCs/>
          <w:i w:val="0"/>
          <w:iCs w:val="0"/>
        </w:rPr>
      </w:pPr>
      <w:r w:rsidRPr="0054306B">
        <w:rPr>
          <w:b/>
          <w:bCs/>
          <w:i w:val="0"/>
          <w:iCs w:val="0"/>
        </w:rPr>
        <w:t>‘</w:t>
      </w:r>
      <w:r w:rsidR="00E42A34" w:rsidRPr="0054306B">
        <w:rPr>
          <w:b/>
          <w:bCs/>
          <w:i w:val="0"/>
          <w:iCs w:val="0"/>
        </w:rPr>
        <w:t>Selective Fishing</w:t>
      </w:r>
      <w:r w:rsidRPr="0054306B">
        <w:rPr>
          <w:b/>
          <w:bCs/>
          <w:i w:val="0"/>
          <w:iCs w:val="0"/>
        </w:rPr>
        <w:t>’</w:t>
      </w:r>
    </w:p>
    <w:p w14:paraId="7FEF30EC" w14:textId="0CE17E79" w:rsidR="00D13300" w:rsidRPr="0054306B" w:rsidRDefault="00D13300" w:rsidP="007F6C07">
      <w:pPr>
        <w:pStyle w:val="Table"/>
        <w:rPr>
          <w:bCs/>
          <w:i w:val="0"/>
          <w:iCs w:val="0"/>
          <w:u w:val="single"/>
        </w:rPr>
      </w:pPr>
      <w:r w:rsidRPr="0054306B">
        <w:rPr>
          <w:bCs/>
          <w:i w:val="0"/>
          <w:iCs w:val="0"/>
          <w:u w:val="single"/>
        </w:rPr>
        <w:t>Description</w:t>
      </w:r>
    </w:p>
    <w:p w14:paraId="22542A71" w14:textId="2667B818" w:rsidR="00E42A34" w:rsidRPr="0054306B" w:rsidRDefault="00E42A34" w:rsidP="007F6C07">
      <w:pPr>
        <w:pStyle w:val="Table"/>
      </w:pPr>
      <w:r w:rsidRPr="0054306B">
        <w:rPr>
          <w:bCs/>
          <w:i w:val="0"/>
          <w:iCs w:val="0"/>
        </w:rPr>
        <w:t xml:space="preserve">The selective fishing policy specifies a no-discard policy, </w:t>
      </w:r>
      <w:r w:rsidR="00564E28" w:rsidRPr="0054306B">
        <w:rPr>
          <w:bCs/>
          <w:i w:val="0"/>
          <w:iCs w:val="0"/>
        </w:rPr>
        <w:t xml:space="preserve">which mimics the fleet being able </w:t>
      </w:r>
      <w:r w:rsidRPr="0054306B">
        <w:rPr>
          <w:bCs/>
          <w:i w:val="0"/>
          <w:iCs w:val="0"/>
        </w:rPr>
        <w:t xml:space="preserve">to avoid catching species </w:t>
      </w:r>
      <w:r w:rsidR="004E0C7E" w:rsidRPr="0054306B">
        <w:rPr>
          <w:bCs/>
          <w:i w:val="0"/>
          <w:iCs w:val="0"/>
        </w:rPr>
        <w:t>beyond their allocated quota</w:t>
      </w:r>
      <w:r w:rsidR="006A769D" w:rsidRPr="0054306B">
        <w:rPr>
          <w:bCs/>
          <w:i w:val="0"/>
          <w:iCs w:val="0"/>
        </w:rPr>
        <w:t>, by whatever means</w:t>
      </w:r>
      <w:r w:rsidRPr="0054306B">
        <w:rPr>
          <w:bCs/>
          <w:i w:val="0"/>
          <w:iCs w:val="0"/>
        </w:rPr>
        <w:t xml:space="preserve">. </w:t>
      </w:r>
      <w:r w:rsidRPr="0054306B">
        <w:rPr>
          <w:i w:val="0"/>
        </w:rPr>
        <w:t xml:space="preserve">Fleets target the highest value quota (as above) and can continue fishing until </w:t>
      </w:r>
      <w:r w:rsidR="004E0C7E" w:rsidRPr="0054306B">
        <w:rPr>
          <w:i w:val="0"/>
        </w:rPr>
        <w:t>this species’ quota is</w:t>
      </w:r>
      <w:r w:rsidRPr="0054306B">
        <w:rPr>
          <w:i w:val="0"/>
        </w:rPr>
        <w:t xml:space="preserve"> exhausted</w:t>
      </w:r>
      <w:r w:rsidR="004E0C7E" w:rsidRPr="0054306B">
        <w:rPr>
          <w:i w:val="0"/>
        </w:rPr>
        <w:t>.</w:t>
      </w:r>
      <w:r w:rsidR="00FB7326" w:rsidRPr="0054306B">
        <w:rPr>
          <w:i w:val="0"/>
        </w:rPr>
        <w:t xml:space="preserve"> </w:t>
      </w:r>
      <w:r w:rsidRPr="0054306B">
        <w:rPr>
          <w:rStyle w:val="CommentReference"/>
          <w:bCs/>
          <w:i w:val="0"/>
          <w:iCs w:val="0"/>
          <w:sz w:val="24"/>
          <w:szCs w:val="24"/>
        </w:rPr>
        <w:t>The ability to be selective only applies to species that have an HCR. Therefore if avoiding the catch of a species that does not typically get assigned a quota is desired, then a HCR with a zero F must be applied to the species.</w:t>
      </w:r>
    </w:p>
    <w:p w14:paraId="6207A83D" w14:textId="77777777" w:rsidR="00D13300" w:rsidRPr="0054306B" w:rsidRDefault="00D13300" w:rsidP="00835241">
      <w:pPr>
        <w:ind w:left="709"/>
        <w:rPr>
          <w:sz w:val="24"/>
          <w:u w:val="single"/>
        </w:rPr>
      </w:pPr>
    </w:p>
    <w:p w14:paraId="40FCB4AF" w14:textId="50A4EC3C" w:rsidR="00D13300" w:rsidRPr="0054306B" w:rsidRDefault="00D13300" w:rsidP="0054306B">
      <w:pPr>
        <w:rPr>
          <w:sz w:val="24"/>
          <w:u w:val="single"/>
        </w:rPr>
      </w:pPr>
      <w:r w:rsidRPr="0054306B">
        <w:rPr>
          <w:sz w:val="24"/>
          <w:u w:val="single"/>
        </w:rPr>
        <w:t>Step-by-step explanation:</w:t>
      </w:r>
    </w:p>
    <w:p w14:paraId="4A74C4C8" w14:textId="77777777" w:rsidR="00E42A34" w:rsidRPr="0054306B" w:rsidRDefault="00E42A34" w:rsidP="0054306B">
      <w:pPr>
        <w:jc w:val="left"/>
        <w:rPr>
          <w:sz w:val="24"/>
        </w:rPr>
      </w:pPr>
      <w:r w:rsidRPr="0054306B">
        <w:rPr>
          <w:sz w:val="24"/>
        </w:rPr>
        <w:t>For each fleet that has a quota for at least one functional group:</w:t>
      </w:r>
    </w:p>
    <w:p w14:paraId="4C73216A" w14:textId="77777777" w:rsidR="005F43D7" w:rsidRDefault="00E42A34" w:rsidP="005F43D7">
      <w:pPr>
        <w:pStyle w:val="ListParagraph"/>
        <w:numPr>
          <w:ilvl w:val="0"/>
          <w:numId w:val="72"/>
        </w:numPr>
        <w:jc w:val="left"/>
        <w:rPr>
          <w:sz w:val="24"/>
          <w:szCs w:val="24"/>
        </w:rPr>
      </w:pPr>
      <w:r w:rsidRPr="0054306B">
        <w:rPr>
          <w:sz w:val="24"/>
          <w:szCs w:val="24"/>
        </w:rPr>
        <w:t>Determine which functional group has the highest value quota</w:t>
      </w:r>
    </w:p>
    <w:p w14:paraId="39FFD609" w14:textId="250BB032" w:rsidR="00E42A34" w:rsidRPr="005F43D7" w:rsidRDefault="00E42A34" w:rsidP="005F43D7">
      <w:pPr>
        <w:pStyle w:val="ListParagraph"/>
        <w:numPr>
          <w:ilvl w:val="0"/>
          <w:numId w:val="72"/>
        </w:numPr>
        <w:jc w:val="left"/>
        <w:rPr>
          <w:sz w:val="24"/>
          <w:szCs w:val="24"/>
        </w:rPr>
      </w:pPr>
      <w:r w:rsidRPr="005F43D7">
        <w:rPr>
          <w:sz w:val="24"/>
          <w:szCs w:val="24"/>
        </w:rPr>
        <w:t>Calculate the effort that would land the highest value quota</w:t>
      </w:r>
    </w:p>
    <w:p w14:paraId="7FE7A418" w14:textId="5860C9BC" w:rsidR="00E9335C" w:rsidRPr="0054306B" w:rsidRDefault="00E9335C" w:rsidP="00835241">
      <w:pPr>
        <w:pStyle w:val="ListParagraph"/>
        <w:ind w:left="360"/>
        <w:jc w:val="left"/>
        <w:rPr>
          <w:rFonts w:ascii="Courier New" w:eastAsia="Consolas" w:hAnsi="Courier New" w:cs="Courier New"/>
          <w:sz w:val="24"/>
          <w:szCs w:val="24"/>
        </w:rPr>
      </w:pPr>
    </w:p>
    <w:p w14:paraId="49147951" w14:textId="41422AB4" w:rsidR="00E9335C" w:rsidRPr="0054306B" w:rsidRDefault="00E9335C" w:rsidP="00835241">
      <w:pPr>
        <w:pStyle w:val="ListParagraph"/>
        <w:ind w:left="360"/>
        <w:jc w:val="left"/>
        <w:rPr>
          <w:rFonts w:ascii="Consolas" w:eastAsia="Consolas" w:hAnsi="Consolas" w:cs="Consolas"/>
          <w:sz w:val="24"/>
          <w:szCs w:val="24"/>
        </w:rPr>
      </w:pPr>
    </w:p>
    <w:tbl>
      <w:tblPr>
        <w:tblW w:w="9638" w:type="dxa"/>
        <w:tblLayout w:type="fixed"/>
        <w:tblCellMar>
          <w:left w:w="0" w:type="dxa"/>
          <w:right w:w="0" w:type="dxa"/>
        </w:tblCellMar>
        <w:tblLook w:val="0000" w:firstRow="0" w:lastRow="0" w:firstColumn="0" w:lastColumn="0" w:noHBand="0" w:noVBand="0"/>
      </w:tblPr>
      <w:tblGrid>
        <w:gridCol w:w="7814"/>
        <w:gridCol w:w="1824"/>
      </w:tblGrid>
      <w:tr w:rsidR="00A534F3" w:rsidRPr="0054306B" w14:paraId="3175C9D7" w14:textId="77777777" w:rsidTr="00A534F3">
        <w:trPr>
          <w:trHeight w:val="818"/>
        </w:trPr>
        <w:tc>
          <w:tcPr>
            <w:tcW w:w="7814" w:type="dxa"/>
            <w:shd w:val="clear" w:color="auto" w:fill="auto"/>
            <w:vAlign w:val="center"/>
          </w:tcPr>
          <w:p w14:paraId="500DC847" w14:textId="6703A39C" w:rsidR="00A534F3" w:rsidRPr="0054306B" w:rsidRDefault="002F719A" w:rsidP="00835241">
            <w:pPr>
              <w:pStyle w:val="TableContents"/>
              <w:jc w:val="center"/>
            </w:pPr>
            <m:oMathPara>
              <m:oMathParaPr>
                <m:jc m:val="center"/>
              </m:oMathParaPr>
              <m:oMath>
                <m:sSubSup>
                  <m:sSubSupPr>
                    <m:ctrlPr>
                      <w:rPr>
                        <w:rFonts w:ascii="Cambria Math" w:eastAsia="Consolas" w:hAnsi="Cambria Math" w:cs="Consolas"/>
                        <w:i/>
                      </w:rPr>
                    </m:ctrlPr>
                  </m:sSubSupPr>
                  <m:e>
                    <m:r>
                      <w:rPr>
                        <w:rFonts w:ascii="Cambria Math" w:eastAsia="Consolas" w:hAnsi="Cambria Math" w:cs="Consolas"/>
                      </w:rPr>
                      <m:t>E</m:t>
                    </m:r>
                  </m:e>
                  <m:sub>
                    <m:r>
                      <w:rPr>
                        <w:rFonts w:ascii="Cambria Math" w:eastAsia="Consolas" w:hAnsi="Cambria Math" w:cs="Consolas"/>
                      </w:rPr>
                      <m:t>i,j</m:t>
                    </m:r>
                  </m:sub>
                  <m:sup>
                    <m:r>
                      <w:rPr>
                        <w:rFonts w:ascii="Cambria Math" w:eastAsia="Consolas" w:hAnsi="Cambria Math" w:cs="Consolas"/>
                      </w:rPr>
                      <m:t>T</m:t>
                    </m:r>
                  </m:sup>
                </m:sSubSup>
                <m:r>
                  <w:rPr>
                    <w:rFonts w:ascii="Cambria Math" w:eastAsia="Consolas" w:hAnsi="Cambria Math" w:cs="Consolas"/>
                  </w:rPr>
                  <m:t>=</m:t>
                </m:r>
                <m:f>
                  <m:fPr>
                    <m:ctrlPr>
                      <w:rPr>
                        <w:rFonts w:ascii="Cambria Math" w:eastAsia="Consolas" w:hAnsi="Cambria Math" w:cs="Consolas"/>
                        <w:i/>
                      </w:rPr>
                    </m:ctrlPr>
                  </m:fPr>
                  <m:num>
                    <m:sSub>
                      <m:sSubPr>
                        <m:ctrlPr>
                          <w:rPr>
                            <w:rFonts w:ascii="Cambria Math" w:eastAsia="Consolas" w:hAnsi="Cambria Math" w:cs="Consolas"/>
                            <w:i/>
                          </w:rPr>
                        </m:ctrlPr>
                      </m:sSubPr>
                      <m:e>
                        <m:r>
                          <w:rPr>
                            <w:rFonts w:ascii="Cambria Math" w:eastAsia="Consolas" w:hAnsi="Cambria Math" w:cs="Consolas"/>
                          </w:rPr>
                          <m:t>q</m:t>
                        </m:r>
                      </m:e>
                      <m:sub>
                        <m:r>
                          <w:rPr>
                            <w:rFonts w:ascii="Cambria Math" w:eastAsia="Consolas" w:hAnsi="Cambria Math" w:cs="Consolas"/>
                          </w:rPr>
                          <m:t>i,j</m:t>
                        </m:r>
                      </m:sub>
                    </m:sSub>
                    <m:sSubSup>
                      <m:sSubSupPr>
                        <m:ctrlPr>
                          <w:rPr>
                            <w:rFonts w:ascii="Cambria Math" w:eastAsia="Consolas" w:hAnsi="Cambria Math" w:cs="Consolas"/>
                            <w:i/>
                          </w:rPr>
                        </m:ctrlPr>
                      </m:sSubSupPr>
                      <m:e>
                        <m:r>
                          <w:rPr>
                            <w:rFonts w:ascii="Cambria Math" w:eastAsia="Consolas" w:hAnsi="Cambria Math" w:cs="Consolas"/>
                          </w:rPr>
                          <m:t>q</m:t>
                        </m:r>
                      </m:e>
                      <m:sub>
                        <m:r>
                          <w:rPr>
                            <w:rFonts w:ascii="Cambria Math" w:eastAsia="Consolas" w:hAnsi="Cambria Math" w:cs="Consolas"/>
                          </w:rPr>
                          <m:t>i</m:t>
                        </m:r>
                      </m:sub>
                      <m:sup>
                        <m:r>
                          <w:rPr>
                            <w:rFonts w:ascii="Cambria Math" w:eastAsia="Consolas" w:hAnsi="Cambria Math" w:cs="Consolas"/>
                          </w:rPr>
                          <m:t>T</m:t>
                        </m:r>
                      </m:sup>
                    </m:sSubSup>
                  </m:num>
                  <m:den>
                    <m:sSubSup>
                      <m:sSubSupPr>
                        <m:ctrlPr>
                          <w:rPr>
                            <w:rFonts w:ascii="Cambria Math" w:eastAsia="Consolas" w:hAnsi="Cambria Math" w:cs="Consolas"/>
                            <w:i/>
                          </w:rPr>
                        </m:ctrlPr>
                      </m:sSubSupPr>
                      <m:e>
                        <m:r>
                          <w:rPr>
                            <w:rFonts w:ascii="Cambria Math" w:eastAsia="Consolas" w:hAnsi="Cambria Math" w:cs="Consolas"/>
                          </w:rPr>
                          <m:t>m</m:t>
                        </m:r>
                      </m:e>
                      <m:sub>
                        <m:r>
                          <w:rPr>
                            <w:rFonts w:ascii="Cambria Math" w:eastAsia="Consolas" w:hAnsi="Cambria Math" w:cs="Consolas"/>
                          </w:rPr>
                          <m:t>i,j</m:t>
                        </m:r>
                      </m:sub>
                      <m:sup>
                        <m:r>
                          <w:rPr>
                            <w:rFonts w:ascii="Cambria Math" w:eastAsia="Consolas" w:hAnsi="Cambria Math" w:cs="Consolas"/>
                          </w:rPr>
                          <m:t>l</m:t>
                        </m:r>
                      </m:sup>
                    </m:sSubSup>
                    <m:sSub>
                      <m:sSubPr>
                        <m:ctrlPr>
                          <w:rPr>
                            <w:rFonts w:ascii="Cambria Math" w:eastAsia="Consolas" w:hAnsi="Cambria Math" w:cs="Consolas"/>
                            <w:i/>
                          </w:rPr>
                        </m:ctrlPr>
                      </m:sSubPr>
                      <m:e>
                        <m:r>
                          <w:rPr>
                            <w:rFonts w:ascii="Cambria Math" w:eastAsia="Consolas" w:hAnsi="Cambria Math" w:cs="Consolas"/>
                          </w:rPr>
                          <m:t>M</m:t>
                        </m:r>
                      </m:e>
                      <m:sub>
                        <m:r>
                          <w:rPr>
                            <w:rFonts w:ascii="Cambria Math" w:eastAsia="Consolas" w:hAnsi="Cambria Math" w:cs="Consolas"/>
                          </w:rPr>
                          <m:t>i</m:t>
                        </m:r>
                      </m:sub>
                    </m:sSub>
                    <m:sSub>
                      <m:sSubPr>
                        <m:ctrlPr>
                          <w:rPr>
                            <w:rFonts w:ascii="Cambria Math" w:eastAsia="Consolas" w:hAnsi="Cambria Math" w:cs="Consolas"/>
                            <w:i/>
                          </w:rPr>
                        </m:ctrlPr>
                      </m:sSubPr>
                      <m:e>
                        <m:r>
                          <w:rPr>
                            <w:rFonts w:ascii="Cambria Math" w:eastAsia="Consolas" w:hAnsi="Cambria Math" w:cs="Consolas"/>
                          </w:rPr>
                          <m:t>F</m:t>
                        </m:r>
                      </m:e>
                      <m:sub>
                        <m:r>
                          <w:rPr>
                            <w:rFonts w:ascii="Cambria Math" w:eastAsia="Consolas" w:hAnsi="Cambria Math" w:cs="Consolas"/>
                          </w:rPr>
                          <m:t>i,j</m:t>
                        </m:r>
                      </m:sub>
                    </m:sSub>
                    <m:sSub>
                      <m:sSubPr>
                        <m:ctrlPr>
                          <w:rPr>
                            <w:rFonts w:ascii="Cambria Math" w:eastAsia="Consolas" w:hAnsi="Cambria Math" w:cs="Consolas"/>
                            <w:i/>
                          </w:rPr>
                        </m:ctrlPr>
                      </m:sSubPr>
                      <m:e>
                        <m:r>
                          <w:rPr>
                            <w:rFonts w:ascii="Cambria Math" w:eastAsia="Consolas" w:hAnsi="Cambria Math" w:cs="Consolas"/>
                          </w:rPr>
                          <m:t>B</m:t>
                        </m:r>
                      </m:e>
                      <m:sub>
                        <m:r>
                          <w:rPr>
                            <w:rFonts w:ascii="Cambria Math" w:eastAsia="Consolas" w:hAnsi="Cambria Math" w:cs="Consolas"/>
                          </w:rPr>
                          <m:t>i</m:t>
                        </m:r>
                      </m:sub>
                    </m:sSub>
                  </m:den>
                </m:f>
              </m:oMath>
            </m:oMathPara>
          </w:p>
        </w:tc>
        <w:tc>
          <w:tcPr>
            <w:tcW w:w="1824" w:type="dxa"/>
            <w:shd w:val="clear" w:color="auto" w:fill="auto"/>
            <w:vAlign w:val="center"/>
          </w:tcPr>
          <w:p w14:paraId="3BC937FD" w14:textId="6DFA7CFD" w:rsidR="00A534F3" w:rsidRPr="0054306B" w:rsidRDefault="00A534F3" w:rsidP="00835241">
            <w:pPr>
              <w:pStyle w:val="Caption"/>
              <w:keepNext/>
              <w:jc w:val="center"/>
            </w:pPr>
            <w:r w:rsidRPr="0054306B">
              <w:t xml:space="preserve">Equation </w:t>
            </w:r>
            <w:fldSimple w:instr=" STYLEREF 1 \s ">
              <w:r w:rsidR="00BE5096">
                <w:rPr>
                  <w:noProof/>
                </w:rPr>
                <w:t>2</w:t>
              </w:r>
            </w:fldSimple>
            <w:r w:rsidRPr="0054306B">
              <w:noBreakHyphen/>
            </w:r>
            <w:fldSimple w:instr=" SEQ Equation \* ARABIC \s 1 ">
              <w:r w:rsidR="00BE5096">
                <w:rPr>
                  <w:noProof/>
                </w:rPr>
                <w:t>24</w:t>
              </w:r>
            </w:fldSimple>
          </w:p>
        </w:tc>
      </w:tr>
    </w:tbl>
    <w:p w14:paraId="082A0BA7" w14:textId="77777777" w:rsidR="00A534F3" w:rsidRPr="0054306B" w:rsidRDefault="00A534F3" w:rsidP="00835241">
      <w:pPr>
        <w:pStyle w:val="ListParagraph"/>
        <w:ind w:left="360"/>
        <w:jc w:val="left"/>
        <w:rPr>
          <w:rFonts w:ascii="Consolas" w:eastAsia="Consolas" w:hAnsi="Consolas" w:cs="Consolas"/>
          <w:sz w:val="24"/>
          <w:szCs w:val="24"/>
        </w:rPr>
      </w:pPr>
    </w:p>
    <w:p w14:paraId="3CA2B55D" w14:textId="77777777" w:rsidR="00E9335C" w:rsidRPr="0054306B" w:rsidRDefault="00E9335C" w:rsidP="00835241">
      <w:pPr>
        <w:ind w:left="709"/>
        <w:jc w:val="left"/>
        <w:rPr>
          <w:rFonts w:ascii="Courier New" w:eastAsia="Consolas" w:hAnsi="Courier New" w:cs="Courier New"/>
          <w:sz w:val="24"/>
        </w:rPr>
      </w:pPr>
    </w:p>
    <w:p w14:paraId="1E891DC7" w14:textId="77777777" w:rsidR="00AB7CDA" w:rsidRPr="0054306B" w:rsidRDefault="00AB7CDA" w:rsidP="00835241">
      <w:pPr>
        <w:ind w:left="709"/>
        <w:jc w:val="left"/>
        <w:rPr>
          <w:sz w:val="24"/>
        </w:rPr>
      </w:pPr>
    </w:p>
    <w:p w14:paraId="46D195F6" w14:textId="63B25C2C" w:rsidR="00710B36" w:rsidRPr="0054306B" w:rsidRDefault="00710B36" w:rsidP="0054306B">
      <w:pPr>
        <w:pStyle w:val="ListParagraph"/>
        <w:numPr>
          <w:ilvl w:val="0"/>
          <w:numId w:val="72"/>
        </w:numPr>
        <w:jc w:val="left"/>
        <w:rPr>
          <w:sz w:val="24"/>
          <w:szCs w:val="24"/>
        </w:rPr>
      </w:pPr>
      <w:r w:rsidRPr="0054306B">
        <w:rPr>
          <w:sz w:val="24"/>
          <w:szCs w:val="24"/>
        </w:rPr>
        <w:t>Calculate the effort required to catch the conservation quota for this highest value group if a conservation quota exists:</w:t>
      </w:r>
    </w:p>
    <w:p w14:paraId="5EA6F9FF" w14:textId="77777777" w:rsidR="00710B36" w:rsidRPr="0054306B" w:rsidRDefault="00710B36" w:rsidP="0054306B">
      <w:pPr>
        <w:ind w:left="1429"/>
        <w:jc w:val="left"/>
        <w:rPr>
          <w:rFonts w:ascii="Courier New" w:eastAsia="Consolas" w:hAnsi="Courier New" w:cs="Courier New"/>
          <w:sz w:val="24"/>
        </w:rPr>
      </w:pPr>
    </w:p>
    <w:p w14:paraId="6883989C" w14:textId="6F8DDB94" w:rsidR="00E9335C" w:rsidRPr="0054306B" w:rsidRDefault="00E9335C" w:rsidP="00835241">
      <w:pPr>
        <w:ind w:left="709"/>
        <w:jc w:val="left"/>
        <w:rPr>
          <w:rFonts w:ascii="Courier New" w:eastAsia="Consolas" w:hAnsi="Courier New" w:cs="Courier New"/>
          <w:sz w:val="24"/>
        </w:rPr>
      </w:pPr>
    </w:p>
    <w:p w14:paraId="414F4CF0" w14:textId="3E1A0D9B" w:rsidR="00E9335C" w:rsidRPr="0054306B" w:rsidRDefault="00E9335C" w:rsidP="00835241">
      <w:pPr>
        <w:pStyle w:val="ListParagraph"/>
        <w:ind w:left="360"/>
        <w:jc w:val="left"/>
        <w:rPr>
          <w:rFonts w:ascii="Consolas" w:eastAsia="Consolas" w:hAnsi="Consolas" w:cs="Consolas"/>
          <w:sz w:val="24"/>
          <w:szCs w:val="24"/>
        </w:rPr>
      </w:pPr>
    </w:p>
    <w:tbl>
      <w:tblPr>
        <w:tblW w:w="9638" w:type="dxa"/>
        <w:tblLayout w:type="fixed"/>
        <w:tblCellMar>
          <w:left w:w="0" w:type="dxa"/>
          <w:right w:w="0" w:type="dxa"/>
        </w:tblCellMar>
        <w:tblLook w:val="0000" w:firstRow="0" w:lastRow="0" w:firstColumn="0" w:lastColumn="0" w:noHBand="0" w:noVBand="0"/>
      </w:tblPr>
      <w:tblGrid>
        <w:gridCol w:w="7814"/>
        <w:gridCol w:w="1824"/>
      </w:tblGrid>
      <w:tr w:rsidR="00A534F3" w:rsidRPr="0054306B" w14:paraId="4DC8031C" w14:textId="77777777" w:rsidTr="00A534F3">
        <w:trPr>
          <w:trHeight w:val="818"/>
        </w:trPr>
        <w:tc>
          <w:tcPr>
            <w:tcW w:w="7814" w:type="dxa"/>
            <w:shd w:val="clear" w:color="auto" w:fill="auto"/>
            <w:vAlign w:val="center"/>
          </w:tcPr>
          <w:p w14:paraId="67C69735" w14:textId="1A5EB57D" w:rsidR="00A534F3" w:rsidRPr="0054306B" w:rsidRDefault="002F719A" w:rsidP="00835241">
            <w:pPr>
              <w:pStyle w:val="TableContents"/>
              <w:jc w:val="center"/>
            </w:pPr>
            <m:oMathPara>
              <m:oMathParaPr>
                <m:jc m:val="center"/>
              </m:oMathParaPr>
              <m:oMath>
                <m:sSubSup>
                  <m:sSubSupPr>
                    <m:ctrlPr>
                      <w:rPr>
                        <w:rFonts w:ascii="Cambria Math" w:eastAsia="Consolas" w:hAnsi="Cambria Math" w:cs="Consolas"/>
                        <w:i/>
                      </w:rPr>
                    </m:ctrlPr>
                  </m:sSubSupPr>
                  <m:e>
                    <m:r>
                      <w:rPr>
                        <w:rFonts w:ascii="Cambria Math" w:eastAsia="Consolas" w:hAnsi="Cambria Math" w:cs="Consolas"/>
                      </w:rPr>
                      <m:t>E</m:t>
                    </m:r>
                  </m:e>
                  <m:sub>
                    <m:r>
                      <w:rPr>
                        <w:rFonts w:ascii="Cambria Math" w:eastAsia="Consolas" w:hAnsi="Cambria Math" w:cs="Consolas"/>
                      </w:rPr>
                      <m:t>i,j</m:t>
                    </m:r>
                  </m:sub>
                  <m:sup>
                    <m:r>
                      <w:rPr>
                        <w:rFonts w:ascii="Cambria Math" w:eastAsia="Consolas" w:hAnsi="Cambria Math" w:cs="Consolas"/>
                      </w:rPr>
                      <m:t>C</m:t>
                    </m:r>
                  </m:sup>
                </m:sSubSup>
                <m:r>
                  <w:rPr>
                    <w:rFonts w:ascii="Cambria Math" w:eastAsia="Consolas" w:hAnsi="Cambria Math" w:cs="Consolas"/>
                  </w:rPr>
                  <m:t>=</m:t>
                </m:r>
                <m:f>
                  <m:fPr>
                    <m:ctrlPr>
                      <w:rPr>
                        <w:rFonts w:ascii="Cambria Math" w:eastAsia="Consolas" w:hAnsi="Cambria Math" w:cs="Consolas"/>
                        <w:i/>
                      </w:rPr>
                    </m:ctrlPr>
                  </m:fPr>
                  <m:num>
                    <m:sSub>
                      <m:sSubPr>
                        <m:ctrlPr>
                          <w:rPr>
                            <w:rFonts w:ascii="Cambria Math" w:eastAsia="Consolas" w:hAnsi="Cambria Math" w:cs="Consolas"/>
                            <w:i/>
                          </w:rPr>
                        </m:ctrlPr>
                      </m:sSubPr>
                      <m:e>
                        <m:r>
                          <w:rPr>
                            <w:rFonts w:ascii="Cambria Math" w:eastAsia="Consolas" w:hAnsi="Cambria Math" w:cs="Consolas"/>
                          </w:rPr>
                          <m:t>q</m:t>
                        </m:r>
                      </m:e>
                      <m:sub>
                        <m:r>
                          <w:rPr>
                            <w:rFonts w:ascii="Cambria Math" w:eastAsia="Consolas" w:hAnsi="Cambria Math" w:cs="Consolas"/>
                          </w:rPr>
                          <m:t>i,j</m:t>
                        </m:r>
                      </m:sub>
                    </m:sSub>
                    <m:sSubSup>
                      <m:sSubSupPr>
                        <m:ctrlPr>
                          <w:rPr>
                            <w:rFonts w:ascii="Cambria Math" w:eastAsia="Consolas" w:hAnsi="Cambria Math" w:cs="Consolas"/>
                            <w:i/>
                          </w:rPr>
                        </m:ctrlPr>
                      </m:sSubSupPr>
                      <m:e>
                        <m:r>
                          <w:rPr>
                            <w:rFonts w:ascii="Cambria Math" w:eastAsia="Consolas" w:hAnsi="Cambria Math" w:cs="Consolas"/>
                          </w:rPr>
                          <m:t>q</m:t>
                        </m:r>
                      </m:e>
                      <m:sub>
                        <m:r>
                          <w:rPr>
                            <w:rFonts w:ascii="Cambria Math" w:eastAsia="Consolas" w:hAnsi="Cambria Math" w:cs="Consolas"/>
                          </w:rPr>
                          <m:t>i</m:t>
                        </m:r>
                      </m:sub>
                      <m:sup>
                        <m:r>
                          <w:rPr>
                            <w:rFonts w:ascii="Cambria Math" w:eastAsia="Consolas" w:hAnsi="Cambria Math" w:cs="Consolas"/>
                          </w:rPr>
                          <m:t>C</m:t>
                        </m:r>
                      </m:sup>
                    </m:sSubSup>
                  </m:num>
                  <m:den>
                    <m:sSubSup>
                      <m:sSubSupPr>
                        <m:ctrlPr>
                          <w:rPr>
                            <w:rFonts w:ascii="Cambria Math" w:eastAsia="Consolas" w:hAnsi="Cambria Math" w:cs="Consolas"/>
                            <w:i/>
                          </w:rPr>
                        </m:ctrlPr>
                      </m:sSubSupPr>
                      <m:e>
                        <m:r>
                          <w:rPr>
                            <w:rFonts w:ascii="Cambria Math" w:eastAsia="Consolas" w:hAnsi="Cambria Math" w:cs="Consolas"/>
                          </w:rPr>
                          <m:t>m</m:t>
                        </m:r>
                      </m:e>
                      <m:sub>
                        <m:r>
                          <w:rPr>
                            <w:rFonts w:ascii="Cambria Math" w:eastAsia="Consolas" w:hAnsi="Cambria Math" w:cs="Consolas"/>
                          </w:rPr>
                          <m:t>i,j</m:t>
                        </m:r>
                      </m:sub>
                      <m:sup>
                        <m:r>
                          <w:rPr>
                            <w:rFonts w:ascii="Cambria Math" w:eastAsia="Consolas" w:hAnsi="Cambria Math" w:cs="Consolas"/>
                          </w:rPr>
                          <m:t>l</m:t>
                        </m:r>
                      </m:sup>
                    </m:sSubSup>
                    <m:sSub>
                      <m:sSubPr>
                        <m:ctrlPr>
                          <w:rPr>
                            <w:rFonts w:ascii="Cambria Math" w:eastAsia="Consolas" w:hAnsi="Cambria Math" w:cs="Consolas"/>
                            <w:i/>
                          </w:rPr>
                        </m:ctrlPr>
                      </m:sSubPr>
                      <m:e>
                        <m:r>
                          <w:rPr>
                            <w:rFonts w:ascii="Cambria Math" w:eastAsia="Consolas" w:hAnsi="Cambria Math" w:cs="Consolas"/>
                          </w:rPr>
                          <m:t>M</m:t>
                        </m:r>
                      </m:e>
                      <m:sub>
                        <m:r>
                          <w:rPr>
                            <w:rFonts w:ascii="Cambria Math" w:eastAsia="Consolas" w:hAnsi="Cambria Math" w:cs="Consolas"/>
                          </w:rPr>
                          <m:t>i</m:t>
                        </m:r>
                      </m:sub>
                    </m:sSub>
                    <m:sSub>
                      <m:sSubPr>
                        <m:ctrlPr>
                          <w:rPr>
                            <w:rFonts w:ascii="Cambria Math" w:eastAsia="Consolas" w:hAnsi="Cambria Math" w:cs="Consolas"/>
                            <w:i/>
                          </w:rPr>
                        </m:ctrlPr>
                      </m:sSubPr>
                      <m:e>
                        <m:r>
                          <w:rPr>
                            <w:rFonts w:ascii="Cambria Math" w:eastAsia="Consolas" w:hAnsi="Cambria Math" w:cs="Consolas"/>
                          </w:rPr>
                          <m:t>F</m:t>
                        </m:r>
                      </m:e>
                      <m:sub>
                        <m:r>
                          <w:rPr>
                            <w:rFonts w:ascii="Cambria Math" w:eastAsia="Consolas" w:hAnsi="Cambria Math" w:cs="Consolas"/>
                          </w:rPr>
                          <m:t>i,j</m:t>
                        </m:r>
                      </m:sub>
                    </m:sSub>
                    <m:sSub>
                      <m:sSubPr>
                        <m:ctrlPr>
                          <w:rPr>
                            <w:rFonts w:ascii="Cambria Math" w:eastAsia="Consolas" w:hAnsi="Cambria Math" w:cs="Consolas"/>
                            <w:i/>
                          </w:rPr>
                        </m:ctrlPr>
                      </m:sSubPr>
                      <m:e>
                        <m:r>
                          <w:rPr>
                            <w:rFonts w:ascii="Cambria Math" w:eastAsia="Consolas" w:hAnsi="Cambria Math" w:cs="Consolas"/>
                          </w:rPr>
                          <m:t>B</m:t>
                        </m:r>
                      </m:e>
                      <m:sub>
                        <m:r>
                          <w:rPr>
                            <w:rFonts w:ascii="Cambria Math" w:eastAsia="Consolas" w:hAnsi="Cambria Math" w:cs="Consolas"/>
                          </w:rPr>
                          <m:t>i</m:t>
                        </m:r>
                      </m:sub>
                    </m:sSub>
                  </m:den>
                </m:f>
              </m:oMath>
            </m:oMathPara>
          </w:p>
        </w:tc>
        <w:tc>
          <w:tcPr>
            <w:tcW w:w="1824" w:type="dxa"/>
            <w:shd w:val="clear" w:color="auto" w:fill="auto"/>
            <w:vAlign w:val="center"/>
          </w:tcPr>
          <w:p w14:paraId="48A3C4F7" w14:textId="14680B9D" w:rsidR="00A534F3" w:rsidRPr="0054306B" w:rsidRDefault="00A534F3" w:rsidP="00835241">
            <w:pPr>
              <w:pStyle w:val="Caption"/>
              <w:keepNext/>
              <w:jc w:val="center"/>
            </w:pPr>
            <w:r w:rsidRPr="0054306B">
              <w:t xml:space="preserve">Equation </w:t>
            </w:r>
            <w:fldSimple w:instr=" STYLEREF 1 \s ">
              <w:r w:rsidR="00BE5096">
                <w:rPr>
                  <w:noProof/>
                </w:rPr>
                <w:t>2</w:t>
              </w:r>
            </w:fldSimple>
            <w:r w:rsidRPr="0054306B">
              <w:noBreakHyphen/>
            </w:r>
            <w:fldSimple w:instr=" SEQ Equation \* ARABIC \s 1 ">
              <w:r w:rsidR="00BE5096">
                <w:rPr>
                  <w:noProof/>
                </w:rPr>
                <w:t>25</w:t>
              </w:r>
            </w:fldSimple>
          </w:p>
        </w:tc>
      </w:tr>
    </w:tbl>
    <w:p w14:paraId="79E1D573" w14:textId="77777777" w:rsidR="00A534F3" w:rsidRPr="0054306B" w:rsidRDefault="00A534F3" w:rsidP="00835241">
      <w:pPr>
        <w:pStyle w:val="ListParagraph"/>
        <w:ind w:left="360"/>
        <w:jc w:val="left"/>
        <w:rPr>
          <w:rFonts w:ascii="Consolas" w:eastAsia="Consolas" w:hAnsi="Consolas" w:cs="Consolas"/>
          <w:sz w:val="24"/>
          <w:szCs w:val="24"/>
        </w:rPr>
      </w:pPr>
    </w:p>
    <w:p w14:paraId="0781FDC7" w14:textId="5B40E686" w:rsidR="00A534F3" w:rsidRPr="005F43D7" w:rsidRDefault="00A534F3" w:rsidP="0054306B">
      <w:pPr>
        <w:pStyle w:val="ListParagraph"/>
        <w:numPr>
          <w:ilvl w:val="0"/>
          <w:numId w:val="72"/>
        </w:numPr>
        <w:jc w:val="left"/>
        <w:rPr>
          <w:sz w:val="24"/>
          <w:szCs w:val="24"/>
        </w:rPr>
      </w:pPr>
      <w:r w:rsidRPr="0054306B">
        <w:rPr>
          <w:sz w:val="24"/>
          <w:szCs w:val="24"/>
        </w:rPr>
        <w:t>If conservation quota exists:</w:t>
      </w:r>
      <w:r w:rsidRPr="005F43D7">
        <w:rPr>
          <w:sz w:val="24"/>
          <w:szCs w:val="24"/>
        </w:rPr>
        <w:t xml:space="preserve"> </w:t>
      </w:r>
    </w:p>
    <w:tbl>
      <w:tblPr>
        <w:tblW w:w="9638" w:type="dxa"/>
        <w:tblLayout w:type="fixed"/>
        <w:tblCellMar>
          <w:left w:w="0" w:type="dxa"/>
          <w:right w:w="0" w:type="dxa"/>
        </w:tblCellMar>
        <w:tblLook w:val="0000" w:firstRow="0" w:lastRow="0" w:firstColumn="0" w:lastColumn="0" w:noHBand="0" w:noVBand="0"/>
      </w:tblPr>
      <w:tblGrid>
        <w:gridCol w:w="7814"/>
        <w:gridCol w:w="1824"/>
      </w:tblGrid>
      <w:tr w:rsidR="00BB2BE2" w:rsidRPr="0054306B" w14:paraId="729F077C" w14:textId="77777777" w:rsidTr="00473190">
        <w:trPr>
          <w:trHeight w:val="818"/>
        </w:trPr>
        <w:tc>
          <w:tcPr>
            <w:tcW w:w="7814" w:type="dxa"/>
            <w:shd w:val="clear" w:color="auto" w:fill="auto"/>
            <w:vAlign w:val="center"/>
          </w:tcPr>
          <w:p w14:paraId="4B11C27D" w14:textId="77777777" w:rsidR="00BB2BE2" w:rsidRPr="0054306B" w:rsidRDefault="002F719A" w:rsidP="0054306B">
            <w:pPr>
              <w:ind w:left="360"/>
              <w:jc w:val="center"/>
              <w:rPr>
                <w:rFonts w:ascii="Consolas" w:eastAsia="Consolas" w:hAnsi="Consolas" w:cs="Consolas"/>
                <w:sz w:val="24"/>
              </w:rPr>
            </w:pPr>
            <m:oMath>
              <m:sSub>
                <m:sSubPr>
                  <m:ctrlPr>
                    <w:rPr>
                      <w:rFonts w:ascii="Cambria Math" w:eastAsia="Consolas" w:hAnsi="Cambria Math" w:cs="Consolas"/>
                      <w:i/>
                      <w:sz w:val="24"/>
                    </w:rPr>
                  </m:ctrlPr>
                </m:sSubPr>
                <m:e>
                  <m:r>
                    <w:rPr>
                      <w:rFonts w:ascii="Cambria Math" w:eastAsia="Consolas" w:hAnsi="Cambria Math" w:cs="Consolas"/>
                      <w:sz w:val="24"/>
                    </w:rPr>
                    <m:t>E</m:t>
                  </m:r>
                </m:e>
                <m:sub>
                  <m:r>
                    <w:rPr>
                      <w:rFonts w:ascii="Cambria Math" w:eastAsia="Consolas" w:hAnsi="Cambria Math" w:cs="Consolas"/>
                      <w:sz w:val="24"/>
                    </w:rPr>
                    <m:t>j</m:t>
                  </m:r>
                </m:sub>
              </m:sSub>
              <m:r>
                <w:rPr>
                  <w:rFonts w:ascii="Cambria Math" w:eastAsia="Consolas" w:hAnsi="Cambria Math" w:cs="Consolas"/>
                  <w:sz w:val="24"/>
                </w:rPr>
                <m:t>=</m:t>
              </m:r>
              <m:func>
                <m:funcPr>
                  <m:ctrlPr>
                    <w:rPr>
                      <w:rFonts w:ascii="Cambria Math" w:eastAsia="Consolas" w:hAnsi="Cambria Math" w:cs="Consolas"/>
                      <w:i/>
                      <w:sz w:val="24"/>
                    </w:rPr>
                  </m:ctrlPr>
                </m:funcPr>
                <m:fName>
                  <m:limLow>
                    <m:limLowPr>
                      <m:ctrlPr>
                        <w:rPr>
                          <w:rFonts w:ascii="Cambria Math" w:eastAsia="Consolas" w:hAnsi="Cambria Math" w:cs="Consolas"/>
                          <w:i/>
                          <w:sz w:val="24"/>
                        </w:rPr>
                      </m:ctrlPr>
                    </m:limLowPr>
                    <m:e>
                      <m:r>
                        <m:rPr>
                          <m:sty m:val="p"/>
                        </m:rPr>
                        <w:rPr>
                          <w:rFonts w:ascii="Cambria Math" w:eastAsia="Consolas" w:hAnsi="Cambria Math" w:cs="Consolas"/>
                          <w:sz w:val="24"/>
                        </w:rPr>
                        <m:t>min</m:t>
                      </m:r>
                    </m:e>
                    <m:lim/>
                  </m:limLow>
                </m:fName>
                <m:e>
                  <m:d>
                    <m:dPr>
                      <m:ctrlPr>
                        <w:rPr>
                          <w:rFonts w:ascii="Cambria Math" w:hAnsi="Cambria Math"/>
                          <w:i/>
                          <w:sz w:val="24"/>
                        </w:rPr>
                      </m:ctrlPr>
                    </m:dPr>
                    <m:e>
                      <m:sSubSup>
                        <m:sSubSupPr>
                          <m:ctrlPr>
                            <w:rPr>
                              <w:rFonts w:ascii="Cambria Math" w:eastAsia="Consolas" w:hAnsi="Cambria Math" w:cs="Consolas"/>
                              <w:i/>
                              <w:sz w:val="24"/>
                            </w:rPr>
                          </m:ctrlPr>
                        </m:sSubSupPr>
                        <m:e>
                          <m:r>
                            <w:rPr>
                              <w:rFonts w:ascii="Cambria Math" w:eastAsia="Consolas" w:hAnsi="Cambria Math" w:cs="Consolas"/>
                              <w:sz w:val="24"/>
                            </w:rPr>
                            <m:t>E</m:t>
                          </m:r>
                        </m:e>
                        <m:sub>
                          <m:r>
                            <w:rPr>
                              <w:rFonts w:ascii="Cambria Math" w:eastAsia="Consolas" w:hAnsi="Cambria Math" w:cs="Consolas"/>
                              <w:sz w:val="24"/>
                            </w:rPr>
                            <m:t>i,j</m:t>
                          </m:r>
                        </m:sub>
                        <m:sup>
                          <m:r>
                            <w:rPr>
                              <w:rFonts w:ascii="Cambria Math" w:eastAsia="Consolas" w:hAnsi="Cambria Math" w:cs="Consolas"/>
                              <w:sz w:val="24"/>
                            </w:rPr>
                            <m:t>T</m:t>
                          </m:r>
                        </m:sup>
                      </m:sSubSup>
                      <m:r>
                        <w:rPr>
                          <w:rFonts w:ascii="Cambria Math" w:eastAsia="Consolas" w:hAnsi="Cambria Math" w:cs="Consolas"/>
                          <w:sz w:val="24"/>
                        </w:rPr>
                        <m:t xml:space="preserve">, </m:t>
                      </m:r>
                      <m:sSubSup>
                        <m:sSubSupPr>
                          <m:ctrlPr>
                            <w:rPr>
                              <w:rFonts w:ascii="Cambria Math" w:eastAsia="Consolas" w:hAnsi="Cambria Math" w:cs="Consolas"/>
                              <w:i/>
                              <w:sz w:val="24"/>
                            </w:rPr>
                          </m:ctrlPr>
                        </m:sSubSupPr>
                        <m:e>
                          <m:r>
                            <w:rPr>
                              <w:rFonts w:ascii="Cambria Math" w:eastAsia="Consolas" w:hAnsi="Cambria Math" w:cs="Consolas"/>
                              <w:sz w:val="24"/>
                            </w:rPr>
                            <m:t>E</m:t>
                          </m:r>
                        </m:e>
                        <m:sub>
                          <m:r>
                            <w:rPr>
                              <w:rFonts w:ascii="Cambria Math" w:eastAsia="Consolas" w:hAnsi="Cambria Math" w:cs="Consolas"/>
                              <w:sz w:val="24"/>
                            </w:rPr>
                            <m:t>i,j</m:t>
                          </m:r>
                        </m:sub>
                        <m:sup>
                          <m:r>
                            <w:rPr>
                              <w:rFonts w:ascii="Cambria Math" w:eastAsia="Consolas" w:hAnsi="Cambria Math" w:cs="Consolas"/>
                              <w:sz w:val="24"/>
                            </w:rPr>
                            <m:t>C</m:t>
                          </m:r>
                        </m:sup>
                      </m:sSubSup>
                    </m:e>
                  </m:d>
                </m:e>
              </m:func>
            </m:oMath>
            <w:r w:rsidR="00BB2BE2" w:rsidRPr="0054306B">
              <w:rPr>
                <w:sz w:val="24"/>
              </w:rPr>
              <w:t xml:space="preserve"> else </w:t>
            </w:r>
            <m:oMath>
              <m:sSub>
                <m:sSubPr>
                  <m:ctrlPr>
                    <w:rPr>
                      <w:rFonts w:ascii="Cambria Math" w:eastAsia="Consolas" w:hAnsi="Cambria Math" w:cs="Consolas"/>
                      <w:i/>
                      <w:sz w:val="24"/>
                    </w:rPr>
                  </m:ctrlPr>
                </m:sSubPr>
                <m:e>
                  <m:r>
                    <w:rPr>
                      <w:rFonts w:ascii="Cambria Math" w:eastAsia="Consolas" w:hAnsi="Cambria Math" w:cs="Consolas"/>
                      <w:sz w:val="24"/>
                    </w:rPr>
                    <m:t>E</m:t>
                  </m:r>
                </m:e>
                <m:sub>
                  <m:r>
                    <w:rPr>
                      <w:rFonts w:ascii="Cambria Math" w:eastAsia="Consolas" w:hAnsi="Cambria Math" w:cs="Consolas"/>
                      <w:sz w:val="24"/>
                    </w:rPr>
                    <m:t>j</m:t>
                  </m:r>
                </m:sub>
              </m:sSub>
              <m:r>
                <w:rPr>
                  <w:rFonts w:ascii="Cambria Math" w:eastAsia="Consolas" w:hAnsi="Cambria Math" w:cs="Consolas"/>
                  <w:sz w:val="24"/>
                </w:rPr>
                <m:t>=</m:t>
              </m:r>
              <m:sSubSup>
                <m:sSubSupPr>
                  <m:ctrlPr>
                    <w:rPr>
                      <w:rFonts w:ascii="Cambria Math" w:eastAsia="Consolas" w:hAnsi="Cambria Math" w:cs="Consolas"/>
                      <w:i/>
                      <w:sz w:val="24"/>
                    </w:rPr>
                  </m:ctrlPr>
                </m:sSubSupPr>
                <m:e>
                  <m:r>
                    <w:rPr>
                      <w:rFonts w:ascii="Cambria Math" w:eastAsia="Consolas" w:hAnsi="Cambria Math" w:cs="Consolas"/>
                      <w:sz w:val="24"/>
                    </w:rPr>
                    <m:t>E</m:t>
                  </m:r>
                </m:e>
                <m:sub>
                  <m:r>
                    <w:rPr>
                      <w:rFonts w:ascii="Cambria Math" w:eastAsia="Consolas" w:hAnsi="Cambria Math" w:cs="Consolas"/>
                      <w:sz w:val="24"/>
                    </w:rPr>
                    <m:t>i,j</m:t>
                  </m:r>
                </m:sub>
                <m:sup>
                  <m:r>
                    <w:rPr>
                      <w:rFonts w:ascii="Cambria Math" w:eastAsia="Consolas" w:hAnsi="Cambria Math" w:cs="Consolas"/>
                      <w:sz w:val="24"/>
                    </w:rPr>
                    <m:t>T</m:t>
                  </m:r>
                </m:sup>
              </m:sSubSup>
            </m:oMath>
          </w:p>
        </w:tc>
        <w:tc>
          <w:tcPr>
            <w:tcW w:w="1824" w:type="dxa"/>
            <w:shd w:val="clear" w:color="auto" w:fill="auto"/>
            <w:vAlign w:val="center"/>
          </w:tcPr>
          <w:p w14:paraId="035F1B18" w14:textId="7A3E585D" w:rsidR="00BB2BE2" w:rsidRPr="0054306B" w:rsidRDefault="00BB2BE2" w:rsidP="00473190">
            <w:pPr>
              <w:pStyle w:val="Caption"/>
              <w:keepNext/>
              <w:jc w:val="center"/>
            </w:pPr>
            <w:r w:rsidRPr="0054306B">
              <w:t xml:space="preserve">Equation </w:t>
            </w:r>
            <w:fldSimple w:instr=" STYLEREF 1 \s ">
              <w:r w:rsidR="00BE5096">
                <w:rPr>
                  <w:noProof/>
                </w:rPr>
                <w:t>2</w:t>
              </w:r>
            </w:fldSimple>
            <w:r w:rsidRPr="0054306B">
              <w:noBreakHyphen/>
            </w:r>
            <w:fldSimple w:instr=" SEQ Equation \* ARABIC \s 1 ">
              <w:r w:rsidR="00BE5096">
                <w:rPr>
                  <w:noProof/>
                </w:rPr>
                <w:t>26</w:t>
              </w:r>
            </w:fldSimple>
          </w:p>
        </w:tc>
      </w:tr>
    </w:tbl>
    <w:p w14:paraId="1925C283" w14:textId="13AECBB8" w:rsidR="00BB2BE2" w:rsidRPr="0054306B" w:rsidRDefault="00BB2BE2" w:rsidP="00BB2BE2">
      <w:pPr>
        <w:pStyle w:val="ListParagraph"/>
        <w:numPr>
          <w:ilvl w:val="0"/>
          <w:numId w:val="72"/>
        </w:numPr>
        <w:rPr>
          <w:sz w:val="24"/>
          <w:szCs w:val="24"/>
        </w:rPr>
      </w:pPr>
      <w:r w:rsidRPr="0054306B">
        <w:rPr>
          <w:sz w:val="24"/>
          <w:szCs w:val="24"/>
        </w:rPr>
        <w:t>If the effort is outside the upper and lower limits reset the effort to the breached limit (</w:t>
      </w:r>
      <w:r w:rsidRPr="0054306B">
        <w:rPr>
          <w:rFonts w:cs="Calibri"/>
          <w:sz w:val="24"/>
          <w:szCs w:val="24"/>
        </w:rPr>
        <w:t xml:space="preserve">see section </w:t>
      </w:r>
      <w:r w:rsidRPr="0054306B">
        <w:rPr>
          <w:rFonts w:cs="Calibri"/>
          <w:i/>
          <w:iCs/>
          <w:sz w:val="24"/>
          <w:szCs w:val="24"/>
        </w:rPr>
        <w:t>Determine relative effort limits for the year</w:t>
      </w:r>
      <w:r w:rsidRPr="0054306B">
        <w:rPr>
          <w:sz w:val="24"/>
          <w:szCs w:val="24"/>
        </w:rPr>
        <w:t>)</w:t>
      </w:r>
    </w:p>
    <w:p w14:paraId="35DB81EF" w14:textId="338D6234" w:rsidR="00BB2BE2" w:rsidRPr="0054306B" w:rsidRDefault="00E42A34" w:rsidP="0054306B">
      <w:pPr>
        <w:pStyle w:val="ListParagraph"/>
        <w:numPr>
          <w:ilvl w:val="0"/>
          <w:numId w:val="72"/>
        </w:numPr>
        <w:rPr>
          <w:sz w:val="24"/>
          <w:szCs w:val="24"/>
        </w:rPr>
      </w:pPr>
      <w:r w:rsidRPr="0054306B">
        <w:rPr>
          <w:sz w:val="24"/>
          <w:szCs w:val="24"/>
        </w:rPr>
        <w:t>For each functional group for which the fleet has a quota:</w:t>
      </w:r>
    </w:p>
    <w:p w14:paraId="683BCC22" w14:textId="77777777" w:rsidR="00E42A34" w:rsidRPr="005F43D7" w:rsidRDefault="00E42A34" w:rsidP="0054306B">
      <w:pPr>
        <w:pStyle w:val="ListParagraph"/>
        <w:numPr>
          <w:ilvl w:val="1"/>
          <w:numId w:val="72"/>
        </w:numPr>
        <w:rPr>
          <w:rFonts w:asciiTheme="minorHAnsi" w:eastAsia="Consolas" w:hAnsiTheme="minorHAnsi" w:cs="Courier New"/>
          <w:color w:val="0000FF"/>
          <w:sz w:val="24"/>
          <w:szCs w:val="24"/>
        </w:rPr>
      </w:pPr>
      <w:r w:rsidRPr="005F43D7">
        <w:rPr>
          <w:rFonts w:asciiTheme="minorHAnsi" w:hAnsiTheme="minorHAnsi"/>
          <w:sz w:val="24"/>
          <w:szCs w:val="24"/>
        </w:rPr>
        <w:t>Estimate the catch if the fleet was to fish at the current level for 12 months</w:t>
      </w:r>
    </w:p>
    <w:tbl>
      <w:tblPr>
        <w:tblW w:w="9638" w:type="dxa"/>
        <w:tblLayout w:type="fixed"/>
        <w:tblCellMar>
          <w:left w:w="0" w:type="dxa"/>
          <w:right w:w="0" w:type="dxa"/>
        </w:tblCellMar>
        <w:tblLook w:val="0000" w:firstRow="0" w:lastRow="0" w:firstColumn="0" w:lastColumn="0" w:noHBand="0" w:noVBand="0"/>
      </w:tblPr>
      <w:tblGrid>
        <w:gridCol w:w="7814"/>
        <w:gridCol w:w="1824"/>
      </w:tblGrid>
      <w:tr w:rsidR="00BB2BE2" w:rsidRPr="0054306B" w14:paraId="3EF1D57C" w14:textId="77777777" w:rsidTr="00473190">
        <w:trPr>
          <w:trHeight w:val="818"/>
        </w:trPr>
        <w:tc>
          <w:tcPr>
            <w:tcW w:w="7814" w:type="dxa"/>
            <w:shd w:val="clear" w:color="auto" w:fill="auto"/>
            <w:vAlign w:val="center"/>
          </w:tcPr>
          <w:p w14:paraId="39DB0851" w14:textId="77777777" w:rsidR="00BB2BE2" w:rsidRPr="0054306B" w:rsidRDefault="002F719A" w:rsidP="00473190">
            <w:pPr>
              <w:ind w:left="360"/>
              <w:jc w:val="center"/>
              <w:rPr>
                <w:rFonts w:ascii="Consolas" w:eastAsia="Consolas" w:hAnsi="Consolas" w:cs="Consolas"/>
                <w:sz w:val="24"/>
              </w:rPr>
            </w:pPr>
            <m:oMathPara>
              <m:oMath>
                <m:sSub>
                  <m:sSubPr>
                    <m:ctrlPr>
                      <w:rPr>
                        <w:rFonts w:ascii="Cambria Math" w:eastAsia="Consolas" w:hAnsi="Cambria Math" w:cs="Courier New"/>
                        <w:i/>
                        <w:sz w:val="24"/>
                      </w:rPr>
                    </m:ctrlPr>
                  </m:sSubPr>
                  <m:e>
                    <m:r>
                      <w:rPr>
                        <w:rFonts w:ascii="Cambria Math" w:eastAsia="Consolas" w:hAnsi="Cambria Math" w:cs="Courier New"/>
                        <w:sz w:val="24"/>
                      </w:rPr>
                      <m:t>C</m:t>
                    </m:r>
                  </m:e>
                  <m:sub>
                    <m:r>
                      <w:rPr>
                        <w:rFonts w:ascii="Cambria Math" w:eastAsia="Consolas" w:hAnsi="Cambria Math" w:cs="Courier New"/>
                        <w:sz w:val="24"/>
                      </w:rPr>
                      <m:t>i,j</m:t>
                    </m:r>
                  </m:sub>
                </m:sSub>
                <m:r>
                  <w:rPr>
                    <w:rFonts w:ascii="Cambria Math" w:eastAsia="Consolas" w:hAnsi="Cambria Math" w:cs="Consolas"/>
                    <w:sz w:val="24"/>
                  </w:rPr>
                  <m:t>=</m:t>
                </m:r>
                <m:sSub>
                  <m:sSubPr>
                    <m:ctrlPr>
                      <w:rPr>
                        <w:rFonts w:ascii="Cambria Math" w:eastAsia="Consolas" w:hAnsi="Cambria Math" w:cs="Consolas"/>
                        <w:i/>
                        <w:sz w:val="24"/>
                      </w:rPr>
                    </m:ctrlPr>
                  </m:sSubPr>
                  <m:e>
                    <m:r>
                      <w:rPr>
                        <w:rFonts w:ascii="Cambria Math" w:eastAsia="Consolas" w:hAnsi="Cambria Math" w:cs="Consolas"/>
                        <w:sz w:val="24"/>
                      </w:rPr>
                      <m:t>E</m:t>
                    </m:r>
                  </m:e>
                  <m:sub>
                    <m:r>
                      <w:rPr>
                        <w:rFonts w:ascii="Cambria Math" w:eastAsia="Consolas" w:hAnsi="Cambria Math" w:cs="Consolas"/>
                        <w:sz w:val="24"/>
                      </w:rPr>
                      <m:t>j</m:t>
                    </m:r>
                  </m:sub>
                </m:sSub>
                <m:sSub>
                  <m:sSubPr>
                    <m:ctrlPr>
                      <w:rPr>
                        <w:rFonts w:ascii="Cambria Math" w:eastAsia="Consolas" w:hAnsi="Cambria Math" w:cs="Consolas"/>
                        <w:i/>
                        <w:sz w:val="24"/>
                      </w:rPr>
                    </m:ctrlPr>
                  </m:sSubPr>
                  <m:e>
                    <m:r>
                      <w:rPr>
                        <w:rFonts w:ascii="Cambria Math" w:eastAsia="Consolas" w:hAnsi="Cambria Math" w:cs="Consolas"/>
                        <w:sz w:val="24"/>
                      </w:rPr>
                      <m:t>M</m:t>
                    </m:r>
                  </m:e>
                  <m:sub>
                    <m:r>
                      <w:rPr>
                        <w:rFonts w:ascii="Cambria Math" w:eastAsia="Consolas" w:hAnsi="Cambria Math" w:cs="Consolas"/>
                        <w:sz w:val="24"/>
                      </w:rPr>
                      <m:t>i</m:t>
                    </m:r>
                  </m:sub>
                </m:sSub>
                <m:sSub>
                  <m:sSubPr>
                    <m:ctrlPr>
                      <w:rPr>
                        <w:rFonts w:ascii="Cambria Math" w:eastAsia="Consolas" w:hAnsi="Cambria Math" w:cs="Consolas"/>
                        <w:i/>
                        <w:sz w:val="24"/>
                      </w:rPr>
                    </m:ctrlPr>
                  </m:sSubPr>
                  <m:e>
                    <m:r>
                      <w:rPr>
                        <w:rFonts w:ascii="Cambria Math" w:eastAsia="Consolas" w:hAnsi="Cambria Math" w:cs="Consolas"/>
                        <w:sz w:val="24"/>
                      </w:rPr>
                      <m:t>F</m:t>
                    </m:r>
                  </m:e>
                  <m:sub>
                    <m:r>
                      <w:rPr>
                        <w:rFonts w:ascii="Cambria Math" w:eastAsia="Consolas" w:hAnsi="Cambria Math" w:cs="Consolas"/>
                        <w:sz w:val="24"/>
                      </w:rPr>
                      <m:t>i,j</m:t>
                    </m:r>
                  </m:sub>
                </m:sSub>
                <m:sSub>
                  <m:sSubPr>
                    <m:ctrlPr>
                      <w:rPr>
                        <w:rFonts w:ascii="Cambria Math" w:eastAsia="Consolas" w:hAnsi="Cambria Math" w:cs="Consolas"/>
                        <w:i/>
                        <w:sz w:val="24"/>
                      </w:rPr>
                    </m:ctrlPr>
                  </m:sSubPr>
                  <m:e>
                    <m:r>
                      <w:rPr>
                        <w:rFonts w:ascii="Cambria Math" w:eastAsia="Consolas" w:hAnsi="Cambria Math" w:cs="Consolas"/>
                        <w:sz w:val="24"/>
                      </w:rPr>
                      <m:t>B</m:t>
                    </m:r>
                  </m:e>
                  <m:sub>
                    <m:r>
                      <w:rPr>
                        <w:rFonts w:ascii="Cambria Math" w:eastAsia="Consolas" w:hAnsi="Cambria Math" w:cs="Consolas"/>
                        <w:sz w:val="24"/>
                      </w:rPr>
                      <m:t>i</m:t>
                    </m:r>
                  </m:sub>
                </m:sSub>
              </m:oMath>
            </m:oMathPara>
          </w:p>
        </w:tc>
        <w:tc>
          <w:tcPr>
            <w:tcW w:w="1824" w:type="dxa"/>
            <w:shd w:val="clear" w:color="auto" w:fill="auto"/>
            <w:vAlign w:val="center"/>
          </w:tcPr>
          <w:p w14:paraId="22DACCDC" w14:textId="4374BD1E" w:rsidR="00BB2BE2" w:rsidRPr="0054306B" w:rsidRDefault="00BB2BE2" w:rsidP="00473190">
            <w:pPr>
              <w:pStyle w:val="Caption"/>
              <w:keepNext/>
              <w:jc w:val="center"/>
            </w:pPr>
            <w:r w:rsidRPr="0054306B">
              <w:t xml:space="preserve">Equation </w:t>
            </w:r>
            <w:fldSimple w:instr=" STYLEREF 1 \s ">
              <w:r w:rsidR="00BE5096">
                <w:rPr>
                  <w:noProof/>
                </w:rPr>
                <w:t>2</w:t>
              </w:r>
            </w:fldSimple>
            <w:r w:rsidRPr="0054306B">
              <w:noBreakHyphen/>
            </w:r>
            <w:fldSimple w:instr=" SEQ Equation \* ARABIC \s 1 ">
              <w:r w:rsidR="00BE5096">
                <w:rPr>
                  <w:noProof/>
                </w:rPr>
                <w:t>27</w:t>
              </w:r>
            </w:fldSimple>
          </w:p>
        </w:tc>
      </w:tr>
    </w:tbl>
    <w:p w14:paraId="3F5E5099" w14:textId="5A72CCD4" w:rsidR="00BB2BE2" w:rsidRPr="0054306B" w:rsidRDefault="00BB2BE2" w:rsidP="0054306B">
      <w:pPr>
        <w:pStyle w:val="ListParagraph"/>
        <w:numPr>
          <w:ilvl w:val="1"/>
          <w:numId w:val="72"/>
        </w:numPr>
        <w:rPr>
          <w:sz w:val="24"/>
          <w:szCs w:val="24"/>
        </w:rPr>
      </w:pPr>
      <w:r w:rsidRPr="0054306B">
        <w:rPr>
          <w:rFonts w:cs="Calibri"/>
          <w:sz w:val="24"/>
          <w:szCs w:val="24"/>
        </w:rPr>
        <w:t xml:space="preserve">if the Catch is greater than the smallest quota from either the conservation and target HCR/prop landed as set in EwE then </w:t>
      </w:r>
    </w:p>
    <w:p w14:paraId="376830CF" w14:textId="51FD33B7" w:rsidR="00BB2BE2" w:rsidRPr="0054306B" w:rsidRDefault="00E42A34" w:rsidP="0054306B">
      <w:pPr>
        <w:pStyle w:val="ListParagraph"/>
        <w:numPr>
          <w:ilvl w:val="2"/>
          <w:numId w:val="72"/>
        </w:numPr>
        <w:rPr>
          <w:rFonts w:cs="Calibri"/>
          <w:sz w:val="24"/>
          <w:szCs w:val="24"/>
        </w:rPr>
      </w:pPr>
      <w:r w:rsidRPr="0054306B">
        <w:rPr>
          <w:rFonts w:cs="Calibri"/>
          <w:sz w:val="24"/>
          <w:szCs w:val="24"/>
        </w:rPr>
        <w:t>Set the proportion landed to quota/catch</w:t>
      </w:r>
    </w:p>
    <w:p w14:paraId="74823527" w14:textId="5C707F98" w:rsidR="00A534F3" w:rsidRPr="0054306B" w:rsidRDefault="00E42A34" w:rsidP="0054306B">
      <w:pPr>
        <w:pStyle w:val="ListParagraph"/>
        <w:numPr>
          <w:ilvl w:val="2"/>
          <w:numId w:val="72"/>
        </w:numPr>
        <w:rPr>
          <w:sz w:val="24"/>
          <w:szCs w:val="24"/>
        </w:rPr>
      </w:pPr>
      <w:r w:rsidRPr="0054306B">
        <w:rPr>
          <w:sz w:val="24"/>
          <w:szCs w:val="24"/>
        </w:rPr>
        <w:t>Set the proportion of the catch that is discarded and dies to:</w:t>
      </w:r>
    </w:p>
    <w:tbl>
      <w:tblPr>
        <w:tblW w:w="9638" w:type="dxa"/>
        <w:tblLayout w:type="fixed"/>
        <w:tblCellMar>
          <w:left w:w="0" w:type="dxa"/>
          <w:right w:w="0" w:type="dxa"/>
        </w:tblCellMar>
        <w:tblLook w:val="0000" w:firstRow="0" w:lastRow="0" w:firstColumn="0" w:lastColumn="0" w:noHBand="0" w:noVBand="0"/>
      </w:tblPr>
      <w:tblGrid>
        <w:gridCol w:w="7814"/>
        <w:gridCol w:w="1824"/>
      </w:tblGrid>
      <w:tr w:rsidR="00A534F3" w:rsidRPr="0054306B" w14:paraId="3D711AB5" w14:textId="77777777" w:rsidTr="00A534F3">
        <w:trPr>
          <w:trHeight w:val="818"/>
        </w:trPr>
        <w:tc>
          <w:tcPr>
            <w:tcW w:w="7814" w:type="dxa"/>
            <w:shd w:val="clear" w:color="auto" w:fill="auto"/>
            <w:vAlign w:val="center"/>
          </w:tcPr>
          <w:p w14:paraId="4DEF12A8" w14:textId="1F93F115" w:rsidR="00A534F3" w:rsidRPr="0054306B" w:rsidRDefault="002F719A" w:rsidP="00835241">
            <w:pPr>
              <w:ind w:left="360"/>
              <w:jc w:val="center"/>
              <w:rPr>
                <w:rFonts w:ascii="Consolas" w:eastAsia="Consolas" w:hAnsi="Consolas" w:cs="Consolas"/>
                <w:sz w:val="24"/>
              </w:rPr>
            </w:pPr>
            <m:oMathPara>
              <m:oMath>
                <m:sSub>
                  <m:sSubPr>
                    <m:ctrlPr>
                      <w:rPr>
                        <w:rFonts w:ascii="Cambria Math" w:hAnsi="Cambria Math" w:cs="Calibri"/>
                        <w:i/>
                        <w:sz w:val="24"/>
                      </w:rPr>
                    </m:ctrlPr>
                  </m:sSubPr>
                  <m:e>
                    <m:r>
                      <w:rPr>
                        <w:rFonts w:ascii="Cambria Math" w:hAnsi="Cambria Math" w:cs="Calibri"/>
                        <w:sz w:val="24"/>
                      </w:rPr>
                      <m:t>m</m:t>
                    </m:r>
                  </m:e>
                  <m:sub>
                    <m:r>
                      <w:rPr>
                        <w:rFonts w:ascii="Cambria Math" w:hAnsi="Cambria Math" w:cs="Calibri"/>
                        <w:sz w:val="24"/>
                      </w:rPr>
                      <m:t>i,j</m:t>
                    </m:r>
                  </m:sub>
                </m:sSub>
                <m:d>
                  <m:dPr>
                    <m:ctrlPr>
                      <w:rPr>
                        <w:rFonts w:ascii="Cambria Math" w:hAnsi="Cambria Math" w:cs="Calibri"/>
                        <w:i/>
                        <w:sz w:val="24"/>
                      </w:rPr>
                    </m:ctrlPr>
                  </m:dPr>
                  <m:e>
                    <m:r>
                      <w:rPr>
                        <w:rFonts w:ascii="Cambria Math" w:hAnsi="Cambria Math" w:cs="Calibri"/>
                        <w:sz w:val="24"/>
                      </w:rPr>
                      <m:t>d</m:t>
                    </m:r>
                  </m:e>
                </m:d>
                <m:r>
                  <w:rPr>
                    <w:rFonts w:ascii="Cambria Math" w:hAnsi="Cambria Math" w:cs="Calibri"/>
                    <w:sz w:val="24"/>
                  </w:rPr>
                  <m:t>=(1-</m:t>
                </m:r>
                <m:sSubSup>
                  <m:sSubSupPr>
                    <m:ctrlPr>
                      <w:rPr>
                        <w:rFonts w:ascii="Cambria Math" w:hAnsi="Cambria Math" w:cs="Calibri"/>
                        <w:i/>
                        <w:sz w:val="24"/>
                      </w:rPr>
                    </m:ctrlPr>
                  </m:sSubSupPr>
                  <m:e>
                    <m:r>
                      <w:rPr>
                        <w:rFonts w:ascii="Cambria Math" w:hAnsi="Cambria Math" w:cs="Calibri"/>
                        <w:sz w:val="24"/>
                      </w:rPr>
                      <m:t>m</m:t>
                    </m:r>
                  </m:e>
                  <m:sub>
                    <m:r>
                      <w:rPr>
                        <w:rFonts w:ascii="Cambria Math" w:hAnsi="Cambria Math" w:cs="Calibri"/>
                        <w:sz w:val="24"/>
                      </w:rPr>
                      <m:t>i,j</m:t>
                    </m:r>
                  </m:sub>
                  <m:sup>
                    <m:r>
                      <w:rPr>
                        <w:rFonts w:ascii="Cambria Math" w:hAnsi="Cambria Math" w:cs="Calibri"/>
                        <w:sz w:val="24"/>
                      </w:rPr>
                      <m:t>l</m:t>
                    </m:r>
                  </m:sup>
                </m:sSubSup>
                <m:r>
                  <w:rPr>
                    <w:rFonts w:ascii="Cambria Math" w:hAnsi="Cambria Math" w:cs="Calibri"/>
                    <w:sz w:val="24"/>
                  </w:rPr>
                  <m:t>)×</m:t>
                </m:r>
                <m:f>
                  <m:fPr>
                    <m:ctrlPr>
                      <w:rPr>
                        <w:rFonts w:ascii="Cambria Math" w:hAnsi="Cambria Math" w:cs="Calibri"/>
                        <w:i/>
                        <w:sz w:val="24"/>
                      </w:rPr>
                    </m:ctrlPr>
                  </m:fPr>
                  <m:num>
                    <m:sSubSup>
                      <m:sSubSupPr>
                        <m:ctrlPr>
                          <w:rPr>
                            <w:rFonts w:ascii="Cambria Math" w:hAnsi="Cambria Math" w:cs="Calibri"/>
                            <w:i/>
                            <w:sz w:val="24"/>
                          </w:rPr>
                        </m:ctrlPr>
                      </m:sSubSupPr>
                      <m:e>
                        <m:r>
                          <w:rPr>
                            <w:rFonts w:ascii="Cambria Math" w:hAnsi="Cambria Math" w:cs="Calibri"/>
                            <w:sz w:val="24"/>
                          </w:rPr>
                          <m:t>C</m:t>
                        </m:r>
                      </m:e>
                      <m:sub>
                        <m:r>
                          <w:rPr>
                            <w:rFonts w:ascii="Cambria Math" w:hAnsi="Cambria Math" w:cs="Calibri"/>
                            <w:sz w:val="24"/>
                          </w:rPr>
                          <m:t>i,j</m:t>
                        </m:r>
                      </m:sub>
                      <m:sup>
                        <m:r>
                          <w:rPr>
                            <w:rFonts w:ascii="Cambria Math" w:hAnsi="Cambria Math" w:cs="Calibri"/>
                            <w:sz w:val="24"/>
                          </w:rPr>
                          <m:t>L</m:t>
                        </m:r>
                      </m:sup>
                    </m:sSubSup>
                  </m:num>
                  <m:den>
                    <m:sSubSup>
                      <m:sSubSupPr>
                        <m:ctrlPr>
                          <w:rPr>
                            <w:rFonts w:ascii="Cambria Math" w:hAnsi="Cambria Math" w:cs="Calibri"/>
                            <w:i/>
                            <w:sz w:val="24"/>
                          </w:rPr>
                        </m:ctrlPr>
                      </m:sSubSupPr>
                      <m:e>
                        <m:r>
                          <w:rPr>
                            <w:rFonts w:ascii="Cambria Math" w:hAnsi="Cambria Math" w:cs="Calibri"/>
                            <w:sz w:val="24"/>
                          </w:rPr>
                          <m:t>C</m:t>
                        </m:r>
                      </m:e>
                      <m:sub>
                        <m:r>
                          <w:rPr>
                            <w:rFonts w:ascii="Cambria Math" w:hAnsi="Cambria Math" w:cs="Calibri"/>
                            <w:sz w:val="24"/>
                          </w:rPr>
                          <m:t>i,j</m:t>
                        </m:r>
                      </m:sub>
                      <m:sup>
                        <m:r>
                          <w:rPr>
                            <w:rFonts w:ascii="Cambria Math" w:hAnsi="Cambria Math" w:cs="Calibri"/>
                            <w:sz w:val="24"/>
                          </w:rPr>
                          <m:t>S</m:t>
                        </m:r>
                      </m:sup>
                    </m:sSubSup>
                  </m:den>
                </m:f>
                <m:r>
                  <w:rPr>
                    <w:rFonts w:ascii="Cambria Math" w:hAnsi="Cambria Math" w:cs="Calibri"/>
                    <w:sz w:val="24"/>
                  </w:rPr>
                  <m:t>×(1-</m:t>
                </m:r>
                <m:sSub>
                  <m:sSubPr>
                    <m:ctrlPr>
                      <w:rPr>
                        <w:rFonts w:ascii="Cambria Math" w:hAnsi="Cambria Math" w:cs="Calibri"/>
                        <w:i/>
                        <w:sz w:val="24"/>
                      </w:rPr>
                    </m:ctrlPr>
                  </m:sSubPr>
                  <m:e>
                    <m:r>
                      <w:rPr>
                        <w:rFonts w:ascii="Cambria Math" w:hAnsi="Cambria Math" w:cs="Calibri"/>
                        <w:sz w:val="24"/>
                      </w:rPr>
                      <m:t>s</m:t>
                    </m:r>
                  </m:e>
                  <m:sub>
                    <m:r>
                      <w:rPr>
                        <w:rFonts w:ascii="Cambria Math" w:hAnsi="Cambria Math" w:cs="Calibri"/>
                        <w:sz w:val="24"/>
                      </w:rPr>
                      <m:t>i,j</m:t>
                    </m:r>
                  </m:sub>
                </m:sSub>
                <m:r>
                  <w:rPr>
                    <w:rFonts w:ascii="Cambria Math" w:hAnsi="Cambria Math" w:cs="Calibri"/>
                    <w:sz w:val="24"/>
                  </w:rPr>
                  <m:t>)</m:t>
                </m:r>
              </m:oMath>
            </m:oMathPara>
          </w:p>
        </w:tc>
        <w:tc>
          <w:tcPr>
            <w:tcW w:w="1824" w:type="dxa"/>
            <w:shd w:val="clear" w:color="auto" w:fill="auto"/>
            <w:vAlign w:val="center"/>
          </w:tcPr>
          <w:p w14:paraId="67AB9B49" w14:textId="4E3D4D62" w:rsidR="00A534F3" w:rsidRPr="0054306B" w:rsidRDefault="00A534F3" w:rsidP="00835241">
            <w:pPr>
              <w:pStyle w:val="Caption"/>
              <w:keepNext/>
              <w:jc w:val="center"/>
            </w:pPr>
            <w:r w:rsidRPr="0054306B">
              <w:t xml:space="preserve">Equation </w:t>
            </w:r>
            <w:fldSimple w:instr=" STYLEREF 1 \s ">
              <w:r w:rsidR="00BE5096">
                <w:rPr>
                  <w:noProof/>
                </w:rPr>
                <w:t>2</w:t>
              </w:r>
            </w:fldSimple>
            <w:r w:rsidRPr="0054306B">
              <w:noBreakHyphen/>
            </w:r>
            <w:fldSimple w:instr=" SEQ Equation \* ARABIC \s 1 ">
              <w:r w:rsidR="00BE5096">
                <w:rPr>
                  <w:noProof/>
                </w:rPr>
                <w:t>28</w:t>
              </w:r>
            </w:fldSimple>
          </w:p>
        </w:tc>
      </w:tr>
    </w:tbl>
    <w:p w14:paraId="40DF3488" w14:textId="77777777" w:rsidR="00A534F3" w:rsidRPr="0054306B" w:rsidRDefault="00A534F3" w:rsidP="0054306B">
      <w:pPr>
        <w:ind w:left="709"/>
        <w:jc w:val="center"/>
        <w:rPr>
          <w:rFonts w:cs="Calibri"/>
          <w:sz w:val="24"/>
        </w:rPr>
      </w:pPr>
    </w:p>
    <w:p w14:paraId="5814455C" w14:textId="3757BA07" w:rsidR="00DC7077" w:rsidRPr="0054306B" w:rsidRDefault="00DC7077" w:rsidP="00BB2BE2">
      <w:pPr>
        <w:ind w:left="2127"/>
        <w:jc w:val="left"/>
        <w:rPr>
          <w:rFonts w:cs="Calibri"/>
          <w:b/>
          <w:sz w:val="24"/>
        </w:rPr>
      </w:pPr>
      <w:r w:rsidRPr="0054306B">
        <w:rPr>
          <w:rFonts w:cs="Calibri"/>
          <w:b/>
          <w:sz w:val="24"/>
        </w:rPr>
        <w:t xml:space="preserve">Where </w:t>
      </w:r>
      <m:oMath>
        <m:sSub>
          <m:sSubPr>
            <m:ctrlPr>
              <w:rPr>
                <w:rFonts w:ascii="Cambria Math" w:hAnsi="Cambria Math" w:cs="Calibri"/>
                <w:i/>
                <w:sz w:val="24"/>
              </w:rPr>
            </m:ctrlPr>
          </m:sSubPr>
          <m:e>
            <m:r>
              <w:rPr>
                <w:rFonts w:ascii="Cambria Math" w:hAnsi="Cambria Math" w:cs="Calibri"/>
                <w:sz w:val="24"/>
              </w:rPr>
              <m:t>m</m:t>
            </m:r>
          </m:e>
          <m:sub>
            <m:r>
              <w:rPr>
                <w:rFonts w:ascii="Cambria Math" w:hAnsi="Cambria Math" w:cs="Calibri"/>
                <w:sz w:val="24"/>
              </w:rPr>
              <m:t>i,j</m:t>
            </m:r>
          </m:sub>
        </m:sSub>
        <m:d>
          <m:dPr>
            <m:ctrlPr>
              <w:rPr>
                <w:rFonts w:ascii="Cambria Math" w:hAnsi="Cambria Math" w:cs="Calibri"/>
                <w:i/>
                <w:sz w:val="24"/>
              </w:rPr>
            </m:ctrlPr>
          </m:dPr>
          <m:e>
            <m:r>
              <w:rPr>
                <w:rFonts w:ascii="Cambria Math" w:hAnsi="Cambria Math" w:cs="Calibri"/>
                <w:sz w:val="24"/>
              </w:rPr>
              <m:t>d</m:t>
            </m:r>
          </m:e>
        </m:d>
      </m:oMath>
      <w:r w:rsidRPr="0054306B">
        <w:rPr>
          <w:rFonts w:cs="Calibri"/>
          <w:sz w:val="24"/>
        </w:rPr>
        <w:t xml:space="preserve"> is the proportion of the catch that dies, </w:t>
      </w:r>
      <m:oMath>
        <m:sSubSup>
          <m:sSubSupPr>
            <m:ctrlPr>
              <w:rPr>
                <w:rFonts w:ascii="Cambria Math" w:hAnsi="Cambria Math" w:cs="Calibri"/>
                <w:i/>
                <w:sz w:val="24"/>
              </w:rPr>
            </m:ctrlPr>
          </m:sSubSupPr>
          <m:e>
            <m:r>
              <w:rPr>
                <w:rFonts w:ascii="Cambria Math" w:hAnsi="Cambria Math" w:cs="Calibri"/>
                <w:sz w:val="24"/>
              </w:rPr>
              <m:t>C</m:t>
            </m:r>
          </m:e>
          <m:sub>
            <m:r>
              <w:rPr>
                <w:rFonts w:ascii="Cambria Math" w:hAnsi="Cambria Math" w:cs="Calibri"/>
                <w:sz w:val="24"/>
              </w:rPr>
              <m:t>i,j</m:t>
            </m:r>
          </m:sub>
          <m:sup>
            <m:r>
              <w:rPr>
                <w:rFonts w:ascii="Cambria Math" w:hAnsi="Cambria Math" w:cs="Calibri"/>
                <w:sz w:val="24"/>
              </w:rPr>
              <m:t>L</m:t>
            </m:r>
          </m:sup>
        </m:sSubSup>
      </m:oMath>
      <w:r w:rsidRPr="0054306B">
        <w:rPr>
          <w:rFonts w:cs="Calibri"/>
          <w:sz w:val="24"/>
        </w:rPr>
        <w:t xml:space="preserve"> is the catch required to land the quota, </w:t>
      </w:r>
      <m:oMath>
        <m:sSubSup>
          <m:sSubSupPr>
            <m:ctrlPr>
              <w:rPr>
                <w:rFonts w:ascii="Cambria Math" w:hAnsi="Cambria Math" w:cs="Calibri"/>
                <w:i/>
                <w:sz w:val="24"/>
              </w:rPr>
            </m:ctrlPr>
          </m:sSubSupPr>
          <m:e>
            <m:r>
              <w:rPr>
                <w:rFonts w:ascii="Cambria Math" w:hAnsi="Cambria Math" w:cs="Calibri"/>
                <w:sz w:val="24"/>
              </w:rPr>
              <m:t>C</m:t>
            </m:r>
          </m:e>
          <m:sub>
            <m:r>
              <w:rPr>
                <w:rFonts w:ascii="Cambria Math" w:hAnsi="Cambria Math" w:cs="Calibri"/>
                <w:sz w:val="24"/>
              </w:rPr>
              <m:t>i,j</m:t>
            </m:r>
          </m:sub>
          <m:sup>
            <m:r>
              <w:rPr>
                <w:rFonts w:ascii="Cambria Math" w:hAnsi="Cambria Math" w:cs="Calibri"/>
                <w:sz w:val="24"/>
              </w:rPr>
              <m:t>S</m:t>
            </m:r>
          </m:sup>
        </m:sSubSup>
      </m:oMath>
      <w:r w:rsidRPr="0054306B">
        <w:rPr>
          <w:rFonts w:cs="Calibri"/>
          <w:sz w:val="24"/>
        </w:rPr>
        <w:t xml:space="preserve"> is the catch that would have been caught if the fleet had not altered its mortality rate by being selective.</w:t>
      </w:r>
    </w:p>
    <w:p w14:paraId="013FAD22" w14:textId="7DD36AC9" w:rsidR="00E42A34" w:rsidRPr="0054306B" w:rsidRDefault="00E42A34" w:rsidP="00BB2BE2">
      <w:pPr>
        <w:ind w:left="2127"/>
        <w:jc w:val="left"/>
        <w:rPr>
          <w:sz w:val="24"/>
        </w:rPr>
      </w:pPr>
      <w:r w:rsidRPr="0054306B">
        <w:rPr>
          <w:rFonts w:cs="Calibri"/>
          <w:b/>
          <w:sz w:val="24"/>
        </w:rPr>
        <w:t>Note:</w:t>
      </w:r>
      <w:r w:rsidRPr="0054306B">
        <w:rPr>
          <w:rFonts w:cs="Calibri"/>
          <w:sz w:val="24"/>
        </w:rPr>
        <w:t xml:space="preserve"> </w:t>
      </w:r>
      <w:r w:rsidR="00224034" w:rsidRPr="0054306B">
        <w:rPr>
          <w:rFonts w:cs="Calibri"/>
          <w:sz w:val="24"/>
        </w:rPr>
        <w:t xml:space="preserve">The </w:t>
      </w:r>
      <w:r w:rsidRPr="0054306B">
        <w:rPr>
          <w:rFonts w:cs="Calibri"/>
          <w:sz w:val="24"/>
        </w:rPr>
        <w:t>equation</w:t>
      </w:r>
      <w:r w:rsidR="00224034" w:rsidRPr="0054306B">
        <w:rPr>
          <w:rFonts w:cs="Calibri"/>
          <w:sz w:val="24"/>
        </w:rPr>
        <w:t xml:space="preserve"> for the ProportionCatchDying</w:t>
      </w:r>
      <w:r w:rsidRPr="0054306B">
        <w:rPr>
          <w:rFonts w:cs="Calibri"/>
          <w:sz w:val="24"/>
        </w:rPr>
        <w:t xml:space="preserve"> has the effect of making the difference between the actual catch and CatchifNotSelective </w:t>
      </w:r>
      <w:r w:rsidR="009A4A4D" w:rsidRPr="0054306B">
        <w:rPr>
          <w:rFonts w:cs="Calibri"/>
          <w:sz w:val="24"/>
        </w:rPr>
        <w:t xml:space="preserve">to </w:t>
      </w:r>
      <w:r w:rsidRPr="0054306B">
        <w:rPr>
          <w:rFonts w:cs="Calibri"/>
          <w:sz w:val="24"/>
        </w:rPr>
        <w:t xml:space="preserve">all </w:t>
      </w:r>
      <w:r w:rsidR="009A4A4D" w:rsidRPr="0054306B">
        <w:rPr>
          <w:rFonts w:cs="Calibri"/>
          <w:sz w:val="24"/>
        </w:rPr>
        <w:t xml:space="preserve">be </w:t>
      </w:r>
      <w:r w:rsidRPr="0054306B">
        <w:rPr>
          <w:rFonts w:cs="Calibri"/>
          <w:sz w:val="24"/>
        </w:rPr>
        <w:t xml:space="preserve">discarded </w:t>
      </w:r>
      <w:r w:rsidR="009A4A4D" w:rsidRPr="0054306B">
        <w:rPr>
          <w:rFonts w:cs="Calibri"/>
          <w:sz w:val="24"/>
        </w:rPr>
        <w:t xml:space="preserve">and </w:t>
      </w:r>
      <w:r w:rsidRPr="0054306B">
        <w:rPr>
          <w:rFonts w:cs="Calibri"/>
          <w:sz w:val="24"/>
        </w:rPr>
        <w:t xml:space="preserve">survive, essentially as if it had never been caught. This is </w:t>
      </w:r>
      <w:r w:rsidR="00D91F7E" w:rsidRPr="0054306B">
        <w:rPr>
          <w:rFonts w:cs="Calibri"/>
          <w:sz w:val="24"/>
        </w:rPr>
        <w:t>not an intuitive</w:t>
      </w:r>
      <w:r w:rsidRPr="0054306B">
        <w:rPr>
          <w:rFonts w:cs="Calibri"/>
          <w:sz w:val="24"/>
        </w:rPr>
        <w:t>approach, but accurately represents the fleet completely avoid</w:t>
      </w:r>
      <w:r w:rsidR="008A3F23" w:rsidRPr="0054306B">
        <w:rPr>
          <w:rFonts w:cs="Calibri"/>
          <w:sz w:val="24"/>
        </w:rPr>
        <w:t>ing</w:t>
      </w:r>
      <w:r w:rsidRPr="0054306B">
        <w:rPr>
          <w:rFonts w:cs="Calibri"/>
          <w:sz w:val="24"/>
        </w:rPr>
        <w:t xml:space="preserve"> catching a species once it has landed its entire quota.</w:t>
      </w:r>
    </w:p>
    <w:p w14:paraId="02E1953F" w14:textId="77777777" w:rsidR="00E42A34" w:rsidRPr="0054306B" w:rsidRDefault="00E42A34" w:rsidP="00835241">
      <w:pPr>
        <w:ind w:left="709"/>
        <w:jc w:val="left"/>
        <w:rPr>
          <w:sz w:val="24"/>
        </w:rPr>
      </w:pPr>
    </w:p>
    <w:p w14:paraId="23274597" w14:textId="77777777" w:rsidR="00E42A34" w:rsidRPr="0054306B" w:rsidRDefault="00E42A34" w:rsidP="0054306B">
      <w:pPr>
        <w:numPr>
          <w:ilvl w:val="1"/>
          <w:numId w:val="72"/>
        </w:numPr>
        <w:jc w:val="left"/>
        <w:rPr>
          <w:sz w:val="24"/>
        </w:rPr>
      </w:pPr>
      <w:r w:rsidRPr="0054306B">
        <w:rPr>
          <w:sz w:val="24"/>
        </w:rPr>
        <w:t xml:space="preserve">If the catch is not greater </w:t>
      </w:r>
      <w:r w:rsidRPr="0054306B">
        <w:rPr>
          <w:rFonts w:cs="Calibri"/>
          <w:sz w:val="24"/>
        </w:rPr>
        <w:t xml:space="preserve">than the smallest quota from either the conservation and target HCR/prop landed as set in EwE then </w:t>
      </w:r>
    </w:p>
    <w:p w14:paraId="34A57D92" w14:textId="77777777" w:rsidR="00E42A34" w:rsidRPr="0054306B" w:rsidRDefault="00E42A34" w:rsidP="0054306B">
      <w:pPr>
        <w:numPr>
          <w:ilvl w:val="2"/>
          <w:numId w:val="72"/>
        </w:numPr>
        <w:jc w:val="left"/>
        <w:rPr>
          <w:sz w:val="24"/>
        </w:rPr>
      </w:pPr>
      <w:r w:rsidRPr="0054306B">
        <w:rPr>
          <w:sz w:val="24"/>
        </w:rPr>
        <w:t>Set the proportion landed to the proportion in the EwE model</w:t>
      </w:r>
    </w:p>
    <w:p w14:paraId="4BCF0EB6" w14:textId="77777777" w:rsidR="00E42A34" w:rsidRPr="0054306B" w:rsidRDefault="00E42A34" w:rsidP="0054306B">
      <w:pPr>
        <w:numPr>
          <w:ilvl w:val="2"/>
          <w:numId w:val="72"/>
        </w:numPr>
        <w:jc w:val="left"/>
        <w:rPr>
          <w:sz w:val="24"/>
        </w:rPr>
      </w:pPr>
      <w:r w:rsidRPr="0054306B">
        <w:rPr>
          <w:sz w:val="24"/>
        </w:rPr>
        <w:lastRenderedPageBreak/>
        <w:t>Set the proportion surviving being discarded to the survival proportion sampled for the given model.</w:t>
      </w:r>
    </w:p>
    <w:p w14:paraId="617434F1" w14:textId="77777777" w:rsidR="00E42A34" w:rsidRPr="0054306B" w:rsidRDefault="00E42A34" w:rsidP="00835241">
      <w:pPr>
        <w:pStyle w:val="Table"/>
        <w:ind w:left="709"/>
      </w:pPr>
    </w:p>
    <w:p w14:paraId="421FFB62" w14:textId="77777777" w:rsidR="00E42A34" w:rsidRPr="0054306B" w:rsidRDefault="00E42A34" w:rsidP="00BB2BE2">
      <w:pPr>
        <w:rPr>
          <w:rFonts w:eastAsia="Consolas" w:cs="Calibri"/>
          <w:sz w:val="24"/>
        </w:rPr>
      </w:pPr>
      <w:r w:rsidRPr="0054306B">
        <w:rPr>
          <w:rFonts w:eastAsia="Consolas" w:cs="Calibri"/>
          <w:sz w:val="24"/>
        </w:rPr>
        <w:t>Note that in all these cases the quota is the quota as calculated at the beginning of each year; it is not the remaining quota after catches and therefore does not decrease throughout the year. Consequently the relative effort calculated using this quota is the effort that will, based on the biomass and density dependent catchability at the current time-step, catch a proportion of 1/(number of time steps in a year) of the quota; when a time-step is a month in duration this is a 1/12</w:t>
      </w:r>
      <w:r w:rsidRPr="0054306B">
        <w:rPr>
          <w:rFonts w:eastAsia="Consolas" w:cs="Calibri"/>
          <w:sz w:val="24"/>
          <w:vertAlign w:val="superscript"/>
        </w:rPr>
        <w:t>th</w:t>
      </w:r>
      <w:r w:rsidRPr="0054306B">
        <w:rPr>
          <w:rFonts w:eastAsia="Consolas" w:cs="Calibri"/>
          <w:sz w:val="24"/>
        </w:rPr>
        <w:t xml:space="preserve"> of the quota. With the exception of one circumstance, applying these calculated efforts at each time-step throughout the year will catch the entire quota. The exceptional circumstance is the instance in which the effort is unable to adequately change due to the maximum or minimum change in the effort, and so the fleet either catches too much or too little of the species in question.</w:t>
      </w:r>
    </w:p>
    <w:p w14:paraId="5D714D1D" w14:textId="77777777" w:rsidR="00EE5058" w:rsidRPr="0054306B" w:rsidRDefault="00EE5058" w:rsidP="00BB2BE2">
      <w:pPr>
        <w:pStyle w:val="List"/>
        <w:widowControl w:val="0"/>
        <w:tabs>
          <w:tab w:val="left" w:pos="4395"/>
        </w:tabs>
        <w:spacing w:after="0"/>
        <w:rPr>
          <w:rFonts w:eastAsia="Consolas" w:cs="Calibri"/>
        </w:rPr>
      </w:pPr>
    </w:p>
    <w:p w14:paraId="6CBFFA0C" w14:textId="3CCAE9D5" w:rsidR="00EE5058" w:rsidRPr="0054306B" w:rsidRDefault="000A06B2" w:rsidP="00BB2BE2">
      <w:pPr>
        <w:pStyle w:val="Table"/>
        <w:rPr>
          <w:bCs/>
          <w:i w:val="0"/>
          <w:iCs w:val="0"/>
        </w:rPr>
      </w:pPr>
      <w:r w:rsidRPr="0054306B">
        <w:rPr>
          <w:b/>
          <w:bCs/>
          <w:i w:val="0"/>
          <w:iCs w:val="0"/>
        </w:rPr>
        <w:t>‘</w:t>
      </w:r>
      <w:r w:rsidR="00EE5058" w:rsidRPr="0054306B">
        <w:rPr>
          <w:b/>
          <w:bCs/>
          <w:i w:val="0"/>
          <w:iCs w:val="0"/>
        </w:rPr>
        <w:t>No Fishing</w:t>
      </w:r>
      <w:r w:rsidRPr="0054306B">
        <w:rPr>
          <w:b/>
          <w:bCs/>
          <w:i w:val="0"/>
          <w:iCs w:val="0"/>
        </w:rPr>
        <w:t>’</w:t>
      </w:r>
    </w:p>
    <w:p w14:paraId="76246191" w14:textId="4B9FC7D3" w:rsidR="00EE5058" w:rsidRPr="0054306B" w:rsidRDefault="00EE5058" w:rsidP="00BB2BE2">
      <w:pPr>
        <w:rPr>
          <w:sz w:val="24"/>
        </w:rPr>
      </w:pPr>
      <w:r w:rsidRPr="0054306B">
        <w:rPr>
          <w:sz w:val="24"/>
        </w:rPr>
        <w:t>Setting a fleet to be regulated by this method, sets the fleet to not fish at all throughout the entire projection period. The method for applying this is the simplest of al</w:t>
      </w:r>
      <w:r w:rsidR="00796F46" w:rsidRPr="0054306B">
        <w:rPr>
          <w:sz w:val="24"/>
        </w:rPr>
        <w:t>l the regulation methods; it</w:t>
      </w:r>
      <w:r w:rsidRPr="0054306B">
        <w:rPr>
          <w:sz w:val="24"/>
        </w:rPr>
        <w:t xml:space="preserve"> set</w:t>
      </w:r>
      <w:r w:rsidR="00796F46" w:rsidRPr="0054306B">
        <w:rPr>
          <w:sz w:val="24"/>
        </w:rPr>
        <w:t>s</w:t>
      </w:r>
      <w:r w:rsidRPr="0054306B">
        <w:rPr>
          <w:sz w:val="24"/>
        </w:rPr>
        <w:t xml:space="preserve"> the effort for this</w:t>
      </w:r>
      <w:r w:rsidR="00796F46" w:rsidRPr="0054306B">
        <w:rPr>
          <w:sz w:val="24"/>
        </w:rPr>
        <w:t xml:space="preserve"> fleet for all projection time steps to zero.</w:t>
      </w:r>
    </w:p>
    <w:p w14:paraId="0325CA8A" w14:textId="77777777" w:rsidR="00BA77AB" w:rsidRPr="0054306B" w:rsidRDefault="00BA77AB" w:rsidP="00835241">
      <w:pPr>
        <w:pStyle w:val="Caption"/>
      </w:pPr>
      <w:bookmarkStart w:id="133" w:name="__RefHeading__12759_1419943047"/>
      <w:bookmarkStart w:id="134" w:name="_Toc418613321"/>
      <w:bookmarkStart w:id="135" w:name="_Ref422318713"/>
      <w:bookmarkEnd w:id="133"/>
    </w:p>
    <w:p w14:paraId="00EB7298" w14:textId="77777777" w:rsidR="0076112E" w:rsidRPr="0054306B" w:rsidRDefault="00E42A34" w:rsidP="00835241">
      <w:pPr>
        <w:pStyle w:val="Heading4"/>
        <w:rPr>
          <w:sz w:val="24"/>
          <w:szCs w:val="24"/>
        </w:rPr>
      </w:pPr>
      <w:bookmarkStart w:id="136" w:name="_Toc478053341"/>
      <w:r w:rsidRPr="0054306B">
        <w:rPr>
          <w:sz w:val="24"/>
          <w:szCs w:val="24"/>
        </w:rPr>
        <w:t>Add implementation error</w:t>
      </w:r>
      <w:bookmarkEnd w:id="134"/>
      <w:bookmarkEnd w:id="135"/>
      <w:bookmarkEnd w:id="136"/>
    </w:p>
    <w:p w14:paraId="0A2DCDEC" w14:textId="32B49190" w:rsidR="00975AA2" w:rsidRPr="0054306B" w:rsidRDefault="0076112E" w:rsidP="00835241">
      <w:pPr>
        <w:rPr>
          <w:sz w:val="24"/>
        </w:rPr>
      </w:pPr>
      <w:r w:rsidRPr="0054306B">
        <w:rPr>
          <w:sz w:val="24"/>
        </w:rPr>
        <w:t xml:space="preserve">Typically the historic difference between catch and quota </w:t>
      </w:r>
      <w:r w:rsidR="008A3F23" w:rsidRPr="0054306B">
        <w:rPr>
          <w:sz w:val="24"/>
        </w:rPr>
        <w:t xml:space="preserve">is used </w:t>
      </w:r>
      <w:r w:rsidRPr="0054306B">
        <w:rPr>
          <w:sz w:val="24"/>
        </w:rPr>
        <w:t xml:space="preserve">to set implementation error as a proxy. Since fleet behaviour, the regulation settings, conservation quota’s and limits to changes in effort already represent many of the mechanisms that create implementation error, </w:t>
      </w:r>
      <w:r w:rsidR="008A3F23" w:rsidRPr="0054306B">
        <w:rPr>
          <w:sz w:val="24"/>
        </w:rPr>
        <w:t>this feature except in rare cases</w:t>
      </w:r>
      <w:r w:rsidR="00975AA2" w:rsidRPr="0054306B">
        <w:rPr>
          <w:sz w:val="24"/>
        </w:rPr>
        <w:t xml:space="preserve"> </w:t>
      </w:r>
      <w:r w:rsidR="008A3F23" w:rsidRPr="0054306B">
        <w:rPr>
          <w:sz w:val="24"/>
        </w:rPr>
        <w:t xml:space="preserve">is </w:t>
      </w:r>
      <w:r w:rsidRPr="0054306B">
        <w:rPr>
          <w:sz w:val="24"/>
        </w:rPr>
        <w:t>redundant and therefore</w:t>
      </w:r>
      <w:r w:rsidR="00975AA2" w:rsidRPr="0054306B">
        <w:rPr>
          <w:sz w:val="24"/>
        </w:rPr>
        <w:t xml:space="preserve">, </w:t>
      </w:r>
      <w:r w:rsidRPr="0054306B">
        <w:rPr>
          <w:sz w:val="24"/>
        </w:rPr>
        <w:t xml:space="preserve">we advise </w:t>
      </w:r>
      <w:r w:rsidR="00975AA2" w:rsidRPr="0054306B">
        <w:rPr>
          <w:sz w:val="24"/>
        </w:rPr>
        <w:t>the use of a</w:t>
      </w:r>
      <w:r w:rsidRPr="0054306B">
        <w:rPr>
          <w:sz w:val="24"/>
        </w:rPr>
        <w:t xml:space="preserve"> default</w:t>
      </w:r>
      <w:r w:rsidR="00975AA2" w:rsidRPr="0054306B">
        <w:rPr>
          <w:sz w:val="24"/>
        </w:rPr>
        <w:t xml:space="preserve"> value</w:t>
      </w:r>
      <w:r w:rsidRPr="0054306B">
        <w:rPr>
          <w:sz w:val="24"/>
        </w:rPr>
        <w:t xml:space="preserve"> of zero.</w:t>
      </w:r>
      <w:r w:rsidR="008A3F23" w:rsidRPr="0054306B">
        <w:rPr>
          <w:sz w:val="24"/>
        </w:rPr>
        <w:t xml:space="preserve"> T</w:t>
      </w:r>
      <w:r w:rsidR="00975AA2" w:rsidRPr="0054306B">
        <w:rPr>
          <w:sz w:val="24"/>
        </w:rPr>
        <w:t xml:space="preserve">his mechanism exists because it </w:t>
      </w:r>
      <w:r w:rsidR="008A3F23" w:rsidRPr="0054306B">
        <w:rPr>
          <w:sz w:val="24"/>
        </w:rPr>
        <w:t>came with</w:t>
      </w:r>
      <w:r w:rsidR="00975AA2" w:rsidRPr="0054306B">
        <w:rPr>
          <w:sz w:val="24"/>
        </w:rPr>
        <w:t xml:space="preserve"> </w:t>
      </w:r>
      <w:r w:rsidR="008A3F23" w:rsidRPr="0054306B">
        <w:rPr>
          <w:sz w:val="24"/>
        </w:rPr>
        <w:t xml:space="preserve">legacy code </w:t>
      </w:r>
      <w:r w:rsidR="00975AA2" w:rsidRPr="0054306B">
        <w:rPr>
          <w:sz w:val="24"/>
        </w:rPr>
        <w:t>used to build various other features into the plugin.</w:t>
      </w:r>
    </w:p>
    <w:p w14:paraId="61AE6A8C" w14:textId="77777777" w:rsidR="0076112E" w:rsidRPr="0054306B" w:rsidRDefault="0076112E" w:rsidP="0054306B">
      <w:pPr>
        <w:rPr>
          <w:sz w:val="24"/>
        </w:rPr>
      </w:pPr>
    </w:p>
    <w:p w14:paraId="58DF41B4" w14:textId="25EDBC6C" w:rsidR="00E42A34" w:rsidRPr="0054306B" w:rsidRDefault="00975AA2" w:rsidP="00835241">
      <w:pPr>
        <w:rPr>
          <w:sz w:val="24"/>
        </w:rPr>
      </w:pPr>
      <w:r w:rsidRPr="0054306B">
        <w:rPr>
          <w:sz w:val="24"/>
        </w:rPr>
        <w:t>Implementation error alters the effort applied</w:t>
      </w:r>
      <w:r w:rsidR="00E42A34" w:rsidRPr="0054306B">
        <w:rPr>
          <w:sz w:val="24"/>
        </w:rPr>
        <w:t xml:space="preserve"> </w:t>
      </w:r>
      <w:r w:rsidRPr="0054306B">
        <w:rPr>
          <w:sz w:val="24"/>
        </w:rPr>
        <w:t xml:space="preserve">by sampling it from a </w:t>
      </w:r>
      <w:r w:rsidR="00E42A34" w:rsidRPr="0054306B">
        <w:rPr>
          <w:sz w:val="24"/>
        </w:rPr>
        <w:t xml:space="preserve">log-normal distribution with a mean of the effort calculated thus far and a coefficient of variation as specified by the user. Note that the implementation error is added to the effort after effort limits </w:t>
      </w:r>
      <w:r w:rsidRPr="0054306B">
        <w:rPr>
          <w:sz w:val="24"/>
        </w:rPr>
        <w:t xml:space="preserve">are </w:t>
      </w:r>
      <w:r w:rsidR="00E42A34" w:rsidRPr="0054306B">
        <w:rPr>
          <w:sz w:val="24"/>
        </w:rPr>
        <w:t xml:space="preserve">applied and because of this the effort can be greater than the </w:t>
      </w:r>
      <w:r w:rsidR="005666BD" w:rsidRPr="0054306B">
        <w:rPr>
          <w:sz w:val="24"/>
        </w:rPr>
        <w:t>m</w:t>
      </w:r>
      <w:r w:rsidR="00E42A34" w:rsidRPr="0054306B">
        <w:rPr>
          <w:sz w:val="24"/>
        </w:rPr>
        <w:t>aximum effort limits</w:t>
      </w:r>
      <w:r w:rsidR="005666BD" w:rsidRPr="0054306B">
        <w:rPr>
          <w:sz w:val="24"/>
        </w:rPr>
        <w:t xml:space="preserve"> as well as less than quotas and discarding policy would allow</w:t>
      </w:r>
      <w:r w:rsidR="00E42A34" w:rsidRPr="0054306B">
        <w:rPr>
          <w:sz w:val="24"/>
        </w:rPr>
        <w:t xml:space="preserve">. Also the </w:t>
      </w:r>
      <w:r w:rsidR="00143D85" w:rsidRPr="0054306B">
        <w:rPr>
          <w:sz w:val="24"/>
        </w:rPr>
        <w:t>relative error is sampled once each year and applied to the effort calculated each time step throughout the year.</w:t>
      </w:r>
    </w:p>
    <w:p w14:paraId="07E86B23" w14:textId="77777777" w:rsidR="008C5CD7" w:rsidRPr="0054306B" w:rsidRDefault="008C5CD7" w:rsidP="00835241">
      <w:pPr>
        <w:rPr>
          <w:sz w:val="24"/>
        </w:rPr>
      </w:pPr>
    </w:p>
    <w:p w14:paraId="5D3BC66E" w14:textId="77777777" w:rsidR="00590BD6" w:rsidRPr="0054306B" w:rsidRDefault="00590BD6" w:rsidP="00835241">
      <w:pPr>
        <w:rPr>
          <w:sz w:val="24"/>
        </w:rPr>
      </w:pPr>
    </w:p>
    <w:p w14:paraId="485559F6" w14:textId="477A21B6" w:rsidR="001A247E" w:rsidRPr="0054306B" w:rsidRDefault="001A247E" w:rsidP="00835241">
      <w:pPr>
        <w:pStyle w:val="Heading4"/>
        <w:rPr>
          <w:sz w:val="24"/>
          <w:szCs w:val="24"/>
        </w:rPr>
      </w:pPr>
      <w:bookmarkStart w:id="137" w:name="_Toc478053342"/>
      <w:r w:rsidRPr="0054306B">
        <w:rPr>
          <w:sz w:val="24"/>
          <w:szCs w:val="24"/>
        </w:rPr>
        <w:t>Handling applied forcing F time series’</w:t>
      </w:r>
      <w:bookmarkEnd w:id="137"/>
    </w:p>
    <w:p w14:paraId="67E43153" w14:textId="77777777" w:rsidR="001A247E" w:rsidRPr="0054306B" w:rsidRDefault="001A247E" w:rsidP="00835241">
      <w:pPr>
        <w:rPr>
          <w:sz w:val="24"/>
        </w:rPr>
      </w:pPr>
    </w:p>
    <w:p w14:paraId="5A72913E" w14:textId="08F82165" w:rsidR="002209F6" w:rsidRPr="0054306B" w:rsidRDefault="00595852" w:rsidP="00835241">
      <w:pPr>
        <w:rPr>
          <w:sz w:val="24"/>
        </w:rPr>
      </w:pPr>
      <w:r w:rsidRPr="0054306B">
        <w:rPr>
          <w:sz w:val="24"/>
        </w:rPr>
        <w:t>B</w:t>
      </w:r>
      <w:r w:rsidR="001A247E" w:rsidRPr="0054306B">
        <w:rPr>
          <w:sz w:val="24"/>
        </w:rPr>
        <w:t xml:space="preserve">ecause forcing F time series’ are only applied across the hindcast and abruptly stop at the </w:t>
      </w:r>
      <w:r w:rsidR="001A247E" w:rsidRPr="0054306B">
        <w:rPr>
          <w:sz w:val="24"/>
        </w:rPr>
        <w:lastRenderedPageBreak/>
        <w:t>beginning of the forecast</w:t>
      </w:r>
      <w:r w:rsidRPr="0054306B">
        <w:rPr>
          <w:sz w:val="24"/>
        </w:rPr>
        <w:t xml:space="preserve"> a problem is created</w:t>
      </w:r>
      <w:r w:rsidR="001A247E" w:rsidRPr="0054306B">
        <w:rPr>
          <w:sz w:val="24"/>
        </w:rPr>
        <w:t xml:space="preserve">. </w:t>
      </w:r>
      <w:r w:rsidRPr="0054306B">
        <w:rPr>
          <w:sz w:val="24"/>
        </w:rPr>
        <w:t xml:space="preserve"> The problem is that the forcing F values cannot be created by multiplying the baseline catchabilities by any combination of fleet efforts. The reason for this is that the forcing </w:t>
      </w:r>
      <w:r w:rsidR="009A0D77" w:rsidRPr="0054306B">
        <w:rPr>
          <w:sz w:val="24"/>
        </w:rPr>
        <w:t>F</w:t>
      </w:r>
      <w:r w:rsidRPr="0054306B">
        <w:rPr>
          <w:sz w:val="24"/>
        </w:rPr>
        <w:t xml:space="preserve">s commonly reflect changes in the catchabilities and therefore the baseline </w:t>
      </w:r>
      <w:r w:rsidR="009A0D77" w:rsidRPr="0054306B">
        <w:rPr>
          <w:sz w:val="24"/>
        </w:rPr>
        <w:t>catchabilities</w:t>
      </w:r>
      <w:r w:rsidRPr="0054306B">
        <w:rPr>
          <w:sz w:val="24"/>
        </w:rPr>
        <w:t xml:space="preserve"> </w:t>
      </w:r>
      <w:r w:rsidR="009A0D77" w:rsidRPr="0054306B">
        <w:rPr>
          <w:sz w:val="24"/>
        </w:rPr>
        <w:t>multiplied</w:t>
      </w:r>
      <w:r w:rsidRPr="0054306B">
        <w:rPr>
          <w:sz w:val="24"/>
        </w:rPr>
        <w:t xml:space="preserve"> with the efforts no longer align with them. To solve this problem up-to-date </w:t>
      </w:r>
      <w:r w:rsidR="009A0D77" w:rsidRPr="0054306B">
        <w:rPr>
          <w:sz w:val="24"/>
        </w:rPr>
        <w:t>catchabilities</w:t>
      </w:r>
      <w:r w:rsidRPr="0054306B">
        <w:rPr>
          <w:sz w:val="24"/>
        </w:rPr>
        <w:t xml:space="preserve"> must be estimated, but to do this we must make an assumption about how the forced F is partitioned into fleet </w:t>
      </w:r>
      <w:r w:rsidR="009A0D77" w:rsidRPr="0054306B">
        <w:rPr>
          <w:sz w:val="24"/>
        </w:rPr>
        <w:t>F</w:t>
      </w:r>
      <w:r w:rsidRPr="0054306B">
        <w:rPr>
          <w:sz w:val="24"/>
        </w:rPr>
        <w:t>s. The assumption made is</w:t>
      </w:r>
      <w:r w:rsidR="009A0D77" w:rsidRPr="0054306B">
        <w:rPr>
          <w:sz w:val="24"/>
        </w:rPr>
        <w:t xml:space="preserve"> that</w:t>
      </w:r>
      <w:r w:rsidR="002209F6" w:rsidRPr="0054306B">
        <w:rPr>
          <w:sz w:val="24"/>
        </w:rPr>
        <w:t>:</w:t>
      </w:r>
    </w:p>
    <w:p w14:paraId="1DD242D6" w14:textId="77777777" w:rsidR="008B1D4C" w:rsidRPr="0054306B" w:rsidRDefault="008B1D4C" w:rsidP="00835241">
      <w:pPr>
        <w:rPr>
          <w:sz w:val="24"/>
        </w:rPr>
      </w:pPr>
    </w:p>
    <w:tbl>
      <w:tblPr>
        <w:tblW w:w="0" w:type="auto"/>
        <w:tblLayout w:type="fixed"/>
        <w:tblLook w:val="0000" w:firstRow="0" w:lastRow="0" w:firstColumn="0" w:lastColumn="0" w:noHBand="0" w:noVBand="0"/>
      </w:tblPr>
      <w:tblGrid>
        <w:gridCol w:w="8478"/>
        <w:gridCol w:w="1376"/>
      </w:tblGrid>
      <w:tr w:rsidR="008B1D4C" w:rsidRPr="0054306B" w14:paraId="569B45D1" w14:textId="77777777" w:rsidTr="00F43A0B">
        <w:tc>
          <w:tcPr>
            <w:tcW w:w="8478" w:type="dxa"/>
            <w:shd w:val="clear" w:color="auto" w:fill="auto"/>
            <w:vAlign w:val="center"/>
          </w:tcPr>
          <w:p w14:paraId="2BABFEE9" w14:textId="2F4BA9BF" w:rsidR="008B1D4C" w:rsidRPr="0054306B" w:rsidRDefault="002F719A" w:rsidP="00835241">
            <w:pPr>
              <w:rPr>
                <w:sz w:val="24"/>
              </w:rPr>
            </w:pPr>
            <m:oMathPara>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i,j</m:t>
                    </m:r>
                  </m:sub>
                  <m:sup>
                    <m:r>
                      <w:rPr>
                        <w:rFonts w:ascii="Cambria Math" w:hAnsi="Cambria Math"/>
                        <w:sz w:val="24"/>
                      </w:rPr>
                      <m:t>*</m:t>
                    </m:r>
                  </m:sup>
                </m:sSubSup>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F</m:t>
                        </m:r>
                      </m:e>
                      <m:sub>
                        <m:r>
                          <w:rPr>
                            <w:rFonts w:ascii="Cambria Math" w:hAnsi="Cambria Math"/>
                            <w:sz w:val="24"/>
                          </w:rPr>
                          <m:t>i,j</m:t>
                        </m:r>
                      </m:sub>
                    </m:sSub>
                  </m:num>
                  <m:den>
                    <m:nary>
                      <m:naryPr>
                        <m:chr m:val="∑"/>
                        <m:limLoc m:val="undOvr"/>
                        <m:supHide m:val="1"/>
                        <m:ctrlPr>
                          <w:rPr>
                            <w:rFonts w:ascii="Cambria Math" w:hAnsi="Cambria Math"/>
                            <w:i/>
                            <w:sz w:val="24"/>
                          </w:rPr>
                        </m:ctrlPr>
                      </m:naryPr>
                      <m:sub>
                        <m:r>
                          <w:rPr>
                            <w:rFonts w:ascii="Cambria Math" w:hAnsi="Cambria Math"/>
                            <w:sz w:val="24"/>
                          </w:rPr>
                          <m:t>j</m:t>
                        </m:r>
                      </m:sub>
                      <m:sup/>
                      <m:e>
                        <m:sSub>
                          <m:sSubPr>
                            <m:ctrlPr>
                              <w:rPr>
                                <w:rFonts w:ascii="Cambria Math" w:hAnsi="Cambria Math"/>
                                <w:i/>
                                <w:sz w:val="24"/>
                              </w:rPr>
                            </m:ctrlPr>
                          </m:sSubPr>
                          <m:e>
                            <m:r>
                              <w:rPr>
                                <w:rFonts w:ascii="Cambria Math" w:hAnsi="Cambria Math"/>
                                <w:sz w:val="24"/>
                              </w:rPr>
                              <m:t>F</m:t>
                            </m:r>
                          </m:e>
                          <m:sub>
                            <m:r>
                              <w:rPr>
                                <w:rFonts w:ascii="Cambria Math" w:hAnsi="Cambria Math"/>
                                <w:sz w:val="24"/>
                              </w:rPr>
                              <m:t>i,j</m:t>
                            </m:r>
                          </m:sub>
                        </m:sSub>
                      </m:e>
                    </m:nary>
                  </m:den>
                </m:f>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i</m:t>
                    </m:r>
                  </m:sub>
                  <m:sup>
                    <m:r>
                      <w:rPr>
                        <w:rFonts w:ascii="Cambria Math" w:hAnsi="Cambria Math"/>
                        <w:sz w:val="24"/>
                      </w:rPr>
                      <m:t>T</m:t>
                    </m:r>
                  </m:sup>
                </m:sSubSup>
              </m:oMath>
            </m:oMathPara>
          </w:p>
        </w:tc>
        <w:tc>
          <w:tcPr>
            <w:tcW w:w="1376" w:type="dxa"/>
            <w:shd w:val="clear" w:color="auto" w:fill="auto"/>
            <w:vAlign w:val="center"/>
          </w:tcPr>
          <w:p w14:paraId="005EF9A1" w14:textId="0931BE8C" w:rsidR="008B1D4C" w:rsidRPr="0054306B" w:rsidRDefault="008B1D4C" w:rsidP="00835241">
            <w:pPr>
              <w:pStyle w:val="Equation"/>
            </w:pPr>
            <w:r w:rsidRPr="0054306B">
              <w:t xml:space="preserve">Equation </w:t>
            </w:r>
            <w:fldSimple w:instr=" STYLEREF 1 \s ">
              <w:r w:rsidR="00BE5096">
                <w:rPr>
                  <w:noProof/>
                </w:rPr>
                <w:t>2</w:t>
              </w:r>
            </w:fldSimple>
            <w:r w:rsidR="00A534F3" w:rsidRPr="0054306B">
              <w:noBreakHyphen/>
            </w:r>
            <w:fldSimple w:instr=" SEQ Equation \* ARABIC \s 1 ">
              <w:r w:rsidR="00BE5096">
                <w:rPr>
                  <w:noProof/>
                </w:rPr>
                <w:t>29</w:t>
              </w:r>
            </w:fldSimple>
          </w:p>
        </w:tc>
      </w:tr>
    </w:tbl>
    <w:p w14:paraId="3268CB21" w14:textId="77777777" w:rsidR="008B1D4C" w:rsidRPr="0054306B" w:rsidRDefault="008B1D4C" w:rsidP="00835241">
      <w:pPr>
        <w:rPr>
          <w:sz w:val="24"/>
        </w:rPr>
      </w:pPr>
    </w:p>
    <w:p w14:paraId="3E9B4F06" w14:textId="3E6E5818" w:rsidR="002209F6" w:rsidRPr="0054306B" w:rsidRDefault="002209F6" w:rsidP="00835241">
      <w:pPr>
        <w:rPr>
          <w:sz w:val="24"/>
        </w:rPr>
      </w:pPr>
      <w:r w:rsidRPr="0054306B">
        <w:rPr>
          <w:sz w:val="24"/>
        </w:rPr>
        <w:t>Where</w:t>
      </w:r>
      <w:r w:rsidR="009A0D77" w:rsidRPr="0054306B">
        <w:rPr>
          <w:sz w:val="24"/>
        </w:rPr>
        <w:t xml:space="preserve"> </w:t>
      </w: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i,j</m:t>
            </m:r>
          </m:sub>
          <m:sup>
            <m:r>
              <w:rPr>
                <w:rFonts w:ascii="Cambria Math" w:hAnsi="Cambria Math"/>
                <w:sz w:val="24"/>
              </w:rPr>
              <m:t>*</m:t>
            </m:r>
          </m:sup>
        </m:sSubSup>
      </m:oMath>
      <w:r w:rsidR="009A0D77" w:rsidRPr="0054306B">
        <w:rPr>
          <w:sz w:val="24"/>
        </w:rPr>
        <w:t xml:space="preserve"> is the partial F which is used to determine the up-to-date estimate of catchability,</w:t>
      </w:r>
      <w:r w:rsidRPr="0054306B">
        <w:rPr>
          <w:sz w:val="24"/>
        </w:rPr>
        <w:t xml:space="preserve">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i,j</m:t>
            </m:r>
          </m:sub>
        </m:sSub>
      </m:oMath>
      <w:r w:rsidRPr="0054306B">
        <w:rPr>
          <w:sz w:val="24"/>
        </w:rPr>
        <w:t xml:space="preserve"> is what the F would have been on group </w:t>
      </w:r>
      <w:r w:rsidR="009A6E55" w:rsidRPr="0054306B">
        <w:rPr>
          <w:i/>
          <w:sz w:val="24"/>
        </w:rPr>
        <w:t>i</w:t>
      </w:r>
      <w:r w:rsidRPr="0054306B">
        <w:rPr>
          <w:i/>
          <w:sz w:val="24"/>
        </w:rPr>
        <w:t xml:space="preserve"> </w:t>
      </w:r>
      <w:r w:rsidRPr="0054306B">
        <w:rPr>
          <w:sz w:val="24"/>
        </w:rPr>
        <w:t xml:space="preserve">by fleet </w:t>
      </w:r>
      <w:r w:rsidRPr="0054306B">
        <w:rPr>
          <w:i/>
          <w:sz w:val="24"/>
        </w:rPr>
        <w:t>j</w:t>
      </w:r>
      <w:r w:rsidRPr="0054306B">
        <w:rPr>
          <w:sz w:val="24"/>
        </w:rPr>
        <w:t xml:space="preserve"> if the effort at the last </w:t>
      </w:r>
      <w:r w:rsidR="009A0D77" w:rsidRPr="0054306B">
        <w:rPr>
          <w:sz w:val="24"/>
        </w:rPr>
        <w:t>time step</w:t>
      </w:r>
      <w:r w:rsidRPr="0054306B">
        <w:rPr>
          <w:sz w:val="24"/>
        </w:rPr>
        <w:t xml:space="preserve"> of the hindcast was applied with the baseline </w:t>
      </w:r>
      <w:r w:rsidR="009A0D77" w:rsidRPr="0054306B">
        <w:rPr>
          <w:sz w:val="24"/>
        </w:rPr>
        <w:t xml:space="preserve">catchability and </w:t>
      </w: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i</m:t>
            </m:r>
          </m:sub>
          <m:sup>
            <m:r>
              <w:rPr>
                <w:rFonts w:ascii="Cambria Math" w:hAnsi="Cambria Math"/>
                <w:sz w:val="24"/>
              </w:rPr>
              <m:t>T</m:t>
            </m:r>
          </m:sup>
        </m:sSubSup>
      </m:oMath>
      <w:r w:rsidR="009A0D77" w:rsidRPr="0054306B">
        <w:rPr>
          <w:sz w:val="24"/>
        </w:rPr>
        <w:t xml:space="preserve"> is the F at the forcing F at the last time step of the hindcast.</w:t>
      </w:r>
    </w:p>
    <w:p w14:paraId="0B9AC115" w14:textId="77777777" w:rsidR="008B1D4C" w:rsidRPr="0054306B" w:rsidRDefault="008B1D4C" w:rsidP="00835241">
      <w:pPr>
        <w:rPr>
          <w:sz w:val="24"/>
        </w:rPr>
      </w:pPr>
    </w:p>
    <w:p w14:paraId="250A46DD" w14:textId="6AB033BE" w:rsidR="008B1D4C" w:rsidRPr="0054306B" w:rsidRDefault="008B1D4C" w:rsidP="00835241">
      <w:pPr>
        <w:rPr>
          <w:sz w:val="24"/>
        </w:rPr>
      </w:pPr>
      <w:r w:rsidRPr="0054306B">
        <w:rPr>
          <w:sz w:val="24"/>
        </w:rPr>
        <w:t>Since we can now calculate landings and discards on a per fleet basis, updated catchabilities can now be calculated using:</w:t>
      </w:r>
    </w:p>
    <w:p w14:paraId="3ACC48BF" w14:textId="77777777" w:rsidR="008B1D4C" w:rsidRPr="0054306B" w:rsidRDefault="008B1D4C" w:rsidP="00835241">
      <w:pPr>
        <w:rPr>
          <w:sz w:val="24"/>
        </w:rPr>
      </w:pPr>
    </w:p>
    <w:tbl>
      <w:tblPr>
        <w:tblW w:w="0" w:type="auto"/>
        <w:tblLayout w:type="fixed"/>
        <w:tblLook w:val="0000" w:firstRow="0" w:lastRow="0" w:firstColumn="0" w:lastColumn="0" w:noHBand="0" w:noVBand="0"/>
      </w:tblPr>
      <w:tblGrid>
        <w:gridCol w:w="8478"/>
        <w:gridCol w:w="1376"/>
      </w:tblGrid>
      <w:tr w:rsidR="008B1D4C" w:rsidRPr="0054306B" w14:paraId="1C350F46" w14:textId="77777777" w:rsidTr="00F43A0B">
        <w:tc>
          <w:tcPr>
            <w:tcW w:w="8478" w:type="dxa"/>
            <w:shd w:val="clear" w:color="auto" w:fill="auto"/>
            <w:vAlign w:val="center"/>
          </w:tcPr>
          <w:p w14:paraId="164D50B3" w14:textId="77777777" w:rsidR="008B1D4C" w:rsidRPr="0054306B" w:rsidRDefault="002F719A" w:rsidP="00835241">
            <w:pPr>
              <w:pStyle w:val="Standard"/>
              <w:jc w:val="center"/>
            </w:pPr>
            <m:oMathPara>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E</m:t>
                        </m:r>
                      </m:e>
                      <m:sub>
                        <m:r>
                          <w:rPr>
                            <w:rFonts w:ascii="Cambria Math" w:hAnsi="Cambria Math"/>
                          </w:rPr>
                          <m:t>j</m:t>
                        </m:r>
                      </m:sub>
                    </m:sSub>
                  </m:den>
                </m:f>
              </m:oMath>
            </m:oMathPara>
          </w:p>
        </w:tc>
        <w:tc>
          <w:tcPr>
            <w:tcW w:w="1376" w:type="dxa"/>
            <w:shd w:val="clear" w:color="auto" w:fill="auto"/>
            <w:vAlign w:val="center"/>
          </w:tcPr>
          <w:p w14:paraId="2F1D9049" w14:textId="196121CA" w:rsidR="008B1D4C" w:rsidRPr="0054306B" w:rsidRDefault="008B1D4C" w:rsidP="00835241">
            <w:pPr>
              <w:pStyle w:val="Equation"/>
            </w:pPr>
            <w:r w:rsidRPr="0054306B">
              <w:t xml:space="preserve">Equation </w:t>
            </w:r>
            <w:fldSimple w:instr=" STYLEREF 1 \s ">
              <w:r w:rsidR="00BE5096">
                <w:rPr>
                  <w:noProof/>
                </w:rPr>
                <w:t>2</w:t>
              </w:r>
            </w:fldSimple>
            <w:r w:rsidR="00A534F3" w:rsidRPr="0054306B">
              <w:noBreakHyphen/>
            </w:r>
            <w:fldSimple w:instr=" SEQ Equation \* ARABIC \s 1 ">
              <w:r w:rsidR="00BE5096">
                <w:rPr>
                  <w:noProof/>
                </w:rPr>
                <w:t>30</w:t>
              </w:r>
            </w:fldSimple>
          </w:p>
        </w:tc>
      </w:tr>
    </w:tbl>
    <w:p w14:paraId="3A97A03C" w14:textId="77777777" w:rsidR="008B1D4C" w:rsidRPr="0054306B" w:rsidRDefault="008B1D4C" w:rsidP="00835241">
      <w:pPr>
        <w:rPr>
          <w:sz w:val="24"/>
        </w:rPr>
      </w:pPr>
    </w:p>
    <w:p w14:paraId="1A3EF03C" w14:textId="15187BD7" w:rsidR="008B1D4C" w:rsidRPr="0054306B" w:rsidRDefault="008B1D4C" w:rsidP="00835241">
      <w:pPr>
        <w:rPr>
          <w:sz w:val="24"/>
        </w:rPr>
      </w:pPr>
      <w:r w:rsidRPr="0054306B">
        <w:rPr>
          <w:sz w:val="24"/>
        </w:rPr>
        <w:t xml:space="preserve">Where q is the catchability, L and D are the landings and discards respectively of the last time step of the hindcast, B is the biomass at the last time step of the hindcast and E is the effort at the last </w:t>
      </w:r>
      <w:r w:rsidR="008A3F23" w:rsidRPr="0054306B">
        <w:rPr>
          <w:sz w:val="24"/>
        </w:rPr>
        <w:t>time step</w:t>
      </w:r>
      <w:r w:rsidRPr="0054306B">
        <w:rPr>
          <w:sz w:val="24"/>
        </w:rPr>
        <w:t xml:space="preserve"> of the hindcast.</w:t>
      </w:r>
    </w:p>
    <w:p w14:paraId="4FCFE9F5" w14:textId="77777777" w:rsidR="008B1D4C" w:rsidRPr="0054306B" w:rsidRDefault="008B1D4C" w:rsidP="00835241">
      <w:pPr>
        <w:rPr>
          <w:sz w:val="24"/>
        </w:rPr>
      </w:pPr>
    </w:p>
    <w:p w14:paraId="65EAF34A" w14:textId="7B92F50D" w:rsidR="008B1D4C" w:rsidRPr="0054306B" w:rsidRDefault="008B1D4C" w:rsidP="00835241">
      <w:pPr>
        <w:rPr>
          <w:sz w:val="24"/>
        </w:rPr>
      </w:pPr>
      <w:r w:rsidRPr="0054306B">
        <w:rPr>
          <w:sz w:val="24"/>
        </w:rPr>
        <w:t>Note that the effort time series output as results are not calculated and changed when a forcing F time series is applied. Consequently, it will appear as if the cause for any variations in F throughout the forced F time series will be due only to variations in q. In most cases this will not be desirable and therefore the onus is on the user to specify a meaningful effort time series, or otherwise to at least take note that the effort time series in this case will be meaningless.</w:t>
      </w:r>
    </w:p>
    <w:p w14:paraId="470F728C" w14:textId="77777777" w:rsidR="002209F6" w:rsidRPr="0054306B" w:rsidRDefault="002209F6" w:rsidP="00835241">
      <w:pPr>
        <w:rPr>
          <w:sz w:val="24"/>
        </w:rPr>
      </w:pPr>
    </w:p>
    <w:p w14:paraId="74951713" w14:textId="69BF6B5D" w:rsidR="00B42282" w:rsidRPr="0054306B" w:rsidRDefault="00B42282" w:rsidP="00835241">
      <w:pPr>
        <w:pStyle w:val="Heading4"/>
        <w:rPr>
          <w:sz w:val="24"/>
          <w:szCs w:val="24"/>
        </w:rPr>
      </w:pPr>
      <w:bookmarkStart w:id="138" w:name="_Toc478053343"/>
      <w:r w:rsidRPr="0054306B">
        <w:rPr>
          <w:sz w:val="24"/>
          <w:szCs w:val="24"/>
        </w:rPr>
        <w:t>Issue using discard time series</w:t>
      </w:r>
      <w:bookmarkEnd w:id="138"/>
    </w:p>
    <w:p w14:paraId="45429E6F" w14:textId="6177BA53" w:rsidR="00B42282" w:rsidRPr="0054306B" w:rsidRDefault="00B42282" w:rsidP="00835241">
      <w:pPr>
        <w:rPr>
          <w:sz w:val="24"/>
        </w:rPr>
      </w:pPr>
      <w:r w:rsidRPr="0054306B">
        <w:rPr>
          <w:sz w:val="24"/>
        </w:rPr>
        <w:t xml:space="preserve">Generally it is not advisable to use a discard mortality or discard proportion time series when using the MSE Plugin. This is particularly the case when the time series is for a group for which you have specified a HCR. This is because the MSE Plugin calculates the discards proportions dynamically according to the catch and the quota for a year, and this is liable to conflict with the discard time series. If you do attempt to run the plugin while applying a discard time series </w:t>
      </w:r>
      <w:r w:rsidRPr="0054306B">
        <w:rPr>
          <w:sz w:val="24"/>
        </w:rPr>
        <w:lastRenderedPageBreak/>
        <w:t>you will be asked whether you are sure you want to continue running the plugin. If you are sure that there will be no conflict at this point you can choose to do so.</w:t>
      </w:r>
    </w:p>
    <w:p w14:paraId="5938594E" w14:textId="77777777" w:rsidR="00E42A34" w:rsidRDefault="00391207" w:rsidP="00835241">
      <w:pPr>
        <w:pStyle w:val="Heading3"/>
      </w:pPr>
      <w:bookmarkStart w:id="139" w:name="__RefHeading__12761_1419943047"/>
      <w:bookmarkStart w:id="140" w:name="_Toc418613322"/>
      <w:bookmarkStart w:id="141" w:name="_Ref422318804"/>
      <w:bookmarkStart w:id="142" w:name="_Ref422318808"/>
      <w:bookmarkStart w:id="143" w:name="_Toc478053344"/>
      <w:bookmarkStart w:id="144" w:name="_Toc482023676"/>
      <w:bookmarkEnd w:id="139"/>
      <w:r>
        <w:t xml:space="preserve">Screening </w:t>
      </w:r>
      <w:r w:rsidR="00E42A34">
        <w:t>the Results</w:t>
      </w:r>
      <w:bookmarkEnd w:id="140"/>
      <w:bookmarkEnd w:id="141"/>
      <w:bookmarkEnd w:id="142"/>
      <w:bookmarkEnd w:id="143"/>
      <w:bookmarkEnd w:id="144"/>
    </w:p>
    <w:p w14:paraId="61C6DC07" w14:textId="77777777" w:rsidR="00E42A34" w:rsidRDefault="00E42A34" w:rsidP="00835241"/>
    <w:p w14:paraId="24F3D874" w14:textId="1BE5FBB8" w:rsidR="00E42A34" w:rsidRPr="00726E55" w:rsidRDefault="00E42A34" w:rsidP="00835241">
      <w:pPr>
        <w:rPr>
          <w:sz w:val="24"/>
        </w:rPr>
      </w:pPr>
      <w:r w:rsidRPr="00726E55">
        <w:rPr>
          <w:sz w:val="24"/>
        </w:rPr>
        <w:t xml:space="preserve">For a description of the results </w:t>
      </w:r>
      <w:r w:rsidR="00360756" w:rsidRPr="00726E55">
        <w:rPr>
          <w:sz w:val="24"/>
        </w:rPr>
        <w:t xml:space="preserve">see User Guide </w:t>
      </w:r>
      <w:r w:rsidR="00440057" w:rsidRPr="00726E55">
        <w:rPr>
          <w:sz w:val="24"/>
        </w:rPr>
        <w:fldChar w:fldCharType="begin"/>
      </w:r>
      <w:r w:rsidR="00440057" w:rsidRPr="00726E55">
        <w:rPr>
          <w:sz w:val="24"/>
        </w:rPr>
        <w:instrText xml:space="preserve"> REF _Ref479134950 \w \h </w:instrText>
      </w:r>
      <w:r w:rsidR="00726E55">
        <w:rPr>
          <w:sz w:val="24"/>
        </w:rPr>
        <w:instrText xml:space="preserve"> \* MERGEFORMAT </w:instrText>
      </w:r>
      <w:r w:rsidR="00440057" w:rsidRPr="00726E55">
        <w:rPr>
          <w:sz w:val="24"/>
        </w:rPr>
      </w:r>
      <w:r w:rsidR="00440057" w:rsidRPr="00726E55">
        <w:rPr>
          <w:sz w:val="24"/>
        </w:rPr>
        <w:fldChar w:fldCharType="separate"/>
      </w:r>
      <w:r w:rsidR="00BE5096">
        <w:rPr>
          <w:sz w:val="24"/>
        </w:rPr>
        <w:t xml:space="preserve">3.2.11 </w:t>
      </w:r>
      <w:r w:rsidR="00440057" w:rsidRPr="00726E55">
        <w:rPr>
          <w:sz w:val="24"/>
        </w:rPr>
        <w:fldChar w:fldCharType="end"/>
      </w:r>
      <w:r w:rsidR="00440057" w:rsidRPr="00726E55">
        <w:rPr>
          <w:sz w:val="24"/>
        </w:rPr>
        <w:fldChar w:fldCharType="begin"/>
      </w:r>
      <w:r w:rsidR="00440057" w:rsidRPr="00726E55">
        <w:rPr>
          <w:sz w:val="24"/>
        </w:rPr>
        <w:instrText xml:space="preserve"> REF _Ref479134961 \h </w:instrText>
      </w:r>
      <w:r w:rsidR="00726E55">
        <w:rPr>
          <w:sz w:val="24"/>
        </w:rPr>
        <w:instrText xml:space="preserve"> \* MERGEFORMAT </w:instrText>
      </w:r>
      <w:r w:rsidR="00440057" w:rsidRPr="00726E55">
        <w:rPr>
          <w:sz w:val="24"/>
        </w:rPr>
      </w:r>
      <w:r w:rsidR="00440057" w:rsidRPr="00726E55">
        <w:rPr>
          <w:sz w:val="24"/>
        </w:rPr>
        <w:fldChar w:fldCharType="separate"/>
      </w:r>
      <w:r w:rsidR="00BE5096" w:rsidRPr="00BE5096">
        <w:rPr>
          <w:sz w:val="24"/>
        </w:rPr>
        <w:t>Step 18: Viewing the results</w:t>
      </w:r>
      <w:r w:rsidR="00440057" w:rsidRPr="00726E55">
        <w:rPr>
          <w:sz w:val="24"/>
        </w:rPr>
        <w:fldChar w:fldCharType="end"/>
      </w:r>
    </w:p>
    <w:p w14:paraId="39C3A0CC" w14:textId="77777777" w:rsidR="00E42A34" w:rsidRPr="00726E55" w:rsidRDefault="00E42A34" w:rsidP="00835241">
      <w:pPr>
        <w:rPr>
          <w:sz w:val="24"/>
        </w:rPr>
      </w:pPr>
      <w:bookmarkStart w:id="145" w:name="__RefHeading__12763_1419943047"/>
      <w:bookmarkEnd w:id="145"/>
    </w:p>
    <w:p w14:paraId="20FC96F7" w14:textId="77777777" w:rsidR="00E42A34" w:rsidRPr="00726E55" w:rsidRDefault="00E42A34" w:rsidP="00835241">
      <w:pPr>
        <w:pStyle w:val="Standard"/>
      </w:pPr>
      <w:r w:rsidRPr="00726E55">
        <w:t>Before the results of a model are saved to file, a test is performed to check whether the results are plausible. For this the biomass trajectories are checked to be within some user-specified upper and lower bounds. Any model that contains any functional group with a biomass at any time step outside these bounds has its results discarded (unless the user has specified to have all results output for diagnostics purposes).</w:t>
      </w:r>
    </w:p>
    <w:p w14:paraId="153847F1" w14:textId="77777777" w:rsidR="00E42A34" w:rsidRPr="00726E55" w:rsidRDefault="00E42A34" w:rsidP="00835241">
      <w:pPr>
        <w:pStyle w:val="Standard"/>
      </w:pPr>
    </w:p>
    <w:p w14:paraId="265491B1" w14:textId="77777777" w:rsidR="005D7EFE" w:rsidRDefault="005D7EFE">
      <w:pPr>
        <w:widowControl/>
        <w:suppressAutoHyphens w:val="0"/>
        <w:spacing w:line="240" w:lineRule="auto"/>
        <w:jc w:val="left"/>
        <w:textAlignment w:val="auto"/>
        <w:rPr>
          <w:rFonts w:ascii="Symbol" w:eastAsia="Times New Roman" w:hAnsi="Symbol" w:cs="Symbol"/>
          <w:b/>
          <w:bCs/>
          <w:color w:val="004C6F"/>
          <w:sz w:val="32"/>
          <w:szCs w:val="29"/>
          <w:highlight w:val="lightGray"/>
        </w:rPr>
      </w:pPr>
      <w:bookmarkStart w:id="146" w:name="_Toc478053345"/>
      <w:r>
        <w:rPr>
          <w:rFonts w:ascii="Symbol" w:hAnsi="Symbol" w:cs="Symbol"/>
          <w:color w:val="004C6F"/>
          <w:highlight w:val="lightGray"/>
        </w:rPr>
        <w:br w:type="page"/>
      </w:r>
    </w:p>
    <w:p w14:paraId="7CF06BC8" w14:textId="05298EB6" w:rsidR="00FB7326" w:rsidRPr="00FB7326" w:rsidRDefault="00FB7326" w:rsidP="005D7EFE">
      <w:pPr>
        <w:pStyle w:val="Heading1"/>
        <w:numPr>
          <w:ilvl w:val="0"/>
          <w:numId w:val="0"/>
        </w:numPr>
        <w:rPr>
          <w:color w:val="004C6F"/>
        </w:rPr>
      </w:pPr>
      <w:bookmarkStart w:id="147" w:name="_Toc482023677"/>
      <w:r w:rsidRPr="00FB7326">
        <w:rPr>
          <w:color w:val="004C6F"/>
        </w:rPr>
        <w:lastRenderedPageBreak/>
        <w:t>Ideas for future developments for the plug-in are (in order of priority):</w:t>
      </w:r>
      <w:bookmarkEnd w:id="146"/>
      <w:bookmarkEnd w:id="147"/>
    </w:p>
    <w:p w14:paraId="10CE674B" w14:textId="77777777" w:rsidR="00FB7326" w:rsidRDefault="00FB7326" w:rsidP="00835241">
      <w:pPr>
        <w:pStyle w:val="Standard"/>
      </w:pPr>
    </w:p>
    <w:p w14:paraId="595D5833" w14:textId="77777777" w:rsidR="00FB7326" w:rsidRPr="00897A09" w:rsidRDefault="00FB7326" w:rsidP="00835241">
      <w:pPr>
        <w:pStyle w:val="Standard"/>
        <w:rPr>
          <w:i/>
          <w:color w:val="1F4E79" w:themeColor="accent1" w:themeShade="80"/>
        </w:rPr>
      </w:pPr>
      <w:r w:rsidRPr="00897A09">
        <w:rPr>
          <w:i/>
          <w:color w:val="1F4E79" w:themeColor="accent1" w:themeShade="80"/>
        </w:rPr>
        <w:t>Functionality</w:t>
      </w:r>
    </w:p>
    <w:p w14:paraId="4934E116" w14:textId="77777777" w:rsidR="00FB7326" w:rsidRDefault="00FB7326" w:rsidP="00835241">
      <w:pPr>
        <w:pStyle w:val="Standard"/>
        <w:numPr>
          <w:ilvl w:val="0"/>
          <w:numId w:val="28"/>
        </w:numPr>
      </w:pPr>
      <w:r>
        <w:t xml:space="preserve">Using a bolt-on approach develop alternative regulatory strategy components to reflect possible responses to banning discarding. </w:t>
      </w:r>
    </w:p>
    <w:p w14:paraId="0CABEBFA" w14:textId="77777777" w:rsidR="00FB7326" w:rsidRDefault="00FB7326" w:rsidP="00835241">
      <w:pPr>
        <w:pStyle w:val="Standard"/>
        <w:numPr>
          <w:ilvl w:val="1"/>
          <w:numId w:val="28"/>
        </w:numPr>
      </w:pPr>
      <w:r>
        <w:t>Develop a mechanism that will enable investigation of the impacts of uplift (extra quota given to prevent discards).</w:t>
      </w:r>
    </w:p>
    <w:p w14:paraId="3A888746" w14:textId="77777777" w:rsidR="00FB7326" w:rsidRDefault="00FB7326" w:rsidP="00835241">
      <w:pPr>
        <w:pStyle w:val="Standard"/>
        <w:numPr>
          <w:ilvl w:val="1"/>
          <w:numId w:val="28"/>
        </w:numPr>
      </w:pPr>
      <w:r>
        <w:t>Enable quotas to be of combined species</w:t>
      </w:r>
      <w:r w:rsidRPr="00EC521F">
        <w:t xml:space="preserve"> </w:t>
      </w:r>
    </w:p>
    <w:p w14:paraId="22BA5DC6" w14:textId="77777777" w:rsidR="00FB7326" w:rsidRDefault="00FB7326" w:rsidP="00835241">
      <w:pPr>
        <w:pStyle w:val="Standard"/>
        <w:ind w:left="1440"/>
      </w:pPr>
    </w:p>
    <w:p w14:paraId="62AC4A7F" w14:textId="6E6F0960" w:rsidR="00FB7326" w:rsidRDefault="00FB7326" w:rsidP="00835241">
      <w:pPr>
        <w:pStyle w:val="Standard"/>
        <w:numPr>
          <w:ilvl w:val="0"/>
          <w:numId w:val="28"/>
        </w:numPr>
      </w:pPr>
      <w:r>
        <w:t xml:space="preserve">Make more sophisticated and flexible the behavioural response of fleets (Appendix </w:t>
      </w:r>
      <w:r>
        <w:fldChar w:fldCharType="begin"/>
      </w:r>
      <w:r>
        <w:instrText xml:space="preserve"> REF _Ref422152420 \r \h </w:instrText>
      </w:r>
      <w:r>
        <w:fldChar w:fldCharType="separate"/>
      </w:r>
      <w:r w:rsidR="00BE5096">
        <w:t xml:space="preserve">6.4. </w:t>
      </w:r>
      <w:r>
        <w:fldChar w:fldCharType="end"/>
      </w:r>
      <w:r w:rsidR="00BB2BE2">
        <w:t>)</w:t>
      </w:r>
    </w:p>
    <w:p w14:paraId="06B2D49D" w14:textId="4BE9CA74" w:rsidR="00FB7326" w:rsidRDefault="00FB7326" w:rsidP="00835241">
      <w:pPr>
        <w:pStyle w:val="Standard"/>
        <w:numPr>
          <w:ilvl w:val="0"/>
          <w:numId w:val="28"/>
        </w:numPr>
      </w:pPr>
      <w:r w:rsidRPr="00726E55">
        <w:t>Allow the discard rates to be specified separately from what they are within EwE and make it explicit that the rate is not for catch beyond quota, this is calculated dynamically within the plugin.</w:t>
      </w:r>
      <w:r w:rsidRPr="000123B2">
        <w:t xml:space="preserve"> </w:t>
      </w:r>
      <w:r w:rsidR="000E7D47">
        <w:t xml:space="preserve">See </w:t>
      </w:r>
      <w:r w:rsidR="000E7D47">
        <w:fldChar w:fldCharType="begin"/>
      </w:r>
      <w:r w:rsidR="000E7D47">
        <w:instrText xml:space="preserve"> REF _Ref422318319 \w \h </w:instrText>
      </w:r>
      <w:r w:rsidR="000E7D47">
        <w:fldChar w:fldCharType="separate"/>
      </w:r>
      <w:r w:rsidR="00BE5096">
        <w:t xml:space="preserve">2.3.1 </w:t>
      </w:r>
      <w:r w:rsidR="000E7D47">
        <w:fldChar w:fldCharType="end"/>
      </w:r>
      <w:r w:rsidR="000E7D47">
        <w:fldChar w:fldCharType="begin"/>
      </w:r>
      <w:r w:rsidR="000E7D47">
        <w:instrText xml:space="preserve"> REF _Ref422318319 \h </w:instrText>
      </w:r>
      <w:r w:rsidR="000E7D47">
        <w:fldChar w:fldCharType="separate"/>
      </w:r>
      <w:r w:rsidR="00BE5096">
        <w:rPr>
          <w:rStyle w:val="CommentReference"/>
          <w:sz w:val="24"/>
          <w:szCs w:val="24"/>
        </w:rPr>
        <w:t>The Management Loop</w:t>
      </w:r>
      <w:r w:rsidR="000E7D47">
        <w:fldChar w:fldCharType="end"/>
      </w:r>
      <w:r w:rsidR="000E7D47">
        <w:t xml:space="preserve">: </w:t>
      </w:r>
      <w:r w:rsidR="000E7D47">
        <w:fldChar w:fldCharType="begin"/>
      </w:r>
      <w:r w:rsidR="000E7D47">
        <w:instrText xml:space="preserve"> REF _Ref479138144 \h </w:instrText>
      </w:r>
      <w:r w:rsidR="000E7D47">
        <w:fldChar w:fldCharType="separate"/>
      </w:r>
      <w:r w:rsidR="00BE5096" w:rsidRPr="002B5A5C">
        <w:rPr>
          <w:rStyle w:val="CommentReference"/>
          <w:sz w:val="24"/>
          <w:szCs w:val="24"/>
        </w:rPr>
        <w:t>Determine relative effort and discard rates according to regulations</w:t>
      </w:r>
      <w:r w:rsidR="000E7D47">
        <w:fldChar w:fldCharType="end"/>
      </w:r>
      <w:r w:rsidR="000E7D47">
        <w:t>.</w:t>
      </w:r>
    </w:p>
    <w:p w14:paraId="6DF9BFE1" w14:textId="0B2D2752" w:rsidR="008A3F23" w:rsidRDefault="008A3F23" w:rsidP="00835241">
      <w:pPr>
        <w:pStyle w:val="Standard"/>
        <w:numPr>
          <w:ilvl w:val="0"/>
          <w:numId w:val="28"/>
        </w:numPr>
      </w:pPr>
      <w:r>
        <w:t>Allow the parameter distributions to be conditioned on data using a Bayesian approach.</w:t>
      </w:r>
    </w:p>
    <w:p w14:paraId="30DAA7B8" w14:textId="77777777" w:rsidR="00FB7326" w:rsidRDefault="00FB7326" w:rsidP="00835241">
      <w:pPr>
        <w:pStyle w:val="Standard"/>
        <w:rPr>
          <w:i/>
        </w:rPr>
      </w:pPr>
    </w:p>
    <w:p w14:paraId="0BEC6F10" w14:textId="77777777" w:rsidR="005D7EFE" w:rsidRDefault="005D7EFE" w:rsidP="00835241">
      <w:pPr>
        <w:pStyle w:val="Standard"/>
        <w:rPr>
          <w:i/>
          <w:color w:val="1F4E79" w:themeColor="accent1" w:themeShade="80"/>
        </w:rPr>
      </w:pPr>
    </w:p>
    <w:p w14:paraId="419DC74A" w14:textId="3D589F84" w:rsidR="00FB7326" w:rsidRPr="00897A09" w:rsidRDefault="00FB7326" w:rsidP="00835241">
      <w:pPr>
        <w:pStyle w:val="Standard"/>
        <w:rPr>
          <w:i/>
          <w:color w:val="1F4E79" w:themeColor="accent1" w:themeShade="80"/>
        </w:rPr>
      </w:pPr>
      <w:r w:rsidRPr="00897A09">
        <w:rPr>
          <w:i/>
          <w:color w:val="1F4E79" w:themeColor="accent1" w:themeShade="80"/>
        </w:rPr>
        <w:t>Interface</w:t>
      </w:r>
    </w:p>
    <w:p w14:paraId="77952FEB" w14:textId="1B7C688C" w:rsidR="00FB7326" w:rsidRDefault="00FB7326" w:rsidP="00835241">
      <w:pPr>
        <w:pStyle w:val="Standard"/>
        <w:numPr>
          <w:ilvl w:val="0"/>
          <w:numId w:val="31"/>
        </w:numPr>
        <w:ind w:left="709" w:hanging="401"/>
      </w:pPr>
      <w:r>
        <w:t>I</w:t>
      </w:r>
      <w:r w:rsidRPr="00F115E7">
        <w:t>nterface to view the results from within Plug-in (At present R-script is used to handle the results)</w:t>
      </w:r>
    </w:p>
    <w:p w14:paraId="51A1A282" w14:textId="77777777" w:rsidR="002B37E1" w:rsidRPr="00F115E7" w:rsidRDefault="002B37E1" w:rsidP="00726E55">
      <w:pPr>
        <w:pStyle w:val="Standard"/>
        <w:numPr>
          <w:ilvl w:val="0"/>
          <w:numId w:val="31"/>
        </w:numPr>
        <w:ind w:left="709"/>
      </w:pPr>
      <w:r w:rsidRPr="00F115E7">
        <w:t>Improve the interface layout</w:t>
      </w:r>
    </w:p>
    <w:p w14:paraId="40E43C54" w14:textId="77777777" w:rsidR="002B37E1" w:rsidRPr="00F115E7" w:rsidRDefault="002B37E1" w:rsidP="002B37E1">
      <w:pPr>
        <w:pStyle w:val="Standard"/>
        <w:numPr>
          <w:ilvl w:val="1"/>
          <w:numId w:val="31"/>
        </w:numPr>
        <w:ind w:left="1276" w:hanging="283"/>
      </w:pPr>
      <w:r>
        <w:t>Use</w:t>
      </w:r>
      <w:r w:rsidRPr="00F115E7">
        <w:t xml:space="preserve"> a three-tabbed form for stock assessment, observation and implementation error.</w:t>
      </w:r>
    </w:p>
    <w:p w14:paraId="0EEB39F6" w14:textId="77777777" w:rsidR="002B37E1" w:rsidRPr="00F115E7" w:rsidRDefault="002B37E1" w:rsidP="002B37E1">
      <w:pPr>
        <w:pStyle w:val="Standard"/>
        <w:numPr>
          <w:ilvl w:val="1"/>
          <w:numId w:val="31"/>
        </w:numPr>
        <w:ind w:left="1276" w:hanging="283"/>
      </w:pPr>
      <w:r>
        <w:t>Use</w:t>
      </w:r>
      <w:r w:rsidRPr="00F115E7">
        <w:t xml:space="preserve"> a three-tabbed form for Basic inputs, survivability’s, diets</w:t>
      </w:r>
    </w:p>
    <w:p w14:paraId="235BAF38" w14:textId="5872D2F4" w:rsidR="002B37E1" w:rsidRPr="00F115E7" w:rsidRDefault="002B37E1" w:rsidP="00726E55">
      <w:pPr>
        <w:pStyle w:val="Standard"/>
        <w:numPr>
          <w:ilvl w:val="1"/>
          <w:numId w:val="31"/>
        </w:numPr>
        <w:ind w:left="1276" w:hanging="283"/>
      </w:pPr>
      <w:r w:rsidRPr="00F115E7">
        <w:t xml:space="preserve">Hide </w:t>
      </w:r>
      <w:r>
        <w:t>the data-path with a +/- button</w:t>
      </w:r>
    </w:p>
    <w:p w14:paraId="315C38AB" w14:textId="77777777" w:rsidR="00FB7326" w:rsidRDefault="00FB7326" w:rsidP="00835241">
      <w:pPr>
        <w:pStyle w:val="Standard"/>
        <w:rPr>
          <w:b/>
        </w:rPr>
      </w:pPr>
    </w:p>
    <w:p w14:paraId="39F6B9FC" w14:textId="77777777" w:rsidR="00FB7326" w:rsidRPr="00897A09" w:rsidRDefault="00FB7326" w:rsidP="00835241">
      <w:pPr>
        <w:pStyle w:val="Standard"/>
        <w:rPr>
          <w:i/>
          <w:color w:val="1F4E79" w:themeColor="accent1" w:themeShade="80"/>
        </w:rPr>
      </w:pPr>
      <w:r w:rsidRPr="00897A09">
        <w:rPr>
          <w:i/>
          <w:color w:val="1F4E79" w:themeColor="accent1" w:themeShade="80"/>
        </w:rPr>
        <w:t>Documentation</w:t>
      </w:r>
    </w:p>
    <w:p w14:paraId="4949C56C" w14:textId="0EC3840D" w:rsidR="00FB7326" w:rsidRPr="00F115E7" w:rsidRDefault="00FB7326" w:rsidP="00835241">
      <w:pPr>
        <w:pStyle w:val="Standard"/>
        <w:numPr>
          <w:ilvl w:val="0"/>
          <w:numId w:val="32"/>
        </w:numPr>
        <w:ind w:left="709" w:hanging="425"/>
      </w:pPr>
      <w:r w:rsidRPr="00F115E7">
        <w:t>Thoroughly comment the code</w:t>
      </w:r>
    </w:p>
    <w:p w14:paraId="62FD8139" w14:textId="77777777" w:rsidR="002B37E1" w:rsidRDefault="002B37E1" w:rsidP="00835241">
      <w:pPr>
        <w:pStyle w:val="Standard"/>
      </w:pPr>
    </w:p>
    <w:p w14:paraId="32535E3F" w14:textId="77777777" w:rsidR="002B37E1" w:rsidRPr="00726E55" w:rsidRDefault="002B37E1" w:rsidP="00835241">
      <w:pPr>
        <w:pStyle w:val="Standard"/>
        <w:rPr>
          <w:i/>
          <w:color w:val="1F4E79" w:themeColor="accent1" w:themeShade="80"/>
        </w:rPr>
      </w:pPr>
      <w:r w:rsidRPr="00726E55">
        <w:rPr>
          <w:i/>
          <w:color w:val="1F4E79" w:themeColor="accent1" w:themeShade="80"/>
        </w:rPr>
        <w:t>R code</w:t>
      </w:r>
    </w:p>
    <w:p w14:paraId="2B2CA399" w14:textId="184A9F8F" w:rsidR="00E42A34" w:rsidRDefault="002B37E1" w:rsidP="00726E55">
      <w:pPr>
        <w:pStyle w:val="Standard"/>
        <w:numPr>
          <w:ilvl w:val="0"/>
          <w:numId w:val="75"/>
        </w:numPr>
      </w:pPr>
      <w:r>
        <w:t>Restructure code as an R package</w:t>
      </w:r>
    </w:p>
    <w:p w14:paraId="01D7FEE1" w14:textId="17C6CCD2" w:rsidR="000525E9" w:rsidRDefault="000525E9" w:rsidP="000525E9">
      <w:pPr>
        <w:pStyle w:val="Standard"/>
        <w:ind w:left="720"/>
      </w:pPr>
    </w:p>
    <w:p w14:paraId="40AC42AC" w14:textId="77777777" w:rsidR="005D7EFE" w:rsidRDefault="005D7EFE" w:rsidP="000525E9">
      <w:pPr>
        <w:pStyle w:val="Standard"/>
        <w:ind w:left="720"/>
      </w:pPr>
    </w:p>
    <w:p w14:paraId="58DA17A2" w14:textId="77777777" w:rsidR="005D7EFE" w:rsidRDefault="005D7EFE">
      <w:pPr>
        <w:widowControl/>
        <w:suppressAutoHyphens w:val="0"/>
        <w:spacing w:line="240" w:lineRule="auto"/>
        <w:jc w:val="left"/>
        <w:textAlignment w:val="auto"/>
        <w:rPr>
          <w:rFonts w:ascii="Cambria" w:eastAsia="Times New Roman" w:hAnsi="Cambria" w:cs="Cambria"/>
          <w:b/>
          <w:bCs/>
          <w:color w:val="004C6F"/>
          <w:sz w:val="32"/>
          <w:szCs w:val="29"/>
        </w:rPr>
      </w:pPr>
      <w:bookmarkStart w:id="148" w:name="_Toc418613324"/>
      <w:bookmarkStart w:id="149" w:name="_Toc478053346"/>
      <w:r>
        <w:rPr>
          <w:color w:val="004C6F"/>
        </w:rPr>
        <w:br w:type="page"/>
      </w:r>
    </w:p>
    <w:p w14:paraId="6A8CDD27" w14:textId="038D253C" w:rsidR="00E42A34" w:rsidRPr="00897A09" w:rsidRDefault="00E42A34" w:rsidP="00835241">
      <w:pPr>
        <w:pStyle w:val="Heading1"/>
        <w:rPr>
          <w:color w:val="004C6F"/>
        </w:rPr>
      </w:pPr>
      <w:bookmarkStart w:id="150" w:name="_Toc482023678"/>
      <w:r>
        <w:rPr>
          <w:color w:val="004C6F"/>
        </w:rPr>
        <w:lastRenderedPageBreak/>
        <w:t>User Guide – Instructions</w:t>
      </w:r>
      <w:bookmarkEnd w:id="148"/>
      <w:bookmarkEnd w:id="149"/>
      <w:bookmarkEnd w:id="150"/>
    </w:p>
    <w:p w14:paraId="390D0054" w14:textId="77777777" w:rsidR="00E42A34" w:rsidRDefault="00E42A34" w:rsidP="00835241"/>
    <w:p w14:paraId="42D26437" w14:textId="1104884D" w:rsidR="00E42A34" w:rsidRPr="00795B7B" w:rsidRDefault="00E42A34" w:rsidP="00835241">
      <w:pPr>
        <w:rPr>
          <w:sz w:val="24"/>
        </w:rPr>
      </w:pPr>
      <w:r w:rsidRPr="00795B7B">
        <w:rPr>
          <w:sz w:val="24"/>
        </w:rPr>
        <w:t>We can think of the running of the plugin being broken into two parts, where the first part must be successfully completed before the second part can be attempted. The first part is the generation of models and the second part is the evaluation of the performance of each strategy when run on each generated model</w:t>
      </w:r>
      <w:r w:rsidR="0075516B" w:rsidRPr="00795B7B">
        <w:rPr>
          <w:sz w:val="24"/>
        </w:rPr>
        <w:t xml:space="preserve"> (Figure 2.1)</w:t>
      </w:r>
      <w:r w:rsidRPr="00795B7B">
        <w:rPr>
          <w:sz w:val="24"/>
        </w:rPr>
        <w:t>. Each of these parts will be broken down into steps and explained.</w:t>
      </w:r>
    </w:p>
    <w:p w14:paraId="1C5B79AF" w14:textId="77777777" w:rsidR="00E42A34" w:rsidRPr="00795B7B" w:rsidRDefault="00E42A34" w:rsidP="00835241">
      <w:pPr>
        <w:rPr>
          <w:sz w:val="24"/>
        </w:rPr>
      </w:pPr>
    </w:p>
    <w:p w14:paraId="7C57F108" w14:textId="62EB45AF" w:rsidR="00E42A34" w:rsidRPr="00795B7B" w:rsidRDefault="00E42A34" w:rsidP="00835241">
      <w:pPr>
        <w:pStyle w:val="Standard"/>
        <w:numPr>
          <w:ilvl w:val="0"/>
          <w:numId w:val="6"/>
        </w:numPr>
      </w:pPr>
      <w:r w:rsidRPr="00795B7B">
        <w:t>Create possible EwE models (Basic Setup &amp; MSE Models panels)</w:t>
      </w:r>
    </w:p>
    <w:p w14:paraId="54C6C487" w14:textId="77777777" w:rsidR="00E42A34" w:rsidRPr="00795B7B" w:rsidRDefault="00E42A34" w:rsidP="00835241">
      <w:pPr>
        <w:pStyle w:val="Standard"/>
        <w:numPr>
          <w:ilvl w:val="0"/>
          <w:numId w:val="6"/>
        </w:numPr>
      </w:pPr>
      <w:r w:rsidRPr="00795B7B">
        <w:t>Evaluate Management Strategies (Fishing &amp; Run MSE panels)</w:t>
      </w:r>
    </w:p>
    <w:p w14:paraId="686E5C5C" w14:textId="77777777" w:rsidR="00E42A34" w:rsidRPr="00897A09" w:rsidRDefault="00E42A34" w:rsidP="002B37E1">
      <w:pPr>
        <w:pStyle w:val="Heading2"/>
        <w:ind w:left="0" w:firstLine="0"/>
        <w:rPr>
          <w:color w:val="1F4E79" w:themeColor="accent1" w:themeShade="80"/>
        </w:rPr>
      </w:pPr>
      <w:bookmarkStart w:id="151" w:name="_Toc418613325"/>
      <w:bookmarkStart w:id="152" w:name="_Toc478053347"/>
      <w:bookmarkStart w:id="153" w:name="_Toc482023679"/>
      <w:r w:rsidRPr="00897A09">
        <w:rPr>
          <w:color w:val="1F4E79" w:themeColor="accent1" w:themeShade="80"/>
        </w:rPr>
        <w:t>Create possible EwE models</w:t>
      </w:r>
      <w:bookmarkEnd w:id="151"/>
      <w:bookmarkEnd w:id="152"/>
      <w:bookmarkEnd w:id="153"/>
    </w:p>
    <w:p w14:paraId="6CDA3625" w14:textId="77777777" w:rsidR="00E42A34" w:rsidRPr="00A33234" w:rsidRDefault="00E42A34" w:rsidP="00835241">
      <w:pPr>
        <w:pStyle w:val="Heading3"/>
      </w:pPr>
      <w:bookmarkStart w:id="154" w:name="_Toc478053348"/>
      <w:bookmarkStart w:id="155" w:name="_Toc482023680"/>
      <w:r w:rsidRPr="00A33234">
        <w:t>Step 1: Starting up the plug-in</w:t>
      </w:r>
      <w:bookmarkEnd w:id="154"/>
      <w:bookmarkEnd w:id="155"/>
    </w:p>
    <w:p w14:paraId="0A5C2BE5" w14:textId="77777777" w:rsidR="00E42A34" w:rsidRDefault="00E42A34" w:rsidP="00835241">
      <w:pPr>
        <w:pStyle w:val="Standard"/>
      </w:pPr>
    </w:p>
    <w:p w14:paraId="0D0CACD0" w14:textId="7E02F0A5" w:rsidR="008A72E8" w:rsidRDefault="00E42A34" w:rsidP="00835241">
      <w:pPr>
        <w:pStyle w:val="Standard"/>
      </w:pPr>
      <w:r>
        <w:t xml:space="preserve">Before starting up the plug-in, both the Ecopath and Ecosim models must be loaded; after this the MSE Plug-in option will be enabled under the tools menu. In addition all time-series that are to be used with the models should also be loaded. Clicking on Tools → MSE Plug-in </w:t>
      </w:r>
      <w:r w:rsidR="00970F6E">
        <w:t>(Figure 4.1)</w:t>
      </w:r>
      <w:r>
        <w:t xml:space="preserve"> will open up the interface.</w:t>
      </w:r>
    </w:p>
    <w:p w14:paraId="3A4E5904" w14:textId="77777777" w:rsidR="00ED4B21" w:rsidRDefault="00ED4B21" w:rsidP="00835241">
      <w:pPr>
        <w:pStyle w:val="Standard"/>
      </w:pPr>
    </w:p>
    <w:p w14:paraId="2170D459" w14:textId="77777777" w:rsidR="00423A4C" w:rsidRDefault="008A72E8" w:rsidP="00795B7B">
      <w:pPr>
        <w:pStyle w:val="Standard"/>
        <w:keepNext/>
      </w:pPr>
      <w:r w:rsidRPr="008A72E8">
        <w:rPr>
          <w:noProof/>
          <w:lang w:eastAsia="en-GB" w:bidi="ar-SA"/>
        </w:rPr>
        <w:t xml:space="preserve"> </w:t>
      </w:r>
      <w:r>
        <w:rPr>
          <w:noProof/>
          <w:lang w:eastAsia="en-GB" w:bidi="ar-SA"/>
        </w:rPr>
        <w:drawing>
          <wp:inline distT="0" distB="0" distL="0" distR="0" wp14:anchorId="1580C634" wp14:editId="08406F38">
            <wp:extent cx="5575831" cy="2345635"/>
            <wp:effectExtent l="0" t="0" r="6350" b="0"/>
            <wp:docPr id="3759" name="Picture 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9"/>
                    <pic:cNvPicPr>
                      <a:picLocks noChangeAspect="1" noChangeArrowheads="1"/>
                    </pic:cNvPicPr>
                  </pic:nvPicPr>
                  <pic:blipFill>
                    <a:blip r:embed="rId29" cstate="print">
                      <a:extLst>
                        <a:ext uri="{28A0092B-C50C-407E-A947-70E740481C1C}">
                          <a14:useLocalDpi xmlns:a14="http://schemas.microsoft.com/office/drawing/2010/main" val="0"/>
                        </a:ext>
                      </a:extLst>
                    </a:blip>
                    <a:srcRect l="40015" b="50113"/>
                    <a:stretch>
                      <a:fillRect/>
                    </a:stretch>
                  </pic:blipFill>
                  <pic:spPr bwMode="auto">
                    <a:xfrm>
                      <a:off x="0" y="0"/>
                      <a:ext cx="5607433" cy="2358929"/>
                    </a:xfrm>
                    <a:prstGeom prst="rect">
                      <a:avLst/>
                    </a:prstGeom>
                    <a:solidFill>
                      <a:srgbClr val="FFFFFF"/>
                    </a:solidFill>
                    <a:ln>
                      <a:noFill/>
                    </a:ln>
                  </pic:spPr>
                </pic:pic>
              </a:graphicData>
            </a:graphic>
          </wp:inline>
        </w:drawing>
      </w:r>
    </w:p>
    <w:p w14:paraId="6AB9C3CB" w14:textId="58433B60" w:rsidR="00E42A34" w:rsidRDefault="00423A4C" w:rsidP="00835241">
      <w:pPr>
        <w:pStyle w:val="Standard"/>
      </w:pPr>
      <w:r w:rsidRPr="00795B7B">
        <w:rPr>
          <w:b/>
        </w:rPr>
        <w:t xml:space="preserve">Figure </w:t>
      </w:r>
      <w:r w:rsidR="007355DB" w:rsidRPr="00795B7B">
        <w:rPr>
          <w:b/>
        </w:rPr>
        <w:fldChar w:fldCharType="begin"/>
      </w:r>
      <w:r w:rsidR="007355DB" w:rsidRPr="00795B7B">
        <w:rPr>
          <w:b/>
        </w:rPr>
        <w:instrText xml:space="preserve"> STYLEREF 1 \s </w:instrText>
      </w:r>
      <w:r w:rsidR="007355DB" w:rsidRPr="00795B7B">
        <w:rPr>
          <w:b/>
        </w:rPr>
        <w:fldChar w:fldCharType="separate"/>
      </w:r>
      <w:r w:rsidR="00BE5096">
        <w:rPr>
          <w:b/>
          <w:noProof/>
        </w:rPr>
        <w:t>3</w:t>
      </w:r>
      <w:r w:rsidR="007355DB" w:rsidRPr="00795B7B">
        <w:rPr>
          <w:b/>
        </w:rPr>
        <w:fldChar w:fldCharType="end"/>
      </w:r>
      <w:r w:rsidR="007355DB" w:rsidRPr="00795B7B">
        <w:rPr>
          <w:b/>
        </w:rPr>
        <w:t>.</w:t>
      </w:r>
      <w:r w:rsidR="007355DB" w:rsidRPr="00795B7B">
        <w:rPr>
          <w:b/>
        </w:rPr>
        <w:fldChar w:fldCharType="begin"/>
      </w:r>
      <w:r w:rsidR="007355DB" w:rsidRPr="00795B7B">
        <w:rPr>
          <w:b/>
        </w:rPr>
        <w:instrText xml:space="preserve"> SEQ Figure \* ARABIC \s 1 </w:instrText>
      </w:r>
      <w:r w:rsidR="007355DB" w:rsidRPr="00795B7B">
        <w:rPr>
          <w:b/>
        </w:rPr>
        <w:fldChar w:fldCharType="separate"/>
      </w:r>
      <w:r w:rsidR="00BE5096">
        <w:rPr>
          <w:b/>
          <w:noProof/>
        </w:rPr>
        <w:t>1</w:t>
      </w:r>
      <w:r w:rsidR="007355DB" w:rsidRPr="00795B7B">
        <w:rPr>
          <w:b/>
        </w:rPr>
        <w:fldChar w:fldCharType="end"/>
      </w:r>
      <w:r w:rsidRPr="00423A4C">
        <w:t xml:space="preserve"> </w:t>
      </w:r>
      <w:r>
        <w:t>Loading the MSE plug-in</w:t>
      </w:r>
    </w:p>
    <w:p w14:paraId="59065D52" w14:textId="77777777" w:rsidR="008A72E8" w:rsidRDefault="008A72E8" w:rsidP="00835241">
      <w:pPr>
        <w:pStyle w:val="Standard"/>
      </w:pPr>
    </w:p>
    <w:p w14:paraId="6436F0F9" w14:textId="77777777" w:rsidR="00E42A34" w:rsidRPr="00A33234" w:rsidRDefault="00E42A34" w:rsidP="00835241">
      <w:pPr>
        <w:pStyle w:val="Heading3"/>
      </w:pPr>
      <w:bookmarkStart w:id="156" w:name="_Toc478053349"/>
      <w:bookmarkStart w:id="157" w:name="_Toc482023681"/>
      <w:r w:rsidRPr="00A33234">
        <w:t>Step 2: Creating the file structure</w:t>
      </w:r>
      <w:bookmarkEnd w:id="156"/>
      <w:bookmarkEnd w:id="157"/>
    </w:p>
    <w:p w14:paraId="2AC766A9" w14:textId="77777777" w:rsidR="00E42A34" w:rsidRDefault="00E42A34" w:rsidP="00835241">
      <w:pPr>
        <w:pStyle w:val="Standard"/>
      </w:pPr>
    </w:p>
    <w:p w14:paraId="3EBA31F1" w14:textId="28A67EAA" w:rsidR="00E42A34" w:rsidRDefault="00E42A34" w:rsidP="00835241">
      <w:pPr>
        <w:pStyle w:val="Standard"/>
      </w:pPr>
      <w:r>
        <w:t xml:space="preserve">The plug-in stores all the input and output data as comma-separated values (CSV) files. Before distribution parameters can be configured a correct file structure </w:t>
      </w:r>
      <w:r w:rsidR="00970F6E">
        <w:t>(Figure 4.2)</w:t>
      </w:r>
      <w:r>
        <w:t>with default data files needs to be set up</w:t>
      </w:r>
      <w:r w:rsidR="00ED4B21">
        <w:t xml:space="preserve"> (see</w:t>
      </w:r>
      <w:r w:rsidR="00AB4F45">
        <w:t xml:space="preserve"> </w:t>
      </w:r>
      <w:r w:rsidR="00AB4F45">
        <w:fldChar w:fldCharType="begin"/>
      </w:r>
      <w:r w:rsidR="00AB4F45">
        <w:instrText xml:space="preserve"> REF _Ref479143994 \w \h </w:instrText>
      </w:r>
      <w:r w:rsidR="00AB4F45">
        <w:fldChar w:fldCharType="separate"/>
      </w:r>
      <w:r w:rsidR="00BE5096">
        <w:t xml:space="preserve">6.1. </w:t>
      </w:r>
      <w:r w:rsidR="00AB4F45">
        <w:fldChar w:fldCharType="end"/>
      </w:r>
      <w:r w:rsidR="00AB4F45">
        <w:fldChar w:fldCharType="begin"/>
      </w:r>
      <w:r w:rsidR="00AB4F45">
        <w:instrText xml:space="preserve"> REF _Ref479143994 \h </w:instrText>
      </w:r>
      <w:r w:rsidR="00AB4F45">
        <w:fldChar w:fldCharType="separate"/>
      </w:r>
      <w:r w:rsidR="00BE5096" w:rsidRPr="000931A3">
        <w:rPr>
          <w:color w:val="1F4E79" w:themeColor="accent1" w:themeShade="80"/>
        </w:rPr>
        <w:t xml:space="preserve">Appendix </w:t>
      </w:r>
      <w:r w:rsidR="00BE5096">
        <w:rPr>
          <w:color w:val="1F4E79" w:themeColor="accent1" w:themeShade="80"/>
        </w:rPr>
        <w:t>1</w:t>
      </w:r>
      <w:r w:rsidR="00BE5096" w:rsidRPr="000931A3">
        <w:rPr>
          <w:color w:val="1F4E79" w:themeColor="accent1" w:themeShade="80"/>
        </w:rPr>
        <w:t xml:space="preserve">. </w:t>
      </w:r>
      <w:r w:rsidR="00BE5096">
        <w:rPr>
          <w:color w:val="1F4E79" w:themeColor="accent1" w:themeShade="80"/>
        </w:rPr>
        <w:t>I</w:t>
      </w:r>
      <w:r w:rsidR="00BE5096" w:rsidRPr="00AB4F45">
        <w:rPr>
          <w:color w:val="1F4E79" w:themeColor="accent1" w:themeShade="80"/>
        </w:rPr>
        <w:t>nventory of input distribution parameter files</w:t>
      </w:r>
      <w:r w:rsidR="00AB4F45">
        <w:fldChar w:fldCharType="end"/>
      </w:r>
      <w:r w:rsidR="00ED4B21">
        <w:t>)</w:t>
      </w:r>
      <w:r>
        <w:t xml:space="preserve">. </w:t>
      </w:r>
      <w:r>
        <w:lastRenderedPageBreak/>
        <w:t>To do this, click the on “Select” (</w:t>
      </w:r>
      <w:r w:rsidR="00CE0423">
        <w:t>Figure 4.3</w:t>
      </w:r>
      <w:r>
        <w:t xml:space="preserve">) in the “Basic Setup” panel and browse to </w:t>
      </w:r>
      <w:r w:rsidR="00C0041A">
        <w:t>the folder</w:t>
      </w:r>
      <w:r>
        <w:t xml:space="preserve"> where you would like the data folders. If you would like to create a new folder you can do so from this form. Once you have confirmed this path, click on "Basic Inputs” and confirm that you would like a default file structure creating.</w:t>
      </w:r>
      <w:r w:rsidR="000A4894">
        <w:t xml:space="preserve"> </w:t>
      </w:r>
      <w:r w:rsidR="000A4894" w:rsidRPr="00795B7B">
        <w:rPr>
          <w:i/>
        </w:rPr>
        <w:t xml:space="preserve">It is important to emphasise that the default input parameters created for the distribution parameters </w:t>
      </w:r>
      <w:r w:rsidR="00AB4F45">
        <w:rPr>
          <w:i/>
        </w:rPr>
        <w:t xml:space="preserve">are </w:t>
      </w:r>
      <w:r w:rsidR="00AB4F45" w:rsidRPr="00795B7B">
        <w:rPr>
          <w:b/>
          <w:i/>
        </w:rPr>
        <w:t>not</w:t>
      </w:r>
      <w:r w:rsidR="000A4894" w:rsidRPr="00795B7B">
        <w:rPr>
          <w:i/>
        </w:rPr>
        <w:t xml:space="preserve"> adequate values for running a management strategy evaluation. </w:t>
      </w:r>
      <w:r w:rsidR="00AB4F45">
        <w:rPr>
          <w:i/>
        </w:rPr>
        <w:t xml:space="preserve">Default values are provided only for preliminary testing purposes to see that your model will run with the MSE Plugin, before you commit to a full configuration of the MSE Plugin. </w:t>
      </w:r>
      <w:r w:rsidR="000A4894" w:rsidRPr="00795B7B">
        <w:rPr>
          <w:i/>
        </w:rPr>
        <w:t xml:space="preserve">Careful consideration needs to be given to setting distribution parameter values that represent your uncertainty of </w:t>
      </w:r>
      <w:r w:rsidR="00AB4F45">
        <w:rPr>
          <w:i/>
        </w:rPr>
        <w:t xml:space="preserve">the parameters they relate to </w:t>
      </w:r>
      <w:r w:rsidR="000A4894" w:rsidRPr="00795B7B">
        <w:rPr>
          <w:i/>
        </w:rPr>
        <w:t>and where you have no grounds for arguing one value over another, the maximal amount of uncertainty should be applied within a specified range. This range may be the maximum range that makes numerical sense.</w:t>
      </w:r>
    </w:p>
    <w:p w14:paraId="081ACE82" w14:textId="77777777" w:rsidR="00E42A34" w:rsidRDefault="00E42A34" w:rsidP="00835241">
      <w:pPr>
        <w:pStyle w:val="Standard"/>
      </w:pPr>
    </w:p>
    <w:p w14:paraId="0771108B" w14:textId="77777777" w:rsidR="00F37C3C" w:rsidRDefault="00F37C3C" w:rsidP="00835241">
      <w:pPr>
        <w:pStyle w:val="Standard"/>
      </w:pPr>
      <w:bookmarkStart w:id="158" w:name="_Ref418687244"/>
    </w:p>
    <w:p w14:paraId="17946AA2" w14:textId="0F36D768" w:rsidR="00F37C3C" w:rsidRDefault="00F37C3C" w:rsidP="00795B7B">
      <w:pPr>
        <w:pStyle w:val="Caption"/>
        <w:jc w:val="center"/>
      </w:pPr>
      <w:r>
        <w:rPr>
          <w:noProof/>
          <w:lang w:eastAsia="en-GB" w:bidi="ar-SA"/>
        </w:rPr>
        <w:drawing>
          <wp:inline distT="0" distB="0" distL="0" distR="0" wp14:anchorId="2AF75EE8" wp14:editId="6F00C085">
            <wp:extent cx="2482215" cy="2046605"/>
            <wp:effectExtent l="0" t="0" r="0" b="0"/>
            <wp:docPr id="2407" name="Picture 2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82215" cy="2046605"/>
                    </a:xfrm>
                    <a:prstGeom prst="rect">
                      <a:avLst/>
                    </a:prstGeom>
                    <a:solidFill>
                      <a:srgbClr val="FFFFFF"/>
                    </a:solidFill>
                    <a:ln>
                      <a:noFill/>
                    </a:ln>
                  </pic:spPr>
                </pic:pic>
              </a:graphicData>
            </a:graphic>
          </wp:inline>
        </w:drawing>
      </w:r>
      <w:bookmarkEnd w:id="158"/>
    </w:p>
    <w:p w14:paraId="33CB7CEE" w14:textId="3AB76347" w:rsidR="00ED4B21" w:rsidRDefault="00F37C3C" w:rsidP="00835241">
      <w:pPr>
        <w:pStyle w:val="Standard"/>
        <w:jc w:val="center"/>
      </w:pPr>
      <w:bookmarkStart w:id="159" w:name="_Ref421804826"/>
      <w:r w:rsidRPr="00CE0423">
        <w:rPr>
          <w:b/>
        </w:rPr>
        <w:t xml:space="preserve">Figure </w:t>
      </w:r>
      <w:r w:rsidR="00B3746D" w:rsidRPr="00CE0423">
        <w:rPr>
          <w:b/>
        </w:rPr>
        <w:fldChar w:fldCharType="begin"/>
      </w:r>
      <w:r w:rsidR="00B3746D" w:rsidRPr="00CE0423">
        <w:rPr>
          <w:b/>
        </w:rPr>
        <w:instrText xml:space="preserve"> SEQ "Figure" \*Arabic </w:instrText>
      </w:r>
      <w:r w:rsidR="00B3746D" w:rsidRPr="00CE0423">
        <w:rPr>
          <w:b/>
        </w:rPr>
        <w:fldChar w:fldCharType="separate"/>
      </w:r>
      <w:r w:rsidR="00BE5096">
        <w:rPr>
          <w:b/>
          <w:noProof/>
        </w:rPr>
        <w:t>2</w:t>
      </w:r>
      <w:r w:rsidR="00B3746D" w:rsidRPr="00CE0423">
        <w:rPr>
          <w:b/>
          <w:noProof/>
        </w:rPr>
        <w:fldChar w:fldCharType="end"/>
      </w:r>
      <w:bookmarkEnd w:id="159"/>
      <w:r w:rsidR="00ED4B21">
        <w:rPr>
          <w:noProof/>
        </w:rPr>
        <w:t>.</w:t>
      </w:r>
      <w:r>
        <w:t xml:space="preserve"> Directory Structure</w:t>
      </w:r>
    </w:p>
    <w:p w14:paraId="20847328" w14:textId="77777777" w:rsidR="00ED4B21" w:rsidRDefault="00ED4B21" w:rsidP="00835241">
      <w:pPr>
        <w:pStyle w:val="Standard"/>
      </w:pPr>
    </w:p>
    <w:p w14:paraId="14427DF5" w14:textId="77777777" w:rsidR="00ED4B21" w:rsidRDefault="00ED4B21" w:rsidP="00835241">
      <w:pPr>
        <w:pStyle w:val="Standard"/>
      </w:pPr>
    </w:p>
    <w:p w14:paraId="55E6CADD" w14:textId="77777777" w:rsidR="00E42A34" w:rsidRDefault="00F37C3C" w:rsidP="00835241">
      <w:pPr>
        <w:pStyle w:val="Standard"/>
      </w:pPr>
      <w:r>
        <w:rPr>
          <w:noProof/>
          <w:lang w:eastAsia="en-GB" w:bidi="ar-SA"/>
        </w:rPr>
        <w:t xml:space="preserve"> </w:t>
      </w:r>
    </w:p>
    <w:p w14:paraId="1201563B" w14:textId="647BEDF0" w:rsidR="000A2FD2" w:rsidRDefault="000A2FD2" w:rsidP="00835241">
      <w:pPr>
        <w:pStyle w:val="Standard"/>
        <w:keepNext/>
      </w:pPr>
    </w:p>
    <w:p w14:paraId="57BA0626" w14:textId="77777777" w:rsidR="00226196" w:rsidRDefault="00226196" w:rsidP="00835241">
      <w:pPr>
        <w:pStyle w:val="Standard"/>
        <w:jc w:val="center"/>
        <w:sectPr w:rsidR="00226196" w:rsidSect="00352DAF">
          <w:pgSz w:w="11906" w:h="16838" w:code="9"/>
          <w:pgMar w:top="1440" w:right="1440" w:bottom="1135" w:left="1440" w:header="720" w:footer="737" w:gutter="0"/>
          <w:cols w:space="720"/>
          <w:docGrid w:linePitch="600" w:charSpace="32768"/>
        </w:sectPr>
      </w:pPr>
    </w:p>
    <w:p w14:paraId="70006DAF" w14:textId="4F3C4F46" w:rsidR="00E42A34" w:rsidRDefault="00E42A34" w:rsidP="00835241">
      <w:pPr>
        <w:pStyle w:val="Standard"/>
        <w:jc w:val="center"/>
      </w:pPr>
    </w:p>
    <w:p w14:paraId="5B165FB4" w14:textId="77777777" w:rsidR="005D7EFE" w:rsidRDefault="005D7EFE" w:rsidP="00835241">
      <w:pPr>
        <w:pStyle w:val="Standard"/>
        <w:jc w:val="center"/>
        <w:sectPr w:rsidR="005D7EFE" w:rsidSect="009D3E9B">
          <w:pgSz w:w="11906" w:h="16838" w:code="9"/>
          <w:pgMar w:top="1440" w:right="1440" w:bottom="1440" w:left="1440" w:header="720" w:footer="720" w:gutter="0"/>
          <w:cols w:space="720"/>
          <w:docGrid w:linePitch="600" w:charSpace="32768"/>
        </w:sectPr>
      </w:pPr>
    </w:p>
    <w:p w14:paraId="1F672CEC" w14:textId="1D337B85" w:rsidR="00226196" w:rsidRDefault="001E4282" w:rsidP="005D7EFE">
      <w:pPr>
        <w:pStyle w:val="Standard"/>
        <w:ind w:hanging="567"/>
        <w:jc w:val="center"/>
      </w:pPr>
      <w:r w:rsidRPr="001E4282">
        <w:rPr>
          <w:noProof/>
          <w:lang w:eastAsia="en-GB" w:bidi="ar-SA"/>
        </w:rPr>
        <w:lastRenderedPageBreak/>
        <w:drawing>
          <wp:inline distT="0" distB="0" distL="0" distR="0" wp14:anchorId="3AA03E6C" wp14:editId="29CD4AA4">
            <wp:extent cx="9706610" cy="422021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706610" cy="4220210"/>
                    </a:xfrm>
                    <a:prstGeom prst="rect">
                      <a:avLst/>
                    </a:prstGeom>
                  </pic:spPr>
                </pic:pic>
              </a:graphicData>
            </a:graphic>
          </wp:inline>
        </w:drawing>
      </w:r>
      <w:r w:rsidR="00226196" w:rsidRPr="00226196">
        <w:t xml:space="preserve"> </w:t>
      </w:r>
    </w:p>
    <w:p w14:paraId="45B6E07A" w14:textId="77777777" w:rsidR="00226196" w:rsidRDefault="00226196" w:rsidP="00835241">
      <w:pPr>
        <w:pStyle w:val="Standard"/>
        <w:jc w:val="center"/>
      </w:pPr>
    </w:p>
    <w:p w14:paraId="3D4A6EF8" w14:textId="77777777" w:rsidR="005D7EFE" w:rsidRDefault="00226196" w:rsidP="00835241">
      <w:pPr>
        <w:pStyle w:val="Caption"/>
        <w:rPr>
          <w:i w:val="0"/>
        </w:rPr>
        <w:sectPr w:rsidR="005D7EFE" w:rsidSect="005D7EFE">
          <w:pgSz w:w="16838" w:h="11906" w:orient="landscape" w:code="9"/>
          <w:pgMar w:top="1440" w:right="1440" w:bottom="1440" w:left="1440" w:header="720" w:footer="720" w:gutter="0"/>
          <w:cols w:space="720"/>
          <w:docGrid w:linePitch="600" w:charSpace="32768"/>
        </w:sectPr>
      </w:pPr>
      <w:r w:rsidRPr="00CE0423">
        <w:rPr>
          <w:b/>
          <w:i w:val="0"/>
        </w:rPr>
        <w:t xml:space="preserve">Figure </w:t>
      </w:r>
      <w:r w:rsidR="00CE0423" w:rsidRPr="00CE0423">
        <w:rPr>
          <w:b/>
          <w:i w:val="0"/>
        </w:rPr>
        <w:t>4.3</w:t>
      </w:r>
      <w:r w:rsidRPr="00CE0423">
        <w:rPr>
          <w:b/>
          <w:i w:val="0"/>
        </w:rPr>
        <w:t>.</w:t>
      </w:r>
      <w:r w:rsidRPr="00CE0423">
        <w:rPr>
          <w:i w:val="0"/>
        </w:rPr>
        <w:t xml:space="preserve"> The main MSE plug-in form</w:t>
      </w:r>
    </w:p>
    <w:p w14:paraId="5A0603A2" w14:textId="1DF7F404" w:rsidR="00E42A34" w:rsidRPr="00A33234" w:rsidRDefault="00E42A34" w:rsidP="00835241">
      <w:pPr>
        <w:pStyle w:val="Heading3"/>
        <w:jc w:val="left"/>
      </w:pPr>
      <w:bookmarkStart w:id="160" w:name="_Toc478053350"/>
      <w:bookmarkStart w:id="161" w:name="_Toc482023682"/>
      <w:r w:rsidRPr="00A33234">
        <w:lastRenderedPageBreak/>
        <w:t>Step</w:t>
      </w:r>
      <w:r w:rsidR="00820A45">
        <w:t xml:space="preserve"> </w:t>
      </w:r>
      <w:r w:rsidRPr="00A33234">
        <w:t>3: Configuring the distribution parameters for basic Ecopath input</w:t>
      </w:r>
      <w:r w:rsidR="00820A45">
        <w:t xml:space="preserve"> </w:t>
      </w:r>
      <w:r w:rsidRPr="00A33234">
        <w:t>parameters</w:t>
      </w:r>
      <w:bookmarkEnd w:id="160"/>
      <w:bookmarkEnd w:id="161"/>
    </w:p>
    <w:p w14:paraId="33C64D7F" w14:textId="77777777" w:rsidR="00E42A34" w:rsidRDefault="00E42A34" w:rsidP="00835241">
      <w:pPr>
        <w:pStyle w:val="Standard"/>
      </w:pPr>
    </w:p>
    <w:p w14:paraId="5997CD56" w14:textId="2919E9FE" w:rsidR="00E42A34" w:rsidRDefault="00E42A34" w:rsidP="00835241">
      <w:pPr>
        <w:pStyle w:val="Standard"/>
      </w:pPr>
      <w:r>
        <w:t>Load the Edit distribution parameters form</w:t>
      </w:r>
      <w:r w:rsidR="00970F6E">
        <w:t>(Figure 4.4)</w:t>
      </w:r>
      <w:r>
        <w:t>, by clicking on the “Basic inputs...” button. By default the "Model" drop down box should be set to Ecopath, but if it isn't change it so that it is. There are five categories of basic Ecopath input parameters (See</w:t>
      </w:r>
      <w:r w:rsidR="000C3827">
        <w:t xml:space="preserve"> </w:t>
      </w:r>
      <w:r w:rsidR="00360756">
        <w:fldChar w:fldCharType="begin"/>
      </w:r>
      <w:r w:rsidR="000C3827">
        <w:instrText xml:space="preserve"> REF _Ref418687366 \r \h </w:instrText>
      </w:r>
      <w:r w:rsidR="00360756">
        <w:fldChar w:fldCharType="separate"/>
      </w:r>
      <w:r w:rsidR="00BE5096">
        <w:t xml:space="preserve">2.2.1 </w:t>
      </w:r>
      <w:r w:rsidR="00360756">
        <w:fldChar w:fldCharType="end"/>
      </w:r>
      <w:r w:rsidR="00360756">
        <w:fldChar w:fldCharType="begin"/>
      </w:r>
      <w:r w:rsidR="000C3827">
        <w:instrText xml:space="preserve"> REF _Ref418687373 \h </w:instrText>
      </w:r>
      <w:r w:rsidR="00360756">
        <w:fldChar w:fldCharType="separate"/>
      </w:r>
      <w:r w:rsidR="00BE5096">
        <w:t>Ecopath Parameters</w:t>
      </w:r>
      <w:r w:rsidR="00360756">
        <w:fldChar w:fldCharType="end"/>
      </w:r>
      <w:r w:rsidR="000C3827">
        <w:t xml:space="preserve">: </w:t>
      </w:r>
      <w:r w:rsidR="00360756">
        <w:fldChar w:fldCharType="begin"/>
      </w:r>
      <w:r w:rsidR="000C3827">
        <w:instrText xml:space="preserve"> REF _Ref418687389 \h </w:instrText>
      </w:r>
      <w:r w:rsidR="00360756">
        <w:fldChar w:fldCharType="separate"/>
      </w:r>
      <w:r w:rsidR="00BE5096" w:rsidRPr="00B3440C">
        <w:rPr>
          <w:iCs/>
        </w:rPr>
        <w:t>Sampling the Basic Ecopath Parameters</w:t>
      </w:r>
      <w:r w:rsidR="00360756">
        <w:fldChar w:fldCharType="end"/>
      </w:r>
      <w:r w:rsidR="00360756">
        <w:fldChar w:fldCharType="begin"/>
      </w:r>
      <w:r>
        <w:instrText xml:space="preserve"> REF __RefHeading__12261_1419943047 \h </w:instrText>
      </w:r>
      <w:r w:rsidR="00360756">
        <w:fldChar w:fldCharType="end"/>
      </w:r>
      <w:r>
        <w:t>). Start with Biomass and specify for each group the CV, lower and upper bounds to parametrise its truncated normal distribution. The mean for each parameter is the fixed value already specified in the EwE model. Note that this mean will often be different to the actual mean which will depend</w:t>
      </w:r>
      <w:r w:rsidR="000A4894">
        <w:t>s</w:t>
      </w:r>
      <w:r>
        <w:t xml:space="preserve"> on the bounds at which the distribution is truncated. After you have completed filling all the values for biomass do the same for biomass accumulation, consumption/biomass, production/biomass and ecotrophic efficiency.</w:t>
      </w:r>
    </w:p>
    <w:p w14:paraId="2FAD5208" w14:textId="77777777" w:rsidR="00E42A34" w:rsidRDefault="00E42A34" w:rsidP="00835241">
      <w:pPr>
        <w:pStyle w:val="Standard"/>
      </w:pPr>
    </w:p>
    <w:p w14:paraId="2730C510" w14:textId="53FD16BF" w:rsidR="00E42A34" w:rsidRDefault="00410858" w:rsidP="00085720">
      <w:pPr>
        <w:pStyle w:val="Caption"/>
      </w:pPr>
      <w:bookmarkStart w:id="162" w:name="_Ref418687455"/>
      <w:r>
        <w:rPr>
          <w:noProof/>
          <w:lang w:eastAsia="en-GB" w:bidi="ar-SA"/>
        </w:rPr>
        <w:drawing>
          <wp:inline distT="0" distB="0" distL="0" distR="0" wp14:anchorId="15ACFE38" wp14:editId="28A15714">
            <wp:extent cx="6117590" cy="3886200"/>
            <wp:effectExtent l="0" t="0" r="0" b="0"/>
            <wp:docPr id="2409" name="Picture 2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17590" cy="3886200"/>
                    </a:xfrm>
                    <a:prstGeom prst="rect">
                      <a:avLst/>
                    </a:prstGeom>
                    <a:solidFill>
                      <a:srgbClr val="FFFFFF"/>
                    </a:solidFill>
                    <a:ln>
                      <a:noFill/>
                    </a:ln>
                  </pic:spPr>
                </pic:pic>
              </a:graphicData>
            </a:graphic>
          </wp:inline>
        </w:drawing>
      </w:r>
      <w:bookmarkEnd w:id="162"/>
    </w:p>
    <w:p w14:paraId="1504CD95" w14:textId="0BFECA26" w:rsidR="00410858" w:rsidRPr="006417A5" w:rsidRDefault="00410858" w:rsidP="00835241">
      <w:pPr>
        <w:pStyle w:val="Figure"/>
        <w:rPr>
          <w:i w:val="0"/>
        </w:rPr>
      </w:pPr>
      <w:bookmarkStart w:id="163" w:name="_Ref421804908"/>
      <w:r w:rsidRPr="00CE0423">
        <w:rPr>
          <w:b/>
          <w:i w:val="0"/>
        </w:rPr>
        <w:t xml:space="preserve">Figure </w:t>
      </w:r>
      <w:bookmarkEnd w:id="163"/>
      <w:r w:rsidR="00CE0423" w:rsidRPr="00CE0423">
        <w:rPr>
          <w:b/>
          <w:i w:val="0"/>
        </w:rPr>
        <w:t>4.4</w:t>
      </w:r>
      <w:r w:rsidR="006417A5" w:rsidRPr="00CE0423">
        <w:rPr>
          <w:b/>
          <w:i w:val="0"/>
        </w:rPr>
        <w:t>.</w:t>
      </w:r>
      <w:r w:rsidRPr="006417A5">
        <w:rPr>
          <w:i w:val="0"/>
        </w:rPr>
        <w:t xml:space="preserve"> The form for editing the basic Ecopath and Ecosim distribution parameters</w:t>
      </w:r>
    </w:p>
    <w:p w14:paraId="744F8DA4" w14:textId="77777777" w:rsidR="00E42A34" w:rsidRDefault="00E42A34" w:rsidP="00835241">
      <w:pPr>
        <w:pStyle w:val="Standard"/>
      </w:pPr>
    </w:p>
    <w:p w14:paraId="7D180E11" w14:textId="17DA0D46" w:rsidR="00A22028" w:rsidRDefault="00A22028">
      <w:pPr>
        <w:widowControl/>
        <w:suppressAutoHyphens w:val="0"/>
        <w:spacing w:line="240" w:lineRule="auto"/>
        <w:jc w:val="left"/>
        <w:textAlignment w:val="auto"/>
      </w:pPr>
      <w:bookmarkStart w:id="164" w:name="_Toc478053351"/>
      <w:r>
        <w:br w:type="page"/>
      </w:r>
    </w:p>
    <w:p w14:paraId="2AF9B57B" w14:textId="1F7315A7" w:rsidR="00E42A34" w:rsidRPr="00A33234" w:rsidRDefault="00E42A34" w:rsidP="00835241">
      <w:pPr>
        <w:pStyle w:val="Heading3"/>
        <w:jc w:val="left"/>
      </w:pPr>
      <w:bookmarkStart w:id="165" w:name="_Toc482023683"/>
      <w:r w:rsidRPr="00A33234">
        <w:lastRenderedPageBreak/>
        <w:t>Step 4: Configuring the distribution parameters for basic Ecosim input parameters</w:t>
      </w:r>
      <w:bookmarkEnd w:id="164"/>
      <w:bookmarkEnd w:id="165"/>
    </w:p>
    <w:p w14:paraId="48B3EE8C" w14:textId="77777777" w:rsidR="00E42A34" w:rsidRDefault="00E42A34" w:rsidP="00835241">
      <w:pPr>
        <w:pStyle w:val="Standard"/>
      </w:pPr>
    </w:p>
    <w:p w14:paraId="39D359E9" w14:textId="151FDE70" w:rsidR="00E42A34" w:rsidRDefault="00E42A34" w:rsidP="00835241">
      <w:pPr>
        <w:pStyle w:val="Standard"/>
      </w:pPr>
      <w:r>
        <w:t>Change the "Model" drop down box to "Ecosim" and ensure that the "Parameter" is set to "Dens. dep. catchability". There are two distributions that can be used for the basic Ecosim p</w:t>
      </w:r>
      <w:r w:rsidRPr="00AD35EB">
        <w:t>arameters (</w:t>
      </w:r>
      <w:r w:rsidR="00360756" w:rsidRPr="00C03D86">
        <w:t xml:space="preserve">see </w:t>
      </w:r>
      <w:r w:rsidR="00360756" w:rsidRPr="00C03D86">
        <w:fldChar w:fldCharType="begin"/>
      </w:r>
      <w:r w:rsidR="00360756" w:rsidRPr="00C03D86">
        <w:instrText xml:space="preserve"> REF _Ref422317935 \r \h </w:instrText>
      </w:r>
      <w:r w:rsidR="00AD35EB">
        <w:instrText xml:space="preserve"> \* MERGEFORMAT </w:instrText>
      </w:r>
      <w:r w:rsidR="00360756" w:rsidRPr="00C03D86">
        <w:fldChar w:fldCharType="separate"/>
      </w:r>
      <w:r w:rsidR="00BE5096">
        <w:t xml:space="preserve">2.2.2 </w:t>
      </w:r>
      <w:r w:rsidR="00360756" w:rsidRPr="00C03D86">
        <w:fldChar w:fldCharType="end"/>
      </w:r>
      <w:r w:rsidR="00360756" w:rsidRPr="00C03D86">
        <w:fldChar w:fldCharType="begin"/>
      </w:r>
      <w:r w:rsidR="00360756" w:rsidRPr="00C03D86">
        <w:instrText xml:space="preserve"> REF _Ref422317945 \h </w:instrText>
      </w:r>
      <w:r w:rsidR="00AD35EB">
        <w:instrText xml:space="preserve"> \* MERGEFORMAT </w:instrText>
      </w:r>
      <w:r w:rsidR="00360756" w:rsidRPr="00C03D86">
        <w:fldChar w:fldCharType="separate"/>
      </w:r>
      <w:r w:rsidR="00BE5096">
        <w:t>Ecosim Parameters</w:t>
      </w:r>
      <w:r w:rsidR="00360756" w:rsidRPr="00C03D86">
        <w:fldChar w:fldCharType="end"/>
      </w:r>
      <w:r w:rsidR="00360756" w:rsidRPr="00C03D86">
        <w:fldChar w:fldCharType="begin"/>
      </w:r>
      <w:r w:rsidR="00360756" w:rsidRPr="00C03D86">
        <w:instrText xml:space="preserve"> REF __RefHeading__12265_1419943047 \h  \* MERGEFORMAT </w:instrText>
      </w:r>
      <w:r w:rsidR="00360756" w:rsidRPr="00C03D86">
        <w:fldChar w:fldCharType="end"/>
      </w:r>
      <w:r w:rsidR="00360756" w:rsidRPr="00C03D86">
        <w:fldChar w:fldCharType="begin"/>
      </w:r>
      <w:r w:rsidR="00360756" w:rsidRPr="00C03D86">
        <w:instrText xml:space="preserve"> REF __RefHeading__12265_1419943047 \h  \* MERGEFORMAT </w:instrText>
      </w:r>
      <w:r w:rsidR="00360756" w:rsidRPr="00C03D86">
        <w:fldChar w:fldCharType="end"/>
      </w:r>
      <w:r w:rsidR="00360756" w:rsidRPr="00C03D86">
        <w:t>:</w:t>
      </w:r>
      <w:r w:rsidR="000C3827" w:rsidRPr="00AD35EB">
        <w:t xml:space="preserve"> </w:t>
      </w:r>
      <w:r w:rsidR="00360756" w:rsidRPr="00AD35EB">
        <w:fldChar w:fldCharType="begin"/>
      </w:r>
      <w:r w:rsidR="008548B4" w:rsidRPr="00AD35EB">
        <w:instrText xml:space="preserve"> REF _Ref422317953 \h </w:instrText>
      </w:r>
      <w:r w:rsidR="00AD35EB">
        <w:instrText xml:space="preserve"> \* MERGEFORMAT </w:instrText>
      </w:r>
      <w:r w:rsidR="00360756" w:rsidRPr="00AD35EB">
        <w:fldChar w:fldCharType="separate"/>
      </w:r>
      <w:r w:rsidR="00BE5096" w:rsidRPr="00BE5096">
        <w:rPr>
          <w:bCs/>
          <w:iCs/>
        </w:rPr>
        <w:t>Sampling the Basic Ecosim Parameters</w:t>
      </w:r>
      <w:r w:rsidR="00360756" w:rsidRPr="00AD35EB">
        <w:fldChar w:fldCharType="end"/>
      </w:r>
      <w:r w:rsidR="00360756">
        <w:fldChar w:fldCharType="begin"/>
      </w:r>
      <w:r>
        <w:instrText xml:space="preserve"> REF __RefHeading__12267_1419943047 \h </w:instrText>
      </w:r>
      <w:r w:rsidR="00360756">
        <w:fldChar w:fldCharType="end"/>
      </w:r>
      <w:r>
        <w:t xml:space="preserve">), uniform and triangular. Specify which type you would like to use for each functional group along with the upper, lower and in the case of any specified as a triangular distribution, </w:t>
      </w:r>
      <w:r w:rsidR="00DA5AD7">
        <w:t>the mid-</w:t>
      </w:r>
      <w:r>
        <w:t>point values. Once you have completed this repeat which each of the other Ecosim parameters.</w:t>
      </w:r>
    </w:p>
    <w:p w14:paraId="7C2D0C71" w14:textId="77777777" w:rsidR="00E42A34" w:rsidRDefault="00E42A34" w:rsidP="00835241">
      <w:pPr>
        <w:pStyle w:val="Standard"/>
      </w:pPr>
    </w:p>
    <w:p w14:paraId="67435238" w14:textId="1890B7DC" w:rsidR="00E42A34" w:rsidRDefault="00E42A34" w:rsidP="00835241">
      <w:pPr>
        <w:pStyle w:val="Standard"/>
      </w:pPr>
      <w:r>
        <w:t>Once you have completed filling all the basic Ecopath and Ecosim parameters, click on "Save" to save the values to CSV file</w:t>
      </w:r>
      <w:r w:rsidR="00F30B32">
        <w:t xml:space="preserve"> (</w:t>
      </w:r>
      <w:r w:rsidR="00360756">
        <w:fldChar w:fldCharType="begin"/>
      </w:r>
      <w:r w:rsidR="00285E2B">
        <w:instrText xml:space="preserve"> REF _Ref422312371 \h </w:instrText>
      </w:r>
      <w:r w:rsidR="00360756">
        <w:fldChar w:fldCharType="separate"/>
      </w:r>
      <w:r w:rsidR="00BE5096" w:rsidRPr="00B11D38">
        <w:rPr>
          <w:b/>
        </w:rPr>
        <w:t xml:space="preserve">Table </w:t>
      </w:r>
      <w:r w:rsidR="00BE5096">
        <w:rPr>
          <w:b/>
          <w:i/>
          <w:noProof/>
        </w:rPr>
        <w:t>6</w:t>
      </w:r>
      <w:r w:rsidR="00BE5096" w:rsidRPr="00B11D38">
        <w:rPr>
          <w:b/>
        </w:rPr>
        <w:t>.</w:t>
      </w:r>
      <w:r w:rsidR="00BE5096">
        <w:rPr>
          <w:b/>
          <w:i/>
          <w:noProof/>
        </w:rPr>
        <w:t>1</w:t>
      </w:r>
      <w:r w:rsidR="00360756">
        <w:fldChar w:fldCharType="end"/>
      </w:r>
      <w:r w:rsidR="009A480D">
        <w:t>4.1</w:t>
      </w:r>
      <w:r w:rsidR="00285E2B">
        <w:t>)</w:t>
      </w:r>
      <w:r>
        <w:t>.</w:t>
      </w:r>
    </w:p>
    <w:p w14:paraId="1CB62243" w14:textId="77777777" w:rsidR="00E42A34" w:rsidRDefault="00E42A34" w:rsidP="00835241">
      <w:pPr>
        <w:pStyle w:val="Standard"/>
      </w:pPr>
    </w:p>
    <w:p w14:paraId="124D17BE" w14:textId="77777777" w:rsidR="00E42A34" w:rsidRPr="00A33234" w:rsidRDefault="00E42A34" w:rsidP="00835241">
      <w:pPr>
        <w:pStyle w:val="Heading3"/>
      </w:pPr>
      <w:bookmarkStart w:id="166" w:name="_Toc478053352"/>
      <w:bookmarkStart w:id="167" w:name="_Toc482023684"/>
      <w:r w:rsidRPr="00A33234">
        <w:t>Step 5: Configuring the survivability distribution parameters</w:t>
      </w:r>
      <w:bookmarkEnd w:id="166"/>
      <w:bookmarkEnd w:id="167"/>
    </w:p>
    <w:p w14:paraId="32949EBA" w14:textId="77777777" w:rsidR="00E42A34" w:rsidRDefault="00E42A34" w:rsidP="00835241">
      <w:pPr>
        <w:pStyle w:val="Standard"/>
      </w:pPr>
    </w:p>
    <w:p w14:paraId="3B4E4F50" w14:textId="276582F1" w:rsidR="00423A4C" w:rsidRPr="00085720" w:rsidRDefault="00E42A34" w:rsidP="00835241">
      <w:pPr>
        <w:rPr>
          <w:color w:val="000000"/>
          <w:sz w:val="24"/>
        </w:rPr>
      </w:pPr>
      <w:r w:rsidRPr="00085720">
        <w:rPr>
          <w:color w:val="000000"/>
          <w:sz w:val="24"/>
        </w:rPr>
        <w:t xml:space="preserve">Click on the "Survivabilities" button </w:t>
      </w:r>
      <w:r w:rsidR="0009144C" w:rsidRPr="00085720">
        <w:rPr>
          <w:color w:val="000000"/>
          <w:sz w:val="24"/>
        </w:rPr>
        <w:t xml:space="preserve">(Figure 4.3) </w:t>
      </w:r>
      <w:r w:rsidRPr="00085720">
        <w:rPr>
          <w:color w:val="000000"/>
          <w:sz w:val="24"/>
        </w:rPr>
        <w:t>to open the form for editing the survivability distribution parameters</w:t>
      </w:r>
      <w:r w:rsidR="00423A4C" w:rsidRPr="00085720">
        <w:rPr>
          <w:color w:val="000000"/>
          <w:sz w:val="24"/>
        </w:rPr>
        <w:t>.</w:t>
      </w:r>
    </w:p>
    <w:p w14:paraId="19FD7F8C" w14:textId="2D4B1F22" w:rsidR="00423A4C" w:rsidRPr="00085720" w:rsidRDefault="00360756" w:rsidP="00085720">
      <w:pPr>
        <w:keepNext/>
        <w:rPr>
          <w:sz w:val="24"/>
        </w:rPr>
      </w:pPr>
      <w:r w:rsidRPr="00085720">
        <w:rPr>
          <w:color w:val="000000"/>
          <w:sz w:val="24"/>
        </w:rPr>
        <w:fldChar w:fldCharType="begin"/>
      </w:r>
      <w:r w:rsidR="000C3827" w:rsidRPr="00085720">
        <w:rPr>
          <w:color w:val="000000"/>
          <w:sz w:val="24"/>
        </w:rPr>
        <w:instrText xml:space="preserve"> REF _Ref418687685 \h </w:instrText>
      </w:r>
      <w:r w:rsidR="00085720">
        <w:rPr>
          <w:color w:val="000000"/>
          <w:sz w:val="24"/>
        </w:rPr>
        <w:instrText xml:space="preserve"> \* MERGEFORMAT </w:instrText>
      </w:r>
      <w:r w:rsidRPr="00085720">
        <w:rPr>
          <w:color w:val="000000"/>
          <w:sz w:val="24"/>
        </w:rPr>
        <w:fldChar w:fldCharType="separate"/>
      </w:r>
      <w:r w:rsidR="00BE5096">
        <w:rPr>
          <w:b/>
          <w:bCs/>
          <w:color w:val="000000"/>
          <w:sz w:val="24"/>
          <w:lang w:val="en-US"/>
        </w:rPr>
        <w:t>Error! Reference source not found.</w:t>
      </w:r>
      <w:r w:rsidRPr="00085720">
        <w:rPr>
          <w:color w:val="000000"/>
          <w:sz w:val="24"/>
        </w:rPr>
        <w:fldChar w:fldCharType="end"/>
      </w:r>
    </w:p>
    <w:p w14:paraId="2D12D2AF" w14:textId="4759CCE6" w:rsidR="00423A4C" w:rsidRPr="00085720" w:rsidRDefault="00423A4C" w:rsidP="00835241">
      <w:pPr>
        <w:pStyle w:val="Caption"/>
        <w:rPr>
          <w:i w:val="0"/>
        </w:rPr>
      </w:pPr>
      <w:r w:rsidRPr="00085720">
        <w:rPr>
          <w:b/>
          <w:i w:val="0"/>
        </w:rPr>
        <w:t xml:space="preserve">Figure </w:t>
      </w:r>
      <w:r w:rsidR="007355DB" w:rsidRPr="00085720">
        <w:rPr>
          <w:b/>
          <w:i w:val="0"/>
        </w:rPr>
        <w:fldChar w:fldCharType="begin"/>
      </w:r>
      <w:r w:rsidR="007355DB" w:rsidRPr="00085720">
        <w:rPr>
          <w:b/>
          <w:i w:val="0"/>
        </w:rPr>
        <w:instrText xml:space="preserve"> STYLEREF 1 \s </w:instrText>
      </w:r>
      <w:r w:rsidR="007355DB" w:rsidRPr="00085720">
        <w:rPr>
          <w:b/>
          <w:i w:val="0"/>
        </w:rPr>
        <w:fldChar w:fldCharType="separate"/>
      </w:r>
      <w:r w:rsidR="00BE5096">
        <w:rPr>
          <w:b/>
          <w:i w:val="0"/>
          <w:noProof/>
        </w:rPr>
        <w:t>3</w:t>
      </w:r>
      <w:r w:rsidR="007355DB" w:rsidRPr="00085720">
        <w:rPr>
          <w:b/>
          <w:i w:val="0"/>
        </w:rPr>
        <w:fldChar w:fldCharType="end"/>
      </w:r>
      <w:r w:rsidR="007355DB" w:rsidRPr="00085720">
        <w:rPr>
          <w:b/>
          <w:i w:val="0"/>
        </w:rPr>
        <w:t>.</w:t>
      </w:r>
      <w:r w:rsidR="007355DB" w:rsidRPr="00085720">
        <w:rPr>
          <w:b/>
          <w:i w:val="0"/>
        </w:rPr>
        <w:fldChar w:fldCharType="begin"/>
      </w:r>
      <w:r w:rsidR="007355DB" w:rsidRPr="00085720">
        <w:rPr>
          <w:b/>
          <w:i w:val="0"/>
        </w:rPr>
        <w:instrText xml:space="preserve"> SEQ Figure \* ARABIC \s 1 </w:instrText>
      </w:r>
      <w:r w:rsidR="007355DB" w:rsidRPr="00085720">
        <w:rPr>
          <w:b/>
          <w:i w:val="0"/>
        </w:rPr>
        <w:fldChar w:fldCharType="separate"/>
      </w:r>
      <w:r w:rsidR="00BE5096">
        <w:rPr>
          <w:b/>
          <w:i w:val="0"/>
          <w:noProof/>
        </w:rPr>
        <w:t>3</w:t>
      </w:r>
      <w:r w:rsidR="007355DB" w:rsidRPr="00085720">
        <w:rPr>
          <w:b/>
          <w:i w:val="0"/>
        </w:rPr>
        <w:fldChar w:fldCharType="end"/>
      </w:r>
      <w:r w:rsidR="00085720" w:rsidRPr="00085720">
        <w:rPr>
          <w:i w:val="0"/>
        </w:rPr>
        <w:t>.</w:t>
      </w:r>
      <w:r w:rsidRPr="00085720">
        <w:rPr>
          <w:i w:val="0"/>
        </w:rPr>
        <w:t xml:space="preserve"> The form for editing the survivabilities</w:t>
      </w:r>
    </w:p>
    <w:p w14:paraId="0A9A2316" w14:textId="44B652C7" w:rsidR="00E42A34" w:rsidRPr="00085720" w:rsidRDefault="00E42A34" w:rsidP="00835241">
      <w:pPr>
        <w:rPr>
          <w:sz w:val="24"/>
        </w:rPr>
      </w:pPr>
      <w:r w:rsidRPr="00085720">
        <w:rPr>
          <w:color w:val="000000"/>
          <w:sz w:val="24"/>
        </w:rPr>
        <w:t>For each fleet-prey combination specify alpha and beta values (</w:t>
      </w:r>
      <w:r w:rsidR="00360756" w:rsidRPr="00085720">
        <w:rPr>
          <w:color w:val="000000"/>
          <w:sz w:val="24"/>
        </w:rPr>
        <w:t xml:space="preserve">see section </w:t>
      </w:r>
      <w:r w:rsidR="00360756" w:rsidRPr="00085720">
        <w:rPr>
          <w:color w:val="000000"/>
          <w:sz w:val="24"/>
        </w:rPr>
        <w:fldChar w:fldCharType="begin"/>
      </w:r>
      <w:r w:rsidR="00360756" w:rsidRPr="00085720">
        <w:rPr>
          <w:color w:val="000000"/>
          <w:sz w:val="24"/>
        </w:rPr>
        <w:instrText xml:space="preserve"> REF _Ref422318014 \h </w:instrText>
      </w:r>
      <w:r w:rsidR="00AD35EB" w:rsidRPr="00085720">
        <w:rPr>
          <w:color w:val="000000"/>
          <w:sz w:val="24"/>
        </w:rPr>
        <w:instrText xml:space="preserve"> \* MERGEFORMAT </w:instrText>
      </w:r>
      <w:r w:rsidR="00360756" w:rsidRPr="00085720">
        <w:rPr>
          <w:color w:val="000000"/>
          <w:sz w:val="24"/>
        </w:rPr>
      </w:r>
      <w:r w:rsidR="00360756" w:rsidRPr="00085720">
        <w:rPr>
          <w:color w:val="000000"/>
          <w:sz w:val="24"/>
        </w:rPr>
        <w:fldChar w:fldCharType="separate"/>
      </w:r>
      <w:r w:rsidR="00BE5096" w:rsidRPr="00BE5096">
        <w:rPr>
          <w:sz w:val="24"/>
        </w:rPr>
        <w:t>Ecosim Parameters</w:t>
      </w:r>
      <w:r w:rsidR="00360756" w:rsidRPr="00085720">
        <w:rPr>
          <w:color w:val="000000"/>
          <w:sz w:val="24"/>
        </w:rPr>
        <w:fldChar w:fldCharType="end"/>
      </w:r>
      <w:r w:rsidR="00360756" w:rsidRPr="00085720">
        <w:rPr>
          <w:color w:val="000000"/>
          <w:sz w:val="24"/>
        </w:rPr>
        <w:fldChar w:fldCharType="begin"/>
      </w:r>
      <w:r w:rsidR="00360756" w:rsidRPr="00085720">
        <w:rPr>
          <w:color w:val="000000"/>
          <w:sz w:val="24"/>
        </w:rPr>
        <w:instrText xml:space="preserve"> REF __RefHeading__12265_1419943047 \h  \* MERGEFORMAT </w:instrText>
      </w:r>
      <w:r w:rsidR="00360756" w:rsidRPr="00085720">
        <w:rPr>
          <w:color w:val="000000"/>
          <w:sz w:val="24"/>
        </w:rPr>
      </w:r>
      <w:r w:rsidR="00360756" w:rsidRPr="00085720">
        <w:rPr>
          <w:color w:val="000000"/>
          <w:sz w:val="24"/>
        </w:rPr>
        <w:fldChar w:fldCharType="end"/>
      </w:r>
      <w:r w:rsidR="00360756" w:rsidRPr="00085720">
        <w:rPr>
          <w:color w:val="000000"/>
          <w:sz w:val="24"/>
        </w:rPr>
        <w:fldChar w:fldCharType="begin"/>
      </w:r>
      <w:r w:rsidR="00360756" w:rsidRPr="00085720">
        <w:rPr>
          <w:color w:val="000000"/>
          <w:sz w:val="24"/>
        </w:rPr>
        <w:instrText xml:space="preserve"> REF __RefHeading__12265_1419943047 \h  \* MERGEFORMAT </w:instrText>
      </w:r>
      <w:r w:rsidR="00360756" w:rsidRPr="00085720">
        <w:rPr>
          <w:color w:val="000000"/>
          <w:sz w:val="24"/>
        </w:rPr>
      </w:r>
      <w:r w:rsidR="00360756" w:rsidRPr="00085720">
        <w:rPr>
          <w:color w:val="000000"/>
          <w:sz w:val="24"/>
        </w:rPr>
        <w:fldChar w:fldCharType="end"/>
      </w:r>
      <w:r w:rsidR="00360756" w:rsidRPr="00085720">
        <w:rPr>
          <w:color w:val="000000"/>
          <w:sz w:val="24"/>
        </w:rPr>
        <w:t xml:space="preserve">: </w:t>
      </w:r>
      <w:r w:rsidR="00360756" w:rsidRPr="00085720">
        <w:rPr>
          <w:color w:val="000000"/>
          <w:sz w:val="24"/>
        </w:rPr>
        <w:fldChar w:fldCharType="begin"/>
      </w:r>
      <w:r w:rsidR="00360756" w:rsidRPr="00085720">
        <w:rPr>
          <w:color w:val="000000"/>
          <w:sz w:val="24"/>
        </w:rPr>
        <w:instrText xml:space="preserve"> REF _Ref422318028 \h </w:instrText>
      </w:r>
      <w:r w:rsidR="00AD35EB" w:rsidRPr="00085720">
        <w:rPr>
          <w:color w:val="000000"/>
          <w:sz w:val="24"/>
        </w:rPr>
        <w:instrText xml:space="preserve"> \* MERGEFORMAT </w:instrText>
      </w:r>
      <w:r w:rsidR="00360756" w:rsidRPr="00085720">
        <w:rPr>
          <w:color w:val="000000"/>
          <w:sz w:val="24"/>
        </w:rPr>
      </w:r>
      <w:r w:rsidR="00360756" w:rsidRPr="00085720">
        <w:rPr>
          <w:color w:val="000000"/>
          <w:sz w:val="24"/>
        </w:rPr>
        <w:fldChar w:fldCharType="separate"/>
      </w:r>
      <w:r w:rsidR="00BE5096" w:rsidRPr="00BE5096">
        <w:rPr>
          <w:bCs/>
          <w:sz w:val="24"/>
        </w:rPr>
        <w:t>Discard Survival Proportion</w:t>
      </w:r>
      <w:r w:rsidR="00360756" w:rsidRPr="00085720">
        <w:rPr>
          <w:color w:val="000000"/>
          <w:sz w:val="24"/>
        </w:rPr>
        <w:fldChar w:fldCharType="end"/>
      </w:r>
      <w:r w:rsidR="00360756" w:rsidRPr="00085720">
        <w:rPr>
          <w:color w:val="000000"/>
          <w:sz w:val="24"/>
        </w:rPr>
        <w:fldChar w:fldCharType="begin"/>
      </w:r>
      <w:r w:rsidR="00360756" w:rsidRPr="00085720">
        <w:rPr>
          <w:color w:val="000000"/>
          <w:sz w:val="24"/>
        </w:rPr>
        <w:instrText xml:space="preserve"> REF __RefHeading__8723_1419943047 \h  \* MERGEFORMAT </w:instrText>
      </w:r>
      <w:r w:rsidR="00360756" w:rsidRPr="00085720">
        <w:rPr>
          <w:color w:val="000000"/>
          <w:sz w:val="24"/>
        </w:rPr>
      </w:r>
      <w:r w:rsidR="00360756" w:rsidRPr="00085720">
        <w:rPr>
          <w:color w:val="000000"/>
          <w:sz w:val="24"/>
        </w:rPr>
        <w:fldChar w:fldCharType="end"/>
      </w:r>
      <w:r w:rsidR="00360756" w:rsidRPr="00085720">
        <w:rPr>
          <w:color w:val="000000"/>
          <w:sz w:val="24"/>
        </w:rPr>
        <w:fldChar w:fldCharType="begin"/>
      </w:r>
      <w:r w:rsidR="00360756" w:rsidRPr="00085720">
        <w:rPr>
          <w:color w:val="000000"/>
          <w:sz w:val="24"/>
        </w:rPr>
        <w:instrText xml:space="preserve"> REF __RefHeading__18878_857034728 \h  \* MERGEFORMAT </w:instrText>
      </w:r>
      <w:r w:rsidR="00360756" w:rsidRPr="00085720">
        <w:rPr>
          <w:color w:val="000000"/>
          <w:sz w:val="24"/>
        </w:rPr>
      </w:r>
      <w:r w:rsidR="00360756" w:rsidRPr="00085720">
        <w:rPr>
          <w:color w:val="000000"/>
          <w:sz w:val="24"/>
        </w:rPr>
        <w:fldChar w:fldCharType="end"/>
      </w:r>
      <w:r w:rsidR="00360756" w:rsidRPr="00085720">
        <w:rPr>
          <w:color w:val="000000"/>
          <w:sz w:val="24"/>
        </w:rPr>
        <w:t>)</w:t>
      </w:r>
      <w:r w:rsidRPr="00085720">
        <w:rPr>
          <w:color w:val="000000"/>
          <w:sz w:val="24"/>
        </w:rPr>
        <w:t xml:space="preserve"> and click "Save" to save </w:t>
      </w:r>
      <w:r w:rsidR="00DE3ED9" w:rsidRPr="00085720">
        <w:rPr>
          <w:color w:val="000000"/>
          <w:sz w:val="24"/>
        </w:rPr>
        <w:t>to CSV (</w:t>
      </w:r>
      <w:r w:rsidR="00360756" w:rsidRPr="00085720">
        <w:rPr>
          <w:color w:val="000000"/>
          <w:sz w:val="24"/>
        </w:rPr>
        <w:fldChar w:fldCharType="begin"/>
      </w:r>
      <w:r w:rsidR="00DE3ED9" w:rsidRPr="00085720">
        <w:rPr>
          <w:color w:val="000000"/>
          <w:sz w:val="24"/>
        </w:rPr>
        <w:instrText xml:space="preserve"> REF _Ref422312371 \h </w:instrText>
      </w:r>
      <w:r w:rsidR="00D551C2" w:rsidRPr="00085720">
        <w:rPr>
          <w:color w:val="000000"/>
          <w:sz w:val="24"/>
        </w:rPr>
        <w:instrText xml:space="preserve"> \* MERGEFORMAT </w:instrText>
      </w:r>
      <w:r w:rsidR="00360756" w:rsidRPr="00085720">
        <w:rPr>
          <w:color w:val="000000"/>
          <w:sz w:val="24"/>
        </w:rPr>
      </w:r>
      <w:r w:rsidR="00360756" w:rsidRPr="00085720">
        <w:rPr>
          <w:color w:val="000000"/>
          <w:sz w:val="24"/>
        </w:rPr>
        <w:fldChar w:fldCharType="separate"/>
      </w:r>
      <w:r w:rsidR="00BE5096" w:rsidRPr="00BE5096">
        <w:rPr>
          <w:sz w:val="24"/>
        </w:rPr>
        <w:t xml:space="preserve">Table </w:t>
      </w:r>
      <w:r w:rsidR="00BE5096" w:rsidRPr="00BE5096">
        <w:rPr>
          <w:noProof/>
          <w:sz w:val="24"/>
        </w:rPr>
        <w:t>6.1</w:t>
      </w:r>
      <w:r w:rsidR="00360756" w:rsidRPr="00085720">
        <w:rPr>
          <w:color w:val="000000"/>
          <w:sz w:val="24"/>
        </w:rPr>
        <w:fldChar w:fldCharType="end"/>
      </w:r>
      <w:r w:rsidR="00D551C2" w:rsidRPr="00085720">
        <w:rPr>
          <w:color w:val="000000"/>
          <w:sz w:val="24"/>
        </w:rPr>
        <w:t>, Appendix 3</w:t>
      </w:r>
      <w:r w:rsidR="00DE3ED9" w:rsidRPr="00085720">
        <w:rPr>
          <w:color w:val="000000"/>
          <w:sz w:val="24"/>
        </w:rPr>
        <w:t xml:space="preserve">) </w:t>
      </w:r>
      <w:r w:rsidRPr="00085720">
        <w:rPr>
          <w:color w:val="000000"/>
          <w:sz w:val="24"/>
        </w:rPr>
        <w:t>and close the form.</w:t>
      </w:r>
    </w:p>
    <w:p w14:paraId="5640AA7A" w14:textId="77777777" w:rsidR="00E42A34" w:rsidRPr="00085720" w:rsidRDefault="00E42A34" w:rsidP="00835241">
      <w:pPr>
        <w:rPr>
          <w:sz w:val="24"/>
        </w:rPr>
      </w:pPr>
    </w:p>
    <w:p w14:paraId="09346B81" w14:textId="77777777" w:rsidR="00E42A34" w:rsidRDefault="00E42A34" w:rsidP="00835241"/>
    <w:p w14:paraId="3B0CF3A1" w14:textId="77777777" w:rsidR="004953FD" w:rsidRPr="006417A5" w:rsidRDefault="004953FD" w:rsidP="00835241"/>
    <w:p w14:paraId="7AEB3111" w14:textId="77777777" w:rsidR="00E42A34" w:rsidRDefault="00E42A34" w:rsidP="00835241"/>
    <w:p w14:paraId="2BC64141" w14:textId="77777777" w:rsidR="00E42A34" w:rsidRPr="00A33234" w:rsidRDefault="00E42A34" w:rsidP="00835241">
      <w:pPr>
        <w:pStyle w:val="Heading3"/>
      </w:pPr>
      <w:bookmarkStart w:id="168" w:name="_Toc478053353"/>
      <w:bookmarkStart w:id="169" w:name="_Toc482023685"/>
      <w:r w:rsidRPr="00A33234">
        <w:t>Step 6: Editing the diet distribution parameters</w:t>
      </w:r>
      <w:bookmarkEnd w:id="168"/>
      <w:bookmarkEnd w:id="169"/>
    </w:p>
    <w:p w14:paraId="6FC219A0" w14:textId="77777777" w:rsidR="00E42A34" w:rsidRDefault="00E42A34" w:rsidP="00835241">
      <w:pPr>
        <w:pStyle w:val="Standard"/>
      </w:pPr>
    </w:p>
    <w:p w14:paraId="045E061D" w14:textId="51AE00E6" w:rsidR="00E42A34" w:rsidRDefault="00E42A34" w:rsidP="00835241">
      <w:pPr>
        <w:pStyle w:val="Standard"/>
      </w:pPr>
      <w:r>
        <w:t>Click on the "Diets..." button (</w:t>
      </w:r>
      <w:r w:rsidR="00360756">
        <w:fldChar w:fldCharType="begin"/>
      </w:r>
      <w:r w:rsidR="00B13E99">
        <w:instrText xml:space="preserve"> REF _Ref422313784 \h </w:instrText>
      </w:r>
      <w:r w:rsidR="00BE5096">
        <w:fldChar w:fldCharType="separate"/>
      </w:r>
      <w:r w:rsidR="00BE5096">
        <w:rPr>
          <w:b/>
          <w:bCs/>
          <w:lang w:val="en-US"/>
        </w:rPr>
        <w:t>Error! Reference source not found.</w:t>
      </w:r>
      <w:r w:rsidR="00360756">
        <w:fldChar w:fldCharType="end"/>
      </w:r>
      <w:r w:rsidR="0009144C">
        <w:t>Figure 4.3</w:t>
      </w:r>
      <w:r>
        <w:t>) to open the form for editing the diet distribution parameters (</w:t>
      </w:r>
      <w:r w:rsidR="00360756">
        <w:fldChar w:fldCharType="begin"/>
      </w:r>
      <w:r w:rsidR="00AD35EB">
        <w:instrText xml:space="preserve"> REF _Ref422318159 \h </w:instrText>
      </w:r>
      <w:r w:rsidR="00BE5096">
        <w:fldChar w:fldCharType="separate"/>
      </w:r>
      <w:r w:rsidR="00BE5096" w:rsidRPr="00085720">
        <w:rPr>
          <w:b/>
        </w:rPr>
        <w:t xml:space="preserve">Figure </w:t>
      </w:r>
      <w:r w:rsidR="00BE5096">
        <w:rPr>
          <w:b/>
          <w:i/>
          <w:noProof/>
        </w:rPr>
        <w:t>3</w:t>
      </w:r>
      <w:r w:rsidR="00BE5096" w:rsidRPr="00085720">
        <w:rPr>
          <w:b/>
        </w:rPr>
        <w:t>.</w:t>
      </w:r>
      <w:r w:rsidR="00BE5096">
        <w:rPr>
          <w:b/>
          <w:i/>
          <w:noProof/>
        </w:rPr>
        <w:t>4</w:t>
      </w:r>
      <w:r w:rsidR="00360756">
        <w:fldChar w:fldCharType="end"/>
      </w:r>
      <w:r w:rsidR="00423A4C">
        <w:fldChar w:fldCharType="begin"/>
      </w:r>
      <w:r w:rsidR="00423A4C">
        <w:instrText xml:space="preserve"> REF _Ref422318159 \h </w:instrText>
      </w:r>
      <w:r w:rsidR="00423A4C">
        <w:fldChar w:fldCharType="separate"/>
      </w:r>
      <w:r w:rsidR="00BE5096" w:rsidRPr="00085720">
        <w:rPr>
          <w:b/>
        </w:rPr>
        <w:t xml:space="preserve">Figure </w:t>
      </w:r>
      <w:r w:rsidR="00BE5096">
        <w:rPr>
          <w:b/>
          <w:i/>
          <w:noProof/>
        </w:rPr>
        <w:t>3</w:t>
      </w:r>
      <w:r w:rsidR="00BE5096" w:rsidRPr="00085720">
        <w:rPr>
          <w:b/>
        </w:rPr>
        <w:t>.</w:t>
      </w:r>
      <w:r w:rsidR="00BE5096">
        <w:rPr>
          <w:b/>
          <w:i/>
          <w:noProof/>
        </w:rPr>
        <w:t>4</w:t>
      </w:r>
      <w:r w:rsidR="00423A4C">
        <w:fldChar w:fldCharType="end"/>
      </w:r>
      <w:r>
        <w:t xml:space="preserve">). Input the </w:t>
      </w:r>
      <w:r w:rsidRPr="00206734">
        <w:t>multipliers (</w:t>
      </w:r>
      <w:r w:rsidR="00360756" w:rsidRPr="00321D71">
        <w:t xml:space="preserve">see section </w:t>
      </w:r>
      <w:r w:rsidR="00360756" w:rsidRPr="00321D71">
        <w:fldChar w:fldCharType="begin"/>
      </w:r>
      <w:r w:rsidR="00360756" w:rsidRPr="00321D71">
        <w:instrText xml:space="preserve"> REF _Ref422318225 \r \h </w:instrText>
      </w:r>
      <w:r w:rsidR="00206734">
        <w:instrText xml:space="preserve"> \* MERGEFORMAT </w:instrText>
      </w:r>
      <w:r w:rsidR="00360756" w:rsidRPr="00321D71">
        <w:fldChar w:fldCharType="separate"/>
      </w:r>
      <w:r w:rsidR="00BE5096">
        <w:t xml:space="preserve">2.2.1 </w:t>
      </w:r>
      <w:r w:rsidR="00360756" w:rsidRPr="00321D71">
        <w:fldChar w:fldCharType="end"/>
      </w:r>
      <w:r w:rsidR="00360756" w:rsidRPr="00321D71">
        <w:fldChar w:fldCharType="begin"/>
      </w:r>
      <w:r w:rsidR="00360756" w:rsidRPr="00321D71">
        <w:instrText xml:space="preserve"> REF _Ref422318229 \h </w:instrText>
      </w:r>
      <w:r w:rsidR="00206734">
        <w:instrText xml:space="preserve"> \* MERGEFORMAT </w:instrText>
      </w:r>
      <w:r w:rsidR="00360756" w:rsidRPr="00321D71">
        <w:fldChar w:fldCharType="separate"/>
      </w:r>
      <w:r w:rsidR="00BE5096">
        <w:t>Ecopath Parameters</w:t>
      </w:r>
      <w:r w:rsidR="00360756" w:rsidRPr="00321D71">
        <w:fldChar w:fldCharType="end"/>
      </w:r>
      <w:r w:rsidR="00360756" w:rsidRPr="00321D71">
        <w:fldChar w:fldCharType="begin"/>
      </w:r>
      <w:r w:rsidR="00360756" w:rsidRPr="00321D71">
        <w:instrText xml:space="preserve"> REF __RefHeading__12263_1419943047 \h  \* MERGEFORMAT </w:instrText>
      </w:r>
      <w:r w:rsidR="00360756" w:rsidRPr="00321D71">
        <w:fldChar w:fldCharType="end"/>
      </w:r>
      <w:r w:rsidR="00360756" w:rsidRPr="00321D71">
        <w:fldChar w:fldCharType="begin"/>
      </w:r>
      <w:r w:rsidR="00360756" w:rsidRPr="00321D71">
        <w:instrText xml:space="preserve"> REF __RefHeading__12263_1419943047 \h  \* MERGEFORMAT </w:instrText>
      </w:r>
      <w:r w:rsidR="00360756" w:rsidRPr="00321D71">
        <w:fldChar w:fldCharType="end"/>
      </w:r>
      <w:r w:rsidR="00360756" w:rsidRPr="00321D71">
        <w:t xml:space="preserve">: </w:t>
      </w:r>
      <w:r w:rsidR="00360756" w:rsidRPr="00321D71">
        <w:fldChar w:fldCharType="begin"/>
      </w:r>
      <w:r w:rsidR="00360756" w:rsidRPr="00321D71">
        <w:instrText xml:space="preserve"> REF _Ref422318239 \h </w:instrText>
      </w:r>
      <w:r w:rsidR="00206734">
        <w:instrText xml:space="preserve"> \* MERGEFORMAT </w:instrText>
      </w:r>
      <w:r w:rsidR="00360756" w:rsidRPr="00321D71">
        <w:fldChar w:fldCharType="separate"/>
      </w:r>
      <w:r w:rsidR="00BE5096" w:rsidRPr="00BE5096">
        <w:rPr>
          <w:bCs/>
          <w:iCs/>
        </w:rPr>
        <w:t>Sampling the Diet Matrix</w:t>
      </w:r>
      <w:r w:rsidR="00360756" w:rsidRPr="00321D71">
        <w:fldChar w:fldCharType="end"/>
      </w:r>
      <w:r w:rsidR="00360756" w:rsidRPr="00321D71">
        <w:fldChar w:fldCharType="begin"/>
      </w:r>
      <w:r w:rsidR="00360756" w:rsidRPr="00321D71">
        <w:instrText xml:space="preserve"> REF __RefHeading__12269_1419943047 \h  \* MERGEFORMAT </w:instrText>
      </w:r>
      <w:r w:rsidR="00360756" w:rsidRPr="00321D71">
        <w:fldChar w:fldCharType="end"/>
      </w:r>
      <w:r w:rsidR="00360756" w:rsidRPr="00321D71">
        <w:t>)</w:t>
      </w:r>
      <w:r>
        <w:t xml:space="preserve"> for each predator and click "Save" to save</w:t>
      </w:r>
      <w:r w:rsidR="00DE3ED9">
        <w:t xml:space="preserve"> to CSV (</w:t>
      </w:r>
      <w:r w:rsidR="00360756">
        <w:fldChar w:fldCharType="begin"/>
      </w:r>
      <w:r w:rsidR="00DE3ED9">
        <w:instrText xml:space="preserve"> REF _Ref422312371 \h </w:instrText>
      </w:r>
      <w:r w:rsidR="00360756">
        <w:fldChar w:fldCharType="separate"/>
      </w:r>
      <w:r w:rsidR="00BE5096" w:rsidRPr="00B11D38">
        <w:rPr>
          <w:b/>
        </w:rPr>
        <w:t xml:space="preserve">Table </w:t>
      </w:r>
      <w:r w:rsidR="00BE5096">
        <w:rPr>
          <w:b/>
          <w:i/>
          <w:noProof/>
        </w:rPr>
        <w:t>6</w:t>
      </w:r>
      <w:r w:rsidR="00BE5096" w:rsidRPr="00B11D38">
        <w:rPr>
          <w:b/>
        </w:rPr>
        <w:t>.</w:t>
      </w:r>
      <w:r w:rsidR="00BE5096">
        <w:rPr>
          <w:b/>
          <w:i/>
          <w:noProof/>
        </w:rPr>
        <w:t>1</w:t>
      </w:r>
      <w:r w:rsidR="00360756">
        <w:fldChar w:fldCharType="end"/>
      </w:r>
      <w:r w:rsidR="0009144C">
        <w:t>, Appendix 3</w:t>
      </w:r>
      <w:r w:rsidR="00DE3ED9">
        <w:t>)</w:t>
      </w:r>
      <w:r>
        <w:t xml:space="preserve"> and close the form.</w:t>
      </w:r>
    </w:p>
    <w:p w14:paraId="261D4B19" w14:textId="77777777" w:rsidR="00E42A34" w:rsidRDefault="00E42A34" w:rsidP="00835241">
      <w:pPr>
        <w:pStyle w:val="Standard"/>
      </w:pPr>
    </w:p>
    <w:p w14:paraId="4CD6B946" w14:textId="77777777" w:rsidR="000A2FD2" w:rsidRDefault="006417A5" w:rsidP="00835241">
      <w:pPr>
        <w:pStyle w:val="Standard"/>
        <w:keepNext/>
      </w:pPr>
      <w:bookmarkStart w:id="170" w:name="_Ref418687878"/>
      <w:r>
        <w:rPr>
          <w:noProof/>
          <w:lang w:eastAsia="en-GB" w:bidi="ar-SA"/>
        </w:rPr>
        <w:lastRenderedPageBreak/>
        <w:drawing>
          <wp:inline distT="0" distB="0" distL="0" distR="0" wp14:anchorId="35E1EE74" wp14:editId="3785ADEF">
            <wp:extent cx="6106795" cy="238379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06795" cy="2383790"/>
                    </a:xfrm>
                    <a:prstGeom prst="rect">
                      <a:avLst/>
                    </a:prstGeom>
                    <a:solidFill>
                      <a:srgbClr val="FFFFFF"/>
                    </a:solidFill>
                    <a:ln>
                      <a:noFill/>
                    </a:ln>
                  </pic:spPr>
                </pic:pic>
              </a:graphicData>
            </a:graphic>
          </wp:inline>
        </w:drawing>
      </w:r>
      <w:bookmarkEnd w:id="170"/>
    </w:p>
    <w:p w14:paraId="648E9F4C" w14:textId="112BC7F3" w:rsidR="000A2FD2" w:rsidRPr="00085720" w:rsidRDefault="00AD35EB" w:rsidP="00835241">
      <w:pPr>
        <w:pStyle w:val="Caption"/>
        <w:rPr>
          <w:i w:val="0"/>
        </w:rPr>
      </w:pPr>
      <w:bookmarkStart w:id="171" w:name="_Ref422318159"/>
      <w:r w:rsidRPr="00085720">
        <w:rPr>
          <w:b/>
          <w:i w:val="0"/>
        </w:rPr>
        <w:t xml:space="preserve">Figure </w:t>
      </w:r>
      <w:r w:rsidR="007355DB" w:rsidRPr="00085720">
        <w:rPr>
          <w:b/>
          <w:i w:val="0"/>
        </w:rPr>
        <w:fldChar w:fldCharType="begin"/>
      </w:r>
      <w:r w:rsidR="007355DB" w:rsidRPr="00085720">
        <w:rPr>
          <w:b/>
          <w:i w:val="0"/>
        </w:rPr>
        <w:instrText xml:space="preserve"> STYLEREF 1 \s </w:instrText>
      </w:r>
      <w:r w:rsidR="007355DB" w:rsidRPr="00085720">
        <w:rPr>
          <w:b/>
          <w:i w:val="0"/>
        </w:rPr>
        <w:fldChar w:fldCharType="separate"/>
      </w:r>
      <w:r w:rsidR="00BE5096">
        <w:rPr>
          <w:b/>
          <w:i w:val="0"/>
          <w:noProof/>
        </w:rPr>
        <w:t>3</w:t>
      </w:r>
      <w:r w:rsidR="007355DB" w:rsidRPr="00085720">
        <w:rPr>
          <w:b/>
          <w:i w:val="0"/>
        </w:rPr>
        <w:fldChar w:fldCharType="end"/>
      </w:r>
      <w:r w:rsidR="007355DB" w:rsidRPr="00085720">
        <w:rPr>
          <w:b/>
          <w:i w:val="0"/>
        </w:rPr>
        <w:t>.</w:t>
      </w:r>
      <w:r w:rsidR="007355DB" w:rsidRPr="00085720">
        <w:rPr>
          <w:b/>
          <w:i w:val="0"/>
        </w:rPr>
        <w:fldChar w:fldCharType="begin"/>
      </w:r>
      <w:r w:rsidR="007355DB" w:rsidRPr="00085720">
        <w:rPr>
          <w:b/>
          <w:i w:val="0"/>
        </w:rPr>
        <w:instrText xml:space="preserve"> SEQ Figure \* ARABIC \s 1 </w:instrText>
      </w:r>
      <w:r w:rsidR="007355DB" w:rsidRPr="00085720">
        <w:rPr>
          <w:b/>
          <w:i w:val="0"/>
        </w:rPr>
        <w:fldChar w:fldCharType="separate"/>
      </w:r>
      <w:r w:rsidR="00BE5096">
        <w:rPr>
          <w:b/>
          <w:i w:val="0"/>
          <w:noProof/>
        </w:rPr>
        <w:t>4</w:t>
      </w:r>
      <w:r w:rsidR="007355DB" w:rsidRPr="00085720">
        <w:rPr>
          <w:b/>
          <w:i w:val="0"/>
        </w:rPr>
        <w:fldChar w:fldCharType="end"/>
      </w:r>
      <w:bookmarkEnd w:id="171"/>
      <w:r w:rsidRPr="00085720">
        <w:rPr>
          <w:b/>
          <w:i w:val="0"/>
        </w:rPr>
        <w:t>.</w:t>
      </w:r>
      <w:r w:rsidRPr="00085720">
        <w:rPr>
          <w:i w:val="0"/>
        </w:rPr>
        <w:t xml:space="preserve"> The form for editing the diet distribution parameters.</w:t>
      </w:r>
    </w:p>
    <w:p w14:paraId="4E8223E4" w14:textId="77777777" w:rsidR="000A2FD2" w:rsidRDefault="000A2FD2" w:rsidP="00835241">
      <w:pPr>
        <w:pStyle w:val="Caption"/>
      </w:pPr>
    </w:p>
    <w:p w14:paraId="71A7B046" w14:textId="77777777" w:rsidR="00E42A34" w:rsidRPr="00A33234" w:rsidRDefault="00E42A34" w:rsidP="00835241">
      <w:pPr>
        <w:pStyle w:val="Heading3"/>
      </w:pPr>
      <w:bookmarkStart w:id="172" w:name="_Toc478053354"/>
      <w:bookmarkStart w:id="173" w:name="_Toc482023686"/>
      <w:r w:rsidRPr="00A33234">
        <w:t>Step 7: Specify the area that the model represents</w:t>
      </w:r>
      <w:bookmarkEnd w:id="172"/>
      <w:bookmarkEnd w:id="173"/>
    </w:p>
    <w:p w14:paraId="49227473" w14:textId="77777777" w:rsidR="00E42A34" w:rsidRDefault="00E42A34" w:rsidP="00835241">
      <w:pPr>
        <w:pStyle w:val="Standard"/>
      </w:pPr>
    </w:p>
    <w:p w14:paraId="49DA45E8" w14:textId="2ED7F316" w:rsidR="00E42A34" w:rsidRDefault="00E42A34" w:rsidP="00835241">
      <w:pPr>
        <w:pStyle w:val="Standard"/>
      </w:pPr>
      <w:r>
        <w:t>Edit the area field on the main form (</w:t>
      </w:r>
      <w:r w:rsidR="00515D68">
        <w:t>Figure 4.3</w:t>
      </w:r>
      <w:r>
        <w:t>).</w:t>
      </w:r>
    </w:p>
    <w:p w14:paraId="55B89EDC" w14:textId="77777777" w:rsidR="00E42A34" w:rsidRDefault="00E42A34" w:rsidP="00835241">
      <w:pPr>
        <w:pStyle w:val="Standard"/>
      </w:pPr>
    </w:p>
    <w:p w14:paraId="26B34600" w14:textId="77777777" w:rsidR="00E42A34" w:rsidRPr="00A33234" w:rsidRDefault="00E42A34" w:rsidP="00835241">
      <w:pPr>
        <w:pStyle w:val="Heading3"/>
      </w:pPr>
      <w:bookmarkStart w:id="174" w:name="_Toc478053355"/>
      <w:bookmarkStart w:id="175" w:name="_Toc482023687"/>
      <w:r w:rsidRPr="00A33234">
        <w:t>Step 8: Run the generation of models</w:t>
      </w:r>
      <w:bookmarkEnd w:id="174"/>
      <w:bookmarkEnd w:id="175"/>
    </w:p>
    <w:p w14:paraId="46912CF1" w14:textId="77777777" w:rsidR="00E42A34" w:rsidRDefault="00E42A34" w:rsidP="00835241">
      <w:pPr>
        <w:pStyle w:val="Standard"/>
      </w:pPr>
    </w:p>
    <w:p w14:paraId="4A75E334" w14:textId="29EDF871" w:rsidR="00E42A34" w:rsidRDefault="00E42A34" w:rsidP="00835241">
      <w:pPr>
        <w:pStyle w:val="Standard"/>
      </w:pPr>
      <w:r>
        <w:t>Specify the number of models you want to generate on the main form (</w:t>
      </w:r>
      <w:r w:rsidR="00515D68">
        <w:t>Figure 4.3</w:t>
      </w:r>
      <w:r>
        <w:t>)</w:t>
      </w:r>
      <w:r w:rsidR="00D26230">
        <w:t>.</w:t>
      </w:r>
      <w:r>
        <w:t xml:space="preserve"> </w:t>
      </w:r>
      <w:r>
        <w:rPr>
          <w:bCs/>
        </w:rPr>
        <w:t>Each model will produce a unique result for each strategy that you create</w:t>
      </w:r>
      <w:r>
        <w:t>. Try a low number such as two to begin with, to see that the plug-in is working correctly. Later the number can be increased to something that will approximate the distribution of the results. Click on the play button (</w:t>
      </w:r>
      <w:r w:rsidR="00515D68">
        <w:t>Figure 4.3</w:t>
      </w:r>
      <w:r>
        <w:t>) to start generating models</w:t>
      </w:r>
      <w:r w:rsidR="00DE3ED9">
        <w:t xml:space="preserve"> (</w:t>
      </w:r>
      <w:r w:rsidR="00360756">
        <w:fldChar w:fldCharType="begin"/>
      </w:r>
      <w:r w:rsidR="00DE3ED9">
        <w:instrText xml:space="preserve"> REF _Ref422312560 \h </w:instrText>
      </w:r>
      <w:r w:rsidR="00360756">
        <w:fldChar w:fldCharType="separate"/>
      </w:r>
      <w:r w:rsidR="00BE5096" w:rsidRPr="00B11D38">
        <w:rPr>
          <w:b/>
        </w:rPr>
        <w:t xml:space="preserve">Table </w:t>
      </w:r>
      <w:r w:rsidR="00BE5096">
        <w:rPr>
          <w:b/>
          <w:i/>
          <w:noProof/>
        </w:rPr>
        <w:t>6</w:t>
      </w:r>
      <w:r w:rsidR="00BE5096" w:rsidRPr="00B11D38">
        <w:rPr>
          <w:b/>
        </w:rPr>
        <w:t>.</w:t>
      </w:r>
      <w:r w:rsidR="00BE5096">
        <w:rPr>
          <w:b/>
          <w:i/>
          <w:noProof/>
        </w:rPr>
        <w:t>2</w:t>
      </w:r>
      <w:r w:rsidR="00360756">
        <w:fldChar w:fldCharType="end"/>
      </w:r>
      <w:r w:rsidR="00515D68">
        <w:t>, Appendix 4</w:t>
      </w:r>
      <w:r w:rsidR="00DE3ED9">
        <w:t>)</w:t>
      </w:r>
      <w:r>
        <w:t xml:space="preserve">. </w:t>
      </w:r>
    </w:p>
    <w:p w14:paraId="279A30F0" w14:textId="77777777" w:rsidR="00E42A34" w:rsidRPr="00A33234" w:rsidRDefault="00E42A34" w:rsidP="00835241">
      <w:pPr>
        <w:pStyle w:val="Heading2"/>
        <w:rPr>
          <w:color w:val="1F4E79" w:themeColor="accent1" w:themeShade="80"/>
        </w:rPr>
      </w:pPr>
      <w:bookmarkStart w:id="176" w:name="_Toc418613326"/>
      <w:bookmarkStart w:id="177" w:name="_Toc478053356"/>
      <w:bookmarkStart w:id="178" w:name="_Toc482023688"/>
      <w:r w:rsidRPr="00A33234">
        <w:rPr>
          <w:color w:val="1F4E79" w:themeColor="accent1" w:themeShade="80"/>
        </w:rPr>
        <w:t>Evaluate Management Strategies</w:t>
      </w:r>
      <w:bookmarkEnd w:id="176"/>
      <w:bookmarkEnd w:id="177"/>
      <w:bookmarkEnd w:id="178"/>
    </w:p>
    <w:p w14:paraId="61542201" w14:textId="77777777" w:rsidR="00E42A34" w:rsidRPr="00A33234" w:rsidRDefault="00E42A34" w:rsidP="00835241">
      <w:pPr>
        <w:pStyle w:val="Heading3"/>
      </w:pPr>
      <w:bookmarkStart w:id="179" w:name="_Ref456366958"/>
      <w:bookmarkStart w:id="180" w:name="_Toc478053357"/>
      <w:bookmarkStart w:id="181" w:name="_Toc482023689"/>
      <w:r w:rsidRPr="00A33234">
        <w:t>Step 9: Configure the strategies</w:t>
      </w:r>
      <w:bookmarkEnd w:id="179"/>
      <w:bookmarkEnd w:id="180"/>
      <w:bookmarkEnd w:id="181"/>
    </w:p>
    <w:p w14:paraId="73A970C1" w14:textId="77777777" w:rsidR="00E42A34" w:rsidRDefault="00E42A34" w:rsidP="00835241"/>
    <w:p w14:paraId="465787A3" w14:textId="77777777" w:rsidR="00E42A34" w:rsidRPr="00A33234" w:rsidRDefault="00E42A34" w:rsidP="00835241">
      <w:pPr>
        <w:pStyle w:val="Step"/>
        <w:rPr>
          <w:b/>
        </w:rPr>
      </w:pPr>
      <w:r w:rsidRPr="00A33234">
        <w:rPr>
          <w:b/>
        </w:rPr>
        <w:t>Step 9a: Open the strategies form</w:t>
      </w:r>
    </w:p>
    <w:p w14:paraId="26FB44DE" w14:textId="75BB65F2" w:rsidR="00E42A34" w:rsidRDefault="00D26230" w:rsidP="00835241">
      <w:pPr>
        <w:pStyle w:val="Standard"/>
      </w:pPr>
      <w:r>
        <w:t>Click on the "Review</w:t>
      </w:r>
      <w:r w:rsidR="00E42A34">
        <w:t>" button (</w:t>
      </w:r>
      <w:r w:rsidR="00612620">
        <w:t xml:space="preserve">Figure </w:t>
      </w:r>
      <w:r w:rsidR="00925364">
        <w:t>4.3</w:t>
      </w:r>
      <w:r w:rsidR="00E42A34">
        <w:t>) to open the form for configuring the strategies (</w:t>
      </w:r>
      <w:r w:rsidR="00360756">
        <w:fldChar w:fldCharType="begin"/>
      </w:r>
      <w:r w:rsidR="00DD1CBF">
        <w:instrText xml:space="preserve"> REF _Ref422314959 \h </w:instrText>
      </w:r>
      <w:r w:rsidR="00360756">
        <w:fldChar w:fldCharType="separate"/>
      </w:r>
      <w:r w:rsidR="00BE5096">
        <w:rPr>
          <w:b/>
          <w:bCs/>
          <w:lang w:val="en-US"/>
        </w:rPr>
        <w:t>Error! Reference source not found.</w:t>
      </w:r>
      <w:r w:rsidR="00360756">
        <w:fldChar w:fldCharType="end"/>
      </w:r>
      <w:r w:rsidR="00E42A34">
        <w:t xml:space="preserve">. </w:t>
      </w:r>
    </w:p>
    <w:p w14:paraId="108DCB86" w14:textId="6247DF18" w:rsidR="00E42A34" w:rsidRDefault="0052327F" w:rsidP="00835241">
      <w:pPr>
        <w:pStyle w:val="Standard"/>
      </w:pPr>
      <w:r>
        <w:rPr>
          <w:noProof/>
          <w:kern w:val="0"/>
          <w:lang w:eastAsia="en-GB" w:bidi="ar-SA"/>
        </w:rPr>
        <w:lastRenderedPageBreak/>
        <mc:AlternateContent>
          <mc:Choice Requires="wpg">
            <w:drawing>
              <wp:anchor distT="0" distB="0" distL="114300" distR="114300" simplePos="0" relativeHeight="251660288" behindDoc="0" locked="0" layoutInCell="1" allowOverlap="1" wp14:anchorId="1E6E82D7" wp14:editId="1295B3D5">
                <wp:simplePos x="0" y="0"/>
                <wp:positionH relativeFrom="column">
                  <wp:posOffset>-379730</wp:posOffset>
                </wp:positionH>
                <wp:positionV relativeFrom="paragraph">
                  <wp:posOffset>233680</wp:posOffset>
                </wp:positionV>
                <wp:extent cx="6132830" cy="3031490"/>
                <wp:effectExtent l="0" t="0" r="1270" b="16510"/>
                <wp:wrapSquare wrapText="bothSides"/>
                <wp:docPr id="9"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2830" cy="3031490"/>
                          <a:chOff x="10676" y="10515"/>
                          <a:chExt cx="670" cy="349"/>
                        </a:xfrm>
                      </wpg:grpSpPr>
                      <pic:pic xmlns:pic="http://schemas.openxmlformats.org/drawingml/2006/picture">
                        <pic:nvPicPr>
                          <pic:cNvPr id="10" name="Picture 8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0820" y="10555"/>
                            <a:ext cx="526" cy="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pic:spPr>
                      </pic:pic>
                      <wps:wsp>
                        <wps:cNvPr id="12" name="Line 86"/>
                        <wps:cNvCnPr>
                          <a:cxnSpLocks noChangeShapeType="1"/>
                        </wps:cNvCnPr>
                        <wps:spPr bwMode="auto">
                          <a:xfrm>
                            <a:off x="11018" y="10544"/>
                            <a:ext cx="0" cy="36"/>
                          </a:xfrm>
                          <a:prstGeom prst="line">
                            <a:avLst/>
                          </a:prstGeom>
                          <a:noFill/>
                          <a:ln w="9525">
                            <a:solidFill>
                              <a:schemeClr val="dk1">
                                <a:lumMod val="0"/>
                                <a:lumOff val="0"/>
                              </a:schemeClr>
                            </a:solidFill>
                            <a:round/>
                            <a:headEnd/>
                            <a:tailEnd type="oval"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4" name="Line 87"/>
                        <wps:cNvCnPr>
                          <a:cxnSpLocks noChangeShapeType="1"/>
                        </wps:cNvCnPr>
                        <wps:spPr bwMode="auto">
                          <a:xfrm flipH="1">
                            <a:off x="10676" y="10544"/>
                            <a:ext cx="342" cy="0"/>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5" name="Text Box 88"/>
                        <wps:cNvSpPr txBox="1">
                          <a:spLocks noChangeArrowheads="1"/>
                        </wps:cNvSpPr>
                        <wps:spPr bwMode="auto">
                          <a:xfrm>
                            <a:off x="10676" y="10515"/>
                            <a:ext cx="241" cy="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203E6D3" w14:textId="77777777" w:rsidR="004650B0" w:rsidRDefault="004650B0" w:rsidP="009C76CA">
                              <w:pPr>
                                <w:rPr>
                                  <w:rFonts w:ascii="Arial" w:hAnsi="Arial" w:cs="Arial"/>
                                </w:rPr>
                              </w:pPr>
                              <w:bookmarkStart w:id="182" w:name="_Hlk482171068"/>
                              <w:bookmarkEnd w:id="182"/>
                              <w:r>
                                <w:rPr>
                                  <w:rFonts w:ascii="Arial" w:hAnsi="Arial" w:cs="Arial"/>
                                </w:rPr>
                                <w:t>Step 9b</w:t>
                              </w:r>
                            </w:p>
                          </w:txbxContent>
                        </wps:txbx>
                        <wps:bodyPr rot="0" vert="horz" wrap="square" lIns="36576" tIns="36576" rIns="36576" bIns="36576" anchor="t" anchorCtr="0" upright="1">
                          <a:noAutofit/>
                        </wps:bodyPr>
                      </wps:wsp>
                      <wps:wsp>
                        <wps:cNvPr id="16" name="Line 89"/>
                        <wps:cNvCnPr>
                          <a:cxnSpLocks noChangeShapeType="1"/>
                        </wps:cNvCnPr>
                        <wps:spPr bwMode="auto">
                          <a:xfrm flipH="1">
                            <a:off x="10676" y="10609"/>
                            <a:ext cx="389" cy="0"/>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7" name="Line 90"/>
                        <wps:cNvCnPr>
                          <a:cxnSpLocks noChangeShapeType="1"/>
                        </wps:cNvCnPr>
                        <wps:spPr bwMode="auto">
                          <a:xfrm flipV="1">
                            <a:off x="11065" y="10587"/>
                            <a:ext cx="0" cy="22"/>
                          </a:xfrm>
                          <a:prstGeom prst="line">
                            <a:avLst/>
                          </a:prstGeom>
                          <a:noFill/>
                          <a:ln w="9525">
                            <a:solidFill>
                              <a:schemeClr val="dk1">
                                <a:lumMod val="0"/>
                                <a:lumOff val="0"/>
                              </a:schemeClr>
                            </a:solidFill>
                            <a:round/>
                            <a:headEnd/>
                            <a:tailEnd type="oval"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8" name="Line 91"/>
                        <wps:cNvCnPr>
                          <a:cxnSpLocks noChangeShapeType="1"/>
                        </wps:cNvCnPr>
                        <wps:spPr bwMode="auto">
                          <a:xfrm flipH="1">
                            <a:off x="10676" y="10720"/>
                            <a:ext cx="165" cy="0"/>
                          </a:xfrm>
                          <a:prstGeom prst="line">
                            <a:avLst/>
                          </a:prstGeom>
                          <a:noFill/>
                          <a:ln w="9525">
                            <a:solidFill>
                              <a:schemeClr val="dk1">
                                <a:lumMod val="0"/>
                                <a:lumOff val="0"/>
                              </a:schemeClr>
                            </a:solidFill>
                            <a:round/>
                            <a:headEnd type="oval" w="sm" len="sm"/>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9" name="Line 92"/>
                        <wps:cNvCnPr>
                          <a:cxnSpLocks noChangeShapeType="1"/>
                        </wps:cNvCnPr>
                        <wps:spPr bwMode="auto">
                          <a:xfrm flipH="1">
                            <a:off x="10676" y="10756"/>
                            <a:ext cx="183" cy="0"/>
                          </a:xfrm>
                          <a:prstGeom prst="line">
                            <a:avLst/>
                          </a:prstGeom>
                          <a:noFill/>
                          <a:ln w="9525">
                            <a:solidFill>
                              <a:schemeClr val="dk1">
                                <a:lumMod val="0"/>
                                <a:lumOff val="0"/>
                              </a:schemeClr>
                            </a:solidFill>
                            <a:round/>
                            <a:headEnd type="oval" w="sm" len="sm"/>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20" name="Line 93"/>
                        <wps:cNvCnPr>
                          <a:cxnSpLocks noChangeShapeType="1"/>
                        </wps:cNvCnPr>
                        <wps:spPr bwMode="auto">
                          <a:xfrm>
                            <a:off x="10676" y="10785"/>
                            <a:ext cx="245" cy="0"/>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21" name="Line 94"/>
                        <wps:cNvCnPr>
                          <a:cxnSpLocks noChangeShapeType="1"/>
                        </wps:cNvCnPr>
                        <wps:spPr bwMode="auto">
                          <a:xfrm flipV="1">
                            <a:off x="10921" y="10720"/>
                            <a:ext cx="0" cy="65"/>
                          </a:xfrm>
                          <a:prstGeom prst="line">
                            <a:avLst/>
                          </a:prstGeom>
                          <a:noFill/>
                          <a:ln w="9525">
                            <a:solidFill>
                              <a:schemeClr val="dk1">
                                <a:lumMod val="0"/>
                                <a:lumOff val="0"/>
                              </a:schemeClr>
                            </a:solidFill>
                            <a:round/>
                            <a:headEnd/>
                            <a:tailEnd type="oval"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22" name="Line 95"/>
                        <wps:cNvCnPr>
                          <a:cxnSpLocks noChangeShapeType="1"/>
                        </wps:cNvCnPr>
                        <wps:spPr bwMode="auto">
                          <a:xfrm>
                            <a:off x="10676" y="10821"/>
                            <a:ext cx="623" cy="0"/>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24" name="Line 96"/>
                        <wps:cNvCnPr>
                          <a:cxnSpLocks noChangeShapeType="1"/>
                        </wps:cNvCnPr>
                        <wps:spPr bwMode="auto">
                          <a:xfrm flipV="1">
                            <a:off x="11299" y="10756"/>
                            <a:ext cx="0" cy="65"/>
                          </a:xfrm>
                          <a:prstGeom prst="line">
                            <a:avLst/>
                          </a:prstGeom>
                          <a:noFill/>
                          <a:ln w="9525">
                            <a:solidFill>
                              <a:schemeClr val="dk1">
                                <a:lumMod val="0"/>
                                <a:lumOff val="0"/>
                              </a:schemeClr>
                            </a:solidFill>
                            <a:round/>
                            <a:headEnd/>
                            <a:tailEnd type="oval"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27" name="Line 97"/>
                        <wps:cNvCnPr>
                          <a:cxnSpLocks noChangeShapeType="1"/>
                        </wps:cNvCnPr>
                        <wps:spPr bwMode="auto">
                          <a:xfrm>
                            <a:off x="10676" y="10864"/>
                            <a:ext cx="583" cy="0"/>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28" name="Line 98"/>
                        <wps:cNvCnPr>
                          <a:cxnSpLocks noChangeShapeType="1"/>
                        </wps:cNvCnPr>
                        <wps:spPr bwMode="auto">
                          <a:xfrm flipV="1">
                            <a:off x="11259" y="10836"/>
                            <a:ext cx="0" cy="28"/>
                          </a:xfrm>
                          <a:prstGeom prst="line">
                            <a:avLst/>
                          </a:prstGeom>
                          <a:noFill/>
                          <a:ln w="9525">
                            <a:solidFill>
                              <a:schemeClr val="dk1">
                                <a:lumMod val="0"/>
                                <a:lumOff val="0"/>
                              </a:schemeClr>
                            </a:solidFill>
                            <a:round/>
                            <a:headEnd/>
                            <a:tailEnd type="oval"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29" name="Text Box 99"/>
                        <wps:cNvSpPr txBox="1">
                          <a:spLocks noChangeArrowheads="1"/>
                        </wps:cNvSpPr>
                        <wps:spPr bwMode="auto">
                          <a:xfrm>
                            <a:off x="10676" y="10580"/>
                            <a:ext cx="241" cy="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F6B95B3" w14:textId="77777777" w:rsidR="004650B0" w:rsidRDefault="004650B0" w:rsidP="009C76CA">
                              <w:pPr>
                                <w:rPr>
                                  <w:rFonts w:ascii="Arial" w:hAnsi="Arial" w:cs="Arial"/>
                                </w:rPr>
                              </w:pPr>
                              <w:r>
                                <w:rPr>
                                  <w:rFonts w:ascii="Arial" w:hAnsi="Arial" w:cs="Arial"/>
                                </w:rPr>
                                <w:t>Step 9f</w:t>
                              </w:r>
                            </w:p>
                          </w:txbxContent>
                        </wps:txbx>
                        <wps:bodyPr rot="0" vert="horz" wrap="square" lIns="36576" tIns="36576" rIns="36576" bIns="36576" anchor="t" anchorCtr="0" upright="1">
                          <a:noAutofit/>
                        </wps:bodyPr>
                      </wps:wsp>
                      <wps:wsp>
                        <wps:cNvPr id="30" name="Text Box 100"/>
                        <wps:cNvSpPr txBox="1">
                          <a:spLocks noChangeArrowheads="1"/>
                        </wps:cNvSpPr>
                        <wps:spPr bwMode="auto">
                          <a:xfrm>
                            <a:off x="10676" y="10692"/>
                            <a:ext cx="241" cy="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9C4B271" w14:textId="77777777" w:rsidR="004650B0" w:rsidRDefault="004650B0" w:rsidP="009C76CA">
                              <w:pPr>
                                <w:rPr>
                                  <w:rFonts w:ascii="Arial" w:hAnsi="Arial" w:cs="Arial"/>
                                </w:rPr>
                              </w:pPr>
                              <w:r>
                                <w:rPr>
                                  <w:rFonts w:ascii="Arial" w:hAnsi="Arial" w:cs="Arial"/>
                                </w:rPr>
                                <w:t>Step 9c</w:t>
                              </w:r>
                            </w:p>
                          </w:txbxContent>
                        </wps:txbx>
                        <wps:bodyPr rot="0" vert="horz" wrap="square" lIns="36576" tIns="36576" rIns="36576" bIns="36576" anchor="t" anchorCtr="0" upright="1">
                          <a:noAutofit/>
                        </wps:bodyPr>
                      </wps:wsp>
                      <wps:wsp>
                        <wps:cNvPr id="31" name="Text Box 101"/>
                        <wps:cNvSpPr txBox="1">
                          <a:spLocks noChangeArrowheads="1"/>
                        </wps:cNvSpPr>
                        <wps:spPr bwMode="auto">
                          <a:xfrm>
                            <a:off x="10676" y="10728"/>
                            <a:ext cx="241" cy="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00EF793" w14:textId="77777777" w:rsidR="004650B0" w:rsidRDefault="004650B0" w:rsidP="009C76CA">
                              <w:pPr>
                                <w:rPr>
                                  <w:rFonts w:ascii="Arial" w:hAnsi="Arial" w:cs="Arial"/>
                                </w:rPr>
                              </w:pPr>
                              <w:r>
                                <w:rPr>
                                  <w:rFonts w:ascii="Arial" w:hAnsi="Arial" w:cs="Arial"/>
                                </w:rPr>
                                <w:t>Step 9d</w:t>
                              </w:r>
                            </w:p>
                          </w:txbxContent>
                        </wps:txbx>
                        <wps:bodyPr rot="0" vert="horz" wrap="square" lIns="36576" tIns="36576" rIns="36576" bIns="36576" anchor="t" anchorCtr="0" upright="1">
                          <a:noAutofit/>
                        </wps:bodyPr>
                      </wps:wsp>
                      <wps:wsp>
                        <wps:cNvPr id="3616" name="Text Box 102"/>
                        <wps:cNvSpPr txBox="1">
                          <a:spLocks noChangeArrowheads="1"/>
                        </wps:cNvSpPr>
                        <wps:spPr bwMode="auto">
                          <a:xfrm>
                            <a:off x="10676" y="10756"/>
                            <a:ext cx="241" cy="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07A3F4A" w14:textId="77777777" w:rsidR="004650B0" w:rsidRDefault="004650B0" w:rsidP="009C76CA">
                              <w:pPr>
                                <w:rPr>
                                  <w:rFonts w:ascii="Arial" w:hAnsi="Arial" w:cs="Arial"/>
                                </w:rPr>
                              </w:pPr>
                              <w:r>
                                <w:rPr>
                                  <w:rFonts w:ascii="Arial" w:hAnsi="Arial" w:cs="Arial"/>
                                </w:rPr>
                                <w:t>Step 9e</w:t>
                              </w:r>
                            </w:p>
                          </w:txbxContent>
                        </wps:txbx>
                        <wps:bodyPr rot="0" vert="horz" wrap="square" lIns="36576" tIns="36576" rIns="36576" bIns="36576" anchor="t" anchorCtr="0" upright="1">
                          <a:noAutofit/>
                        </wps:bodyPr>
                      </wps:wsp>
                      <wps:wsp>
                        <wps:cNvPr id="3618" name="Text Box 103"/>
                        <wps:cNvSpPr txBox="1">
                          <a:spLocks noChangeArrowheads="1"/>
                        </wps:cNvSpPr>
                        <wps:spPr bwMode="auto">
                          <a:xfrm>
                            <a:off x="10676" y="10792"/>
                            <a:ext cx="241" cy="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089426F" w14:textId="77777777" w:rsidR="004650B0" w:rsidRDefault="004650B0" w:rsidP="009C76CA">
                              <w:pPr>
                                <w:rPr>
                                  <w:rFonts w:ascii="Arial" w:hAnsi="Arial" w:cs="Arial"/>
                                </w:rPr>
                              </w:pPr>
                              <w:r>
                                <w:rPr>
                                  <w:rFonts w:ascii="Arial" w:hAnsi="Arial" w:cs="Arial"/>
                                </w:rPr>
                                <w:t>Step 9g</w:t>
                              </w:r>
                            </w:p>
                          </w:txbxContent>
                        </wps:txbx>
                        <wps:bodyPr rot="0" vert="horz" wrap="square" lIns="36576" tIns="36576" rIns="36576" bIns="36576" anchor="t" anchorCtr="0" upright="1">
                          <a:noAutofit/>
                        </wps:bodyPr>
                      </wps:wsp>
                      <wps:wsp>
                        <wps:cNvPr id="3619" name="Text Box 104"/>
                        <wps:cNvSpPr txBox="1">
                          <a:spLocks noChangeArrowheads="1"/>
                        </wps:cNvSpPr>
                        <wps:spPr bwMode="auto">
                          <a:xfrm>
                            <a:off x="10676" y="10836"/>
                            <a:ext cx="241" cy="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32ECC43" w14:textId="77777777" w:rsidR="004650B0" w:rsidRDefault="004650B0" w:rsidP="009C76CA">
                              <w:pPr>
                                <w:rPr>
                                  <w:rFonts w:ascii="Arial" w:hAnsi="Arial" w:cs="Arial"/>
                                </w:rPr>
                              </w:pPr>
                              <w:r>
                                <w:rPr>
                                  <w:rFonts w:ascii="Arial" w:hAnsi="Arial" w:cs="Arial"/>
                                </w:rPr>
                                <w:t>Step 9h</w:t>
                              </w:r>
                            </w:p>
                          </w:txbxContent>
                        </wps:txbx>
                        <wps:bodyPr rot="0" vert="horz" wrap="square" lIns="36576" tIns="36576" rIns="36576" bIns="36576"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6E82D7" id="Group 84" o:spid="_x0000_s1026" style="position:absolute;left:0;text-align:left;margin-left:-29.9pt;margin-top:18.4pt;width:482.9pt;height:238.7pt;z-index:251660288" coordorigin="10676,10515" coordsize="670,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5" o:spid="_x0000_s1027" type="#_x0000_t75" style="position:absolute;left:10820;top:10555;width:526;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" strokecolor="black [0]" insetpen="t">
                  <v:imagedata r:id="rId35" o:title=""/>
                  <v:shadow color="#ccc"/>
                </v:shape>
                <v:line id="Line 86" o:spid="_x0000_s1028" style="position:absolute;visibility:visible;mso-wrap-style:square" from="11018,10544" to="11018,10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" strokecolor="black [0]">
                  <v:stroke endarrow="oval" endarrowwidth="narrow" endarrowlength="short"/>
                  <v:shadow color="#ccc"/>
                </v:line>
                <v:line id="Line 87" o:spid="_x0000_s1029" style="position:absolute;flip:x;visibility:visible;mso-wrap-style:square" from="10676,10544" to="11018,10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" strokecolor="black [0]">
                  <v:shadow color="#ccc"/>
                </v:line>
                <v:shapetype id="_x0000_t202" coordsize="21600,21600" o:spt="202" path="m,l,21600r21600,l21600,xe">
                  <v:stroke joinstyle="miter"/>
                  <v:path gradientshapeok="t" o:connecttype="rect"/>
                </v:shapetype>
                <v:shape id="Text Box 88" o:spid="_x0000_s1030" type="#_x0000_t202" style="position:absolute;left:10676;top:10515;width:241;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" filled="f" stroked="f" strokecolor="black [0]" insetpen="t">
                  <v:textbox inset="2.88pt,2.88pt,2.88pt,2.88pt">
                    <w:txbxContent>
                      <w:p w14:paraId="0203E6D3" w14:textId="77777777" w:rsidR="004650B0" w:rsidRDefault="004650B0" w:rsidP="009C76CA">
                        <w:pPr>
                          <w:rPr>
                            <w:rFonts w:ascii="Arial" w:hAnsi="Arial" w:cs="Arial"/>
                          </w:rPr>
                        </w:pPr>
                        <w:bookmarkStart w:id="183" w:name="_Hlk482171068"/>
                        <w:bookmarkEnd w:id="183"/>
                        <w:r>
                          <w:rPr>
                            <w:rFonts w:ascii="Arial" w:hAnsi="Arial" w:cs="Arial"/>
                          </w:rPr>
                          <w:t>Step 9b</w:t>
                        </w:r>
                      </w:p>
                    </w:txbxContent>
                  </v:textbox>
                </v:shape>
                <v:line id="Line 89" o:spid="_x0000_s1031" style="position:absolute;flip:x;visibility:visible;mso-wrap-style:square" from="10676,10609" to="11065,10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" strokecolor="black [0]">
                  <v:shadow color="#ccc"/>
                </v:line>
                <v:line id="Line 90" o:spid="_x0000_s1032" style="position:absolute;flip:y;visibility:visible;mso-wrap-style:square" from="11065,10587" to="11065,10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" strokecolor="black [0]">
                  <v:stroke endarrow="oval" endarrowwidth="narrow" endarrowlength="short"/>
                  <v:shadow color="#ccc"/>
                </v:line>
                <v:line id="Line 91" o:spid="_x0000_s1033" style="position:absolute;flip:x;visibility:visible;mso-wrap-style:square" from="10676,10720" to="10841,10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" strokecolor="black [0]">
                  <v:stroke startarrow="oval" startarrowwidth="narrow" startarrowlength="short"/>
                  <v:shadow color="#ccc"/>
                </v:line>
                <v:line id="Line 92" o:spid="_x0000_s1034" style="position:absolute;flip:x;visibility:visible;mso-wrap-style:square" from="10676,10756" to="10859,10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" strokecolor="black [0]">
                  <v:stroke startarrow="oval" startarrowwidth="narrow" startarrowlength="short"/>
                  <v:shadow color="#ccc"/>
                </v:line>
                <v:line id="Line 93" o:spid="_x0000_s1035" style="position:absolute;visibility:visible;mso-wrap-style:square" from="10676,10785" to="10921,10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" strokecolor="black [0]">
                  <v:shadow color="#ccc"/>
                </v:line>
                <v:line id="Line 94" o:spid="_x0000_s1036" style="position:absolute;flip:y;visibility:visible;mso-wrap-style:square" from="10921,10720" to="10921,10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" strokecolor="black [0]">
                  <v:stroke endarrow="oval" endarrowwidth="narrow" endarrowlength="short"/>
                  <v:shadow color="#ccc"/>
                </v:line>
                <v:line id="Line 95" o:spid="_x0000_s1037" style="position:absolute;visibility:visible;mso-wrap-style:square" from="10676,10821" to="11299,10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" strokecolor="black [0]">
                  <v:shadow color="#ccc"/>
                </v:line>
                <v:line id="Line 96" o:spid="_x0000_s1038" style="position:absolute;flip:y;visibility:visible;mso-wrap-style:square" from="11299,10756" to="11299,10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" strokecolor="black [0]">
                  <v:stroke endarrow="oval" endarrowwidth="narrow" endarrowlength="short"/>
                  <v:shadow color="#ccc"/>
                </v:line>
                <v:line id="Line 97" o:spid="_x0000_s1039" style="position:absolute;visibility:visible;mso-wrap-style:square" from="10676,10864" to="11259,10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" strokecolor="black [0]">
                  <v:shadow color="#ccc"/>
                </v:line>
                <v:line id="Line 98" o:spid="_x0000_s1040" style="position:absolute;flip:y;visibility:visible;mso-wrap-style:square" from="11259,10836" to="11259,10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" strokecolor="black [0]">
                  <v:stroke endarrow="oval" endarrowwidth="narrow" endarrowlength="short"/>
                  <v:shadow color="#ccc"/>
                </v:line>
                <v:shape id="Text Box 99" o:spid="_x0000_s1041" type="#_x0000_t202" style="position:absolute;left:10676;top:10580;width:241;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" filled="f" stroked="f" strokecolor="black [0]" insetpen="t">
                  <v:textbox inset="2.88pt,2.88pt,2.88pt,2.88pt">
                    <w:txbxContent>
                      <w:p w14:paraId="1F6B95B3" w14:textId="77777777" w:rsidR="004650B0" w:rsidRDefault="004650B0" w:rsidP="009C76CA">
                        <w:pPr>
                          <w:rPr>
                            <w:rFonts w:ascii="Arial" w:hAnsi="Arial" w:cs="Arial"/>
                          </w:rPr>
                        </w:pPr>
                        <w:r>
                          <w:rPr>
                            <w:rFonts w:ascii="Arial" w:hAnsi="Arial" w:cs="Arial"/>
                          </w:rPr>
                          <w:t>Step 9f</w:t>
                        </w:r>
                      </w:p>
                    </w:txbxContent>
                  </v:textbox>
                </v:shape>
                <v:shape id="Text Box 100" o:spid="_x0000_s1042" type="#_x0000_t202" style="position:absolute;left:10676;top:10692;width:241;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" filled="f" stroked="f" strokecolor="black [0]" insetpen="t">
                  <v:textbox inset="2.88pt,2.88pt,2.88pt,2.88pt">
                    <w:txbxContent>
                      <w:p w14:paraId="19C4B271" w14:textId="77777777" w:rsidR="004650B0" w:rsidRDefault="004650B0" w:rsidP="009C76CA">
                        <w:pPr>
                          <w:rPr>
                            <w:rFonts w:ascii="Arial" w:hAnsi="Arial" w:cs="Arial"/>
                          </w:rPr>
                        </w:pPr>
                        <w:r>
                          <w:rPr>
                            <w:rFonts w:ascii="Arial" w:hAnsi="Arial" w:cs="Arial"/>
                          </w:rPr>
                          <w:t>Step 9c</w:t>
                        </w:r>
                      </w:p>
                    </w:txbxContent>
                  </v:textbox>
                </v:shape>
                <v:shape id="Text Box 101" o:spid="_x0000_s1043" type="#_x0000_t202" style="position:absolute;left:10676;top:10728;width:241;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" filled="f" stroked="f" strokecolor="black [0]" insetpen="t">
                  <v:textbox inset="2.88pt,2.88pt,2.88pt,2.88pt">
                    <w:txbxContent>
                      <w:p w14:paraId="200EF793" w14:textId="77777777" w:rsidR="004650B0" w:rsidRDefault="004650B0" w:rsidP="009C76CA">
                        <w:pPr>
                          <w:rPr>
                            <w:rFonts w:ascii="Arial" w:hAnsi="Arial" w:cs="Arial"/>
                          </w:rPr>
                        </w:pPr>
                        <w:r>
                          <w:rPr>
                            <w:rFonts w:ascii="Arial" w:hAnsi="Arial" w:cs="Arial"/>
                          </w:rPr>
                          <w:t>Step 9d</w:t>
                        </w:r>
                      </w:p>
                    </w:txbxContent>
                  </v:textbox>
                </v:shape>
                <v:shape id="Text Box 102" o:spid="_x0000_s1044" type="#_x0000_t202" style="position:absolute;left:10676;top:10756;width:24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" filled="f" stroked="f" strokecolor="black [0]" insetpen="t">
                  <v:textbox inset="2.88pt,2.88pt,2.88pt,2.88pt">
                    <w:txbxContent>
                      <w:p w14:paraId="207A3F4A" w14:textId="77777777" w:rsidR="004650B0" w:rsidRDefault="004650B0" w:rsidP="009C76CA">
                        <w:pPr>
                          <w:rPr>
                            <w:rFonts w:ascii="Arial" w:hAnsi="Arial" w:cs="Arial"/>
                          </w:rPr>
                        </w:pPr>
                        <w:r>
                          <w:rPr>
                            <w:rFonts w:ascii="Arial" w:hAnsi="Arial" w:cs="Arial"/>
                          </w:rPr>
                          <w:t>Step 9e</w:t>
                        </w:r>
                      </w:p>
                    </w:txbxContent>
                  </v:textbox>
                </v:shape>
                <v:shape id="Text Box 103" o:spid="_x0000_s1045" type="#_x0000_t202" style="position:absolute;left:10676;top:10792;width:24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" filled="f" stroked="f" strokecolor="black [0]" insetpen="t">
                  <v:textbox inset="2.88pt,2.88pt,2.88pt,2.88pt">
                    <w:txbxContent>
                      <w:p w14:paraId="4089426F" w14:textId="77777777" w:rsidR="004650B0" w:rsidRDefault="004650B0" w:rsidP="009C76CA">
                        <w:pPr>
                          <w:rPr>
                            <w:rFonts w:ascii="Arial" w:hAnsi="Arial" w:cs="Arial"/>
                          </w:rPr>
                        </w:pPr>
                        <w:r>
                          <w:rPr>
                            <w:rFonts w:ascii="Arial" w:hAnsi="Arial" w:cs="Arial"/>
                          </w:rPr>
                          <w:t>Step 9g</w:t>
                        </w:r>
                      </w:p>
                    </w:txbxContent>
                  </v:textbox>
                </v:shape>
                <v:shape id="Text Box 104" o:spid="_x0000_s1046" type="#_x0000_t202" style="position:absolute;left:10676;top:10836;width:241;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" filled="f" stroked="f" strokecolor="black [0]" insetpen="t">
                  <v:textbox inset="2.88pt,2.88pt,2.88pt,2.88pt">
                    <w:txbxContent>
                      <w:p w14:paraId="132ECC43" w14:textId="77777777" w:rsidR="004650B0" w:rsidRDefault="004650B0" w:rsidP="009C76CA">
                        <w:pPr>
                          <w:rPr>
                            <w:rFonts w:ascii="Arial" w:hAnsi="Arial" w:cs="Arial"/>
                          </w:rPr>
                        </w:pPr>
                        <w:r>
                          <w:rPr>
                            <w:rFonts w:ascii="Arial" w:hAnsi="Arial" w:cs="Arial"/>
                          </w:rPr>
                          <w:t>Step 9h</w:t>
                        </w:r>
                      </w:p>
                    </w:txbxContent>
                  </v:textbox>
                </v:shape>
                <w10:wrap type="square"/>
              </v:group>
            </w:pict>
          </mc:Fallback>
        </mc:AlternateContent>
      </w:r>
    </w:p>
    <w:p w14:paraId="2AC5831C" w14:textId="77777777" w:rsidR="000A2FD2" w:rsidRDefault="000A2FD2" w:rsidP="00835241">
      <w:pPr>
        <w:pStyle w:val="Standard"/>
        <w:keepNext/>
      </w:pPr>
    </w:p>
    <w:p w14:paraId="61DC27CC" w14:textId="1826D233" w:rsidR="00085720" w:rsidRPr="00085720" w:rsidRDefault="00085720" w:rsidP="00085720">
      <w:pPr>
        <w:pStyle w:val="Caption"/>
        <w:rPr>
          <w:i w:val="0"/>
          <w:noProof/>
        </w:rPr>
      </w:pPr>
      <w:bookmarkStart w:id="184" w:name="_Ref480190184"/>
      <w:r w:rsidRPr="00085720">
        <w:rPr>
          <w:b/>
          <w:i w:val="0"/>
        </w:rPr>
        <w:t xml:space="preserve">Figure </w:t>
      </w:r>
      <w:r w:rsidRPr="00085720">
        <w:rPr>
          <w:b/>
          <w:i w:val="0"/>
        </w:rPr>
        <w:fldChar w:fldCharType="begin"/>
      </w:r>
      <w:r w:rsidRPr="00085720">
        <w:rPr>
          <w:b/>
          <w:i w:val="0"/>
        </w:rPr>
        <w:instrText xml:space="preserve"> STYLEREF 1 \s </w:instrText>
      </w:r>
      <w:r w:rsidRPr="00085720">
        <w:rPr>
          <w:b/>
          <w:i w:val="0"/>
        </w:rPr>
        <w:fldChar w:fldCharType="separate"/>
      </w:r>
      <w:r w:rsidR="00BE5096">
        <w:rPr>
          <w:b/>
          <w:i w:val="0"/>
          <w:noProof/>
        </w:rPr>
        <w:t>3</w:t>
      </w:r>
      <w:r w:rsidRPr="00085720">
        <w:rPr>
          <w:b/>
          <w:i w:val="0"/>
        </w:rPr>
        <w:fldChar w:fldCharType="end"/>
      </w:r>
      <w:r w:rsidRPr="00085720">
        <w:rPr>
          <w:b/>
          <w:i w:val="0"/>
        </w:rPr>
        <w:t>.</w:t>
      </w:r>
      <w:r w:rsidRPr="00085720">
        <w:rPr>
          <w:b/>
          <w:i w:val="0"/>
        </w:rPr>
        <w:fldChar w:fldCharType="begin"/>
      </w:r>
      <w:r w:rsidRPr="00085720">
        <w:rPr>
          <w:b/>
          <w:i w:val="0"/>
        </w:rPr>
        <w:instrText xml:space="preserve"> SEQ Figure \* ARABIC \s 1 </w:instrText>
      </w:r>
      <w:r w:rsidRPr="00085720">
        <w:rPr>
          <w:b/>
          <w:i w:val="0"/>
        </w:rPr>
        <w:fldChar w:fldCharType="separate"/>
      </w:r>
      <w:r w:rsidR="00BE5096">
        <w:rPr>
          <w:b/>
          <w:i w:val="0"/>
          <w:noProof/>
        </w:rPr>
        <w:t>5</w:t>
      </w:r>
      <w:r w:rsidRPr="00085720">
        <w:rPr>
          <w:b/>
          <w:i w:val="0"/>
        </w:rPr>
        <w:fldChar w:fldCharType="end"/>
      </w:r>
      <w:bookmarkEnd w:id="184"/>
      <w:r w:rsidRPr="00085720">
        <w:rPr>
          <w:b/>
          <w:i w:val="0"/>
        </w:rPr>
        <w:t>.</w:t>
      </w:r>
      <w:r w:rsidRPr="00085720">
        <w:rPr>
          <w:i w:val="0"/>
        </w:rPr>
        <w:t xml:space="preserve"> The form for editing strategies.</w:t>
      </w:r>
    </w:p>
    <w:p w14:paraId="1BB1DD30" w14:textId="77777777" w:rsidR="00E42A34" w:rsidRDefault="00E42A34" w:rsidP="00835241">
      <w:pPr>
        <w:pStyle w:val="Standard"/>
      </w:pPr>
    </w:p>
    <w:p w14:paraId="117F3483" w14:textId="77777777" w:rsidR="00E42A34" w:rsidRPr="00A33234" w:rsidRDefault="00E42A34" w:rsidP="00835241">
      <w:pPr>
        <w:pStyle w:val="Step"/>
        <w:rPr>
          <w:b/>
        </w:rPr>
      </w:pPr>
      <w:r w:rsidRPr="00A33234">
        <w:rPr>
          <w:b/>
        </w:rPr>
        <w:t>Step 9b: Adding strategies</w:t>
      </w:r>
    </w:p>
    <w:p w14:paraId="580E304C" w14:textId="35B12EEA" w:rsidR="00E42A34" w:rsidRDefault="00E42A34" w:rsidP="00835241">
      <w:pPr>
        <w:pStyle w:val="Standard"/>
      </w:pPr>
      <w:r w:rsidRPr="00206734">
        <w:t>Strategies (</w:t>
      </w:r>
      <w:r w:rsidR="00360756" w:rsidRPr="00321D71">
        <w:t xml:space="preserve">see section </w:t>
      </w:r>
      <w:r w:rsidR="00360756" w:rsidRPr="00321D71">
        <w:fldChar w:fldCharType="begin"/>
      </w:r>
      <w:r w:rsidR="00360756" w:rsidRPr="00321D71">
        <w:instrText xml:space="preserve"> REF _Ref422318319 \r \h </w:instrText>
      </w:r>
      <w:r w:rsidR="00206734">
        <w:instrText xml:space="preserve"> \* MERGEFORMAT </w:instrText>
      </w:r>
      <w:r w:rsidR="00360756" w:rsidRPr="00321D71">
        <w:fldChar w:fldCharType="separate"/>
      </w:r>
      <w:r w:rsidR="00BE5096">
        <w:t xml:space="preserve">2.3.1 </w:t>
      </w:r>
      <w:r w:rsidR="00360756" w:rsidRPr="00321D71">
        <w:fldChar w:fldCharType="end"/>
      </w:r>
      <w:r w:rsidR="00360756" w:rsidRPr="00321D71">
        <w:fldChar w:fldCharType="begin"/>
      </w:r>
      <w:r w:rsidR="00360756" w:rsidRPr="00321D71">
        <w:instrText xml:space="preserve"> REF _Ref422318319 \h </w:instrText>
      </w:r>
      <w:r w:rsidR="00206734">
        <w:instrText xml:space="preserve"> \* MERGEFORMAT </w:instrText>
      </w:r>
      <w:r w:rsidR="00360756" w:rsidRPr="00321D71">
        <w:fldChar w:fldCharType="separate"/>
      </w:r>
      <w:r w:rsidR="00BE5096">
        <w:rPr>
          <w:rStyle w:val="CommentReference"/>
          <w:sz w:val="24"/>
          <w:szCs w:val="24"/>
        </w:rPr>
        <w:t>The Management Loop</w:t>
      </w:r>
      <w:r w:rsidR="00360756" w:rsidRPr="00321D71">
        <w:fldChar w:fldCharType="end"/>
      </w:r>
      <w:r w:rsidR="00360756" w:rsidRPr="00321D71">
        <w:fldChar w:fldCharType="begin"/>
      </w:r>
      <w:r w:rsidR="00360756" w:rsidRPr="00321D71">
        <w:instrText xml:space="preserve"> REF __RefHeading__12271_1419943047 \h  \* MERGEFORMAT </w:instrText>
      </w:r>
      <w:r w:rsidR="00360756" w:rsidRPr="00321D71">
        <w:fldChar w:fldCharType="end"/>
      </w:r>
      <w:r w:rsidR="00360756" w:rsidRPr="00321D71">
        <w:fldChar w:fldCharType="begin"/>
      </w:r>
      <w:r w:rsidR="00360756" w:rsidRPr="00321D71">
        <w:instrText xml:space="preserve"> REF __RefHeading__12271_1419943047 \h  \* MERGEFORMAT </w:instrText>
      </w:r>
      <w:r w:rsidR="00360756" w:rsidRPr="00321D71">
        <w:fldChar w:fldCharType="end"/>
      </w:r>
      <w:r w:rsidR="00360756" w:rsidRPr="00321D71">
        <w:t xml:space="preserve">: </w:t>
      </w:r>
      <w:r w:rsidR="00360756" w:rsidRPr="00321D71">
        <w:fldChar w:fldCharType="begin"/>
      </w:r>
      <w:r w:rsidR="00360756" w:rsidRPr="00321D71">
        <w:instrText xml:space="preserve"> REF _Ref422318345 \h </w:instrText>
      </w:r>
      <w:r w:rsidR="00206734">
        <w:instrText xml:space="preserve"> \* MERGEFORMAT </w:instrText>
      </w:r>
      <w:r w:rsidR="00360756" w:rsidRPr="00321D71">
        <w:fldChar w:fldCharType="separate"/>
      </w:r>
      <w:r w:rsidR="00BE5096" w:rsidRPr="00B928DA">
        <w:t>Determine the quota using the Harvest Control Rule (HCR)</w:t>
      </w:r>
      <w:r w:rsidR="00360756" w:rsidRPr="00321D71">
        <w:fldChar w:fldCharType="end"/>
      </w:r>
      <w:r w:rsidR="00360756" w:rsidRPr="00321D71">
        <w:fldChar w:fldCharType="begin"/>
      </w:r>
      <w:r w:rsidR="00360756" w:rsidRPr="00321D71">
        <w:instrText xml:space="preserve"> REF __RefHeading__12273_1419943047 \h  \* MERGEFORMAT </w:instrText>
      </w:r>
      <w:r w:rsidR="00360756" w:rsidRPr="00321D71">
        <w:fldChar w:fldCharType="end"/>
      </w:r>
      <w:r w:rsidR="00360756" w:rsidRPr="00321D71">
        <w:t>)</w:t>
      </w:r>
      <w:r w:rsidRPr="00206734">
        <w:t xml:space="preserve"> can be added</w:t>
      </w:r>
      <w:r>
        <w:t xml:space="preserve"> by clicking on the “Add Strategy” button (</w:t>
      </w:r>
      <w:r w:rsidR="00925364">
        <w:t>Figure 4.</w:t>
      </w:r>
      <w:r w:rsidR="00FA523E">
        <w:t>7</w:t>
      </w:r>
      <w:r>
        <w:t>). Give the strategy a name and click “OK”.</w:t>
      </w:r>
    </w:p>
    <w:p w14:paraId="335FC1FB" w14:textId="77777777" w:rsidR="00E42A34" w:rsidRDefault="00E42A34" w:rsidP="00835241">
      <w:pPr>
        <w:pStyle w:val="Standard"/>
      </w:pPr>
    </w:p>
    <w:p w14:paraId="7BA18303" w14:textId="77777777" w:rsidR="00E42A34" w:rsidRPr="00D26230" w:rsidRDefault="00E42A34" w:rsidP="00835241">
      <w:pPr>
        <w:pStyle w:val="Standard"/>
        <w:rPr>
          <w:b/>
        </w:rPr>
      </w:pPr>
      <w:r w:rsidRPr="00D26230">
        <w:rPr>
          <w:b/>
        </w:rPr>
        <w:t>Step 9c: Adding Harvest Control Rules</w:t>
      </w:r>
    </w:p>
    <w:p w14:paraId="1882BCEE" w14:textId="77777777" w:rsidR="00BE5096" w:rsidRPr="004650B0" w:rsidRDefault="00E42A34" w:rsidP="00085720">
      <w:pPr>
        <w:pStyle w:val="Caption"/>
        <w:keepNext/>
        <w:rPr>
          <w:i w:val="0"/>
        </w:rPr>
      </w:pPr>
      <w:r>
        <w:t>Without harvest control rules the strategy will mean nothing, so the next task will be to add them to your strategy. Click on the “Add HCR” button (</w:t>
      </w:r>
      <w:r w:rsidR="007546A9">
        <w:t>Figure 4.</w:t>
      </w:r>
      <w:r w:rsidR="00FA523E">
        <w:t>7</w:t>
      </w:r>
      <w:r>
        <w:t>). You will be presented with a form (</w:t>
      </w:r>
      <w:r w:rsidR="00FA523E">
        <w:t>Figure 4.8</w:t>
      </w:r>
      <w:r w:rsidR="00360756">
        <w:lastRenderedPageBreak/>
        <w:fldChar w:fldCharType="begin"/>
      </w:r>
      <w:r w:rsidR="000C3827">
        <w:instrText xml:space="preserve"> REF _Ref418688141 \h </w:instrText>
      </w:r>
      <w:r w:rsidR="00BE5096">
        <w:fldChar w:fldCharType="separate"/>
      </w:r>
      <w:r w:rsidR="00BE5096">
        <w:rPr>
          <w:noProof/>
          <w:lang w:eastAsia="en-GB" w:bidi="ar-SA"/>
        </w:rPr>
        <w:drawing>
          <wp:inline distT="0" distB="0" distL="0" distR="0" wp14:anchorId="6A96C2E3" wp14:editId="34BF62CB">
            <wp:extent cx="5732145" cy="295783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2957830"/>
                    </a:xfrm>
                    <a:prstGeom prst="rect">
                      <a:avLst/>
                    </a:prstGeom>
                  </pic:spPr>
                </pic:pic>
              </a:graphicData>
            </a:graphic>
          </wp:inline>
        </w:drawing>
      </w:r>
      <w:r w:rsidR="00BE5096" w:rsidRPr="004650B0">
        <w:rPr>
          <w:b/>
          <w:i w:val="0"/>
        </w:rPr>
        <w:t xml:space="preserve">Figure </w:t>
      </w:r>
      <w:r w:rsidR="00BE5096">
        <w:rPr>
          <w:b/>
          <w:i w:val="0"/>
          <w:noProof/>
        </w:rPr>
        <w:t>3</w:t>
      </w:r>
      <w:r w:rsidR="00BE5096" w:rsidRPr="004650B0">
        <w:rPr>
          <w:b/>
          <w:i w:val="0"/>
        </w:rPr>
        <w:t>.</w:t>
      </w:r>
      <w:r w:rsidR="00BE5096">
        <w:rPr>
          <w:b/>
          <w:i w:val="0"/>
          <w:noProof/>
        </w:rPr>
        <w:t>6</w:t>
      </w:r>
      <w:r w:rsidR="00BE5096" w:rsidRPr="004650B0">
        <w:rPr>
          <w:b/>
          <w:i w:val="0"/>
        </w:rPr>
        <w:t>.</w:t>
      </w:r>
      <w:r w:rsidR="00BE5096" w:rsidRPr="004650B0">
        <w:rPr>
          <w:i w:val="0"/>
        </w:rPr>
        <w:t xml:space="preserve">  The form for inputting basic HCR information</w:t>
      </w:r>
    </w:p>
    <w:p w14:paraId="2FC74A8B" w14:textId="79838213" w:rsidR="00A559D8" w:rsidRDefault="00360756" w:rsidP="00835241">
      <w:pPr>
        <w:pStyle w:val="Standard"/>
      </w:pPr>
      <w:r>
        <w:fldChar w:fldCharType="end"/>
      </w:r>
      <w:r w:rsidR="00E42A34">
        <w:t xml:space="preserve">) requesting you to input some basic details for the HCR. Use the “Biomass Group” drop down box to choose the group whose biomass will determine the F and the “Fishing Mortality Group” drop down box to choose the group whose fishing mortality you want to control. In many cases the Biomass Group and Fishing Mortality Group will be the same, although in some circumstances, especially when setting up a conservation HCR, these functional groups may be different. The last thing you need to specify in this form is </w:t>
      </w:r>
      <w:r w:rsidR="00967F62">
        <w:t>whether it is a</w:t>
      </w:r>
      <w:r w:rsidR="00E42A34">
        <w:t xml:space="preserve"> target or conservation</w:t>
      </w:r>
      <w:r w:rsidR="00D26230">
        <w:t xml:space="preserve"> </w:t>
      </w:r>
      <w:r w:rsidR="00967F62">
        <w:t>HCR.</w:t>
      </w:r>
    </w:p>
    <w:p w14:paraId="7E2BF934" w14:textId="06837BE3" w:rsidR="00E42A34" w:rsidRDefault="00A559D8" w:rsidP="00835241">
      <w:pPr>
        <w:pStyle w:val="Standard"/>
      </w:pPr>
      <w:r w:rsidRPr="00A559D8">
        <w:rPr>
          <w:noProof/>
          <w:lang w:eastAsia="en-GB" w:bidi="ar-SA"/>
        </w:rPr>
        <w:t xml:space="preserve"> </w:t>
      </w:r>
    </w:p>
    <w:p w14:paraId="2040CB84" w14:textId="1D10003D" w:rsidR="00DD4D01" w:rsidRPr="004650B0" w:rsidRDefault="00DD4D01" w:rsidP="00085720">
      <w:pPr>
        <w:pStyle w:val="Caption"/>
        <w:keepNext/>
        <w:rPr>
          <w:i w:val="0"/>
        </w:rPr>
      </w:pPr>
      <w:bookmarkStart w:id="185" w:name="_Ref418688141"/>
      <w:r>
        <w:rPr>
          <w:noProof/>
          <w:lang w:eastAsia="en-GB" w:bidi="ar-SA"/>
        </w:rPr>
        <w:lastRenderedPageBreak/>
        <w:drawing>
          <wp:inline distT="0" distB="0" distL="0" distR="0" wp14:anchorId="678836E7" wp14:editId="79DDC1A4">
            <wp:extent cx="5732145" cy="2957830"/>
            <wp:effectExtent l="0" t="0" r="1905" b="0"/>
            <wp:docPr id="3636" name="Picture 3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2957830"/>
                    </a:xfrm>
                    <a:prstGeom prst="rect">
                      <a:avLst/>
                    </a:prstGeom>
                  </pic:spPr>
                </pic:pic>
              </a:graphicData>
            </a:graphic>
          </wp:inline>
        </w:drawing>
      </w:r>
      <w:r w:rsidRPr="004650B0">
        <w:rPr>
          <w:b/>
          <w:i w:val="0"/>
        </w:rPr>
        <w:t xml:space="preserve">Figure </w:t>
      </w:r>
      <w:r w:rsidR="007355DB" w:rsidRPr="004650B0">
        <w:rPr>
          <w:b/>
          <w:i w:val="0"/>
        </w:rPr>
        <w:fldChar w:fldCharType="begin"/>
      </w:r>
      <w:r w:rsidR="007355DB" w:rsidRPr="004650B0">
        <w:rPr>
          <w:b/>
          <w:i w:val="0"/>
        </w:rPr>
        <w:instrText xml:space="preserve"> STYLEREF 1 \s </w:instrText>
      </w:r>
      <w:r w:rsidR="007355DB" w:rsidRPr="004650B0">
        <w:rPr>
          <w:b/>
          <w:i w:val="0"/>
        </w:rPr>
        <w:fldChar w:fldCharType="separate"/>
      </w:r>
      <w:r w:rsidR="00BE5096">
        <w:rPr>
          <w:b/>
          <w:i w:val="0"/>
          <w:noProof/>
        </w:rPr>
        <w:t>3</w:t>
      </w:r>
      <w:r w:rsidR="007355DB" w:rsidRPr="004650B0">
        <w:rPr>
          <w:b/>
          <w:i w:val="0"/>
        </w:rPr>
        <w:fldChar w:fldCharType="end"/>
      </w:r>
      <w:r w:rsidR="007355DB" w:rsidRPr="004650B0">
        <w:rPr>
          <w:b/>
          <w:i w:val="0"/>
        </w:rPr>
        <w:t>.</w:t>
      </w:r>
      <w:r w:rsidR="007355DB" w:rsidRPr="004650B0">
        <w:rPr>
          <w:b/>
          <w:i w:val="0"/>
        </w:rPr>
        <w:fldChar w:fldCharType="begin"/>
      </w:r>
      <w:r w:rsidR="007355DB" w:rsidRPr="004650B0">
        <w:rPr>
          <w:b/>
          <w:i w:val="0"/>
        </w:rPr>
        <w:instrText xml:space="preserve"> SEQ Figure \* ARABIC \s 1 </w:instrText>
      </w:r>
      <w:r w:rsidR="007355DB" w:rsidRPr="004650B0">
        <w:rPr>
          <w:b/>
          <w:i w:val="0"/>
        </w:rPr>
        <w:fldChar w:fldCharType="separate"/>
      </w:r>
      <w:r w:rsidR="00BE5096">
        <w:rPr>
          <w:b/>
          <w:i w:val="0"/>
          <w:noProof/>
        </w:rPr>
        <w:t>6</w:t>
      </w:r>
      <w:r w:rsidR="007355DB" w:rsidRPr="004650B0">
        <w:rPr>
          <w:b/>
          <w:i w:val="0"/>
        </w:rPr>
        <w:fldChar w:fldCharType="end"/>
      </w:r>
      <w:r w:rsidR="004650B0" w:rsidRPr="004650B0">
        <w:rPr>
          <w:b/>
          <w:i w:val="0"/>
        </w:rPr>
        <w:t>.</w:t>
      </w:r>
      <w:r w:rsidRPr="004650B0">
        <w:rPr>
          <w:i w:val="0"/>
        </w:rPr>
        <w:t xml:space="preserve">  The form for inputting basic HCR information</w:t>
      </w:r>
    </w:p>
    <w:bookmarkEnd w:id="185"/>
    <w:p w14:paraId="584391A2" w14:textId="1ACA7CA8" w:rsidR="000A2FD2" w:rsidRDefault="000A2FD2" w:rsidP="00835241">
      <w:pPr>
        <w:pStyle w:val="Standard"/>
        <w:keepNext/>
      </w:pPr>
    </w:p>
    <w:p w14:paraId="5BA2ACC3" w14:textId="77777777" w:rsidR="006417A5" w:rsidRDefault="006417A5" w:rsidP="00835241">
      <w:pPr>
        <w:pStyle w:val="Standard"/>
        <w:rPr>
          <w:b/>
        </w:rPr>
      </w:pPr>
    </w:p>
    <w:p w14:paraId="0ACA8B3C" w14:textId="77777777" w:rsidR="00E42A34" w:rsidRPr="00D26230" w:rsidRDefault="00E42A34" w:rsidP="00835241">
      <w:pPr>
        <w:pStyle w:val="Standard"/>
        <w:rPr>
          <w:b/>
        </w:rPr>
      </w:pPr>
      <w:r w:rsidRPr="00D26230">
        <w:rPr>
          <w:b/>
        </w:rPr>
        <w:t>Step 9d:  Specifying HCR reference points</w:t>
      </w:r>
    </w:p>
    <w:p w14:paraId="174C40D6" w14:textId="77777777" w:rsidR="00E42A34" w:rsidRDefault="00E42A34" w:rsidP="00835241">
      <w:pPr>
        <w:pStyle w:val="Standard"/>
      </w:pPr>
      <w:r>
        <w:t>Once a HCR has been created you need to specify its reference points. Select the HCR you have created in the list at the bottom of the window. Change the values either graphically by dragging the handles on the plot or by entering the values in the data grid at the bottom.</w:t>
      </w:r>
      <w:r w:rsidR="009C76CA">
        <w:t xml:space="preserve"> If you want to apply a time frame rule set the number of years in "N Years for Time Frame Rule" to the number of years you want the changes in F to be applied over.</w:t>
      </w:r>
    </w:p>
    <w:p w14:paraId="63600285" w14:textId="77777777" w:rsidR="00E42A34" w:rsidRDefault="00E42A34" w:rsidP="00835241">
      <w:pPr>
        <w:pStyle w:val="Standard"/>
      </w:pPr>
    </w:p>
    <w:p w14:paraId="754D8BAB" w14:textId="77777777" w:rsidR="00E42A34" w:rsidRPr="00D26230" w:rsidRDefault="00E42A34" w:rsidP="00835241">
      <w:pPr>
        <w:pStyle w:val="Standard"/>
        <w:rPr>
          <w:b/>
        </w:rPr>
      </w:pPr>
      <w:r w:rsidRPr="00D26230">
        <w:rPr>
          <w:b/>
        </w:rPr>
        <w:t>Step 9e: Deleting Harvest Control Rule</w:t>
      </w:r>
    </w:p>
    <w:p w14:paraId="3AF419C8" w14:textId="44891D44" w:rsidR="00E42A34" w:rsidRDefault="00E42A34" w:rsidP="00835241">
      <w:pPr>
        <w:pStyle w:val="Standard"/>
      </w:pPr>
      <w:r>
        <w:t>If you want to remove a HCR from a strategy it can be deleted by selecting it from the list and clicking on the “Delete HCR” button (</w:t>
      </w:r>
      <w:r w:rsidR="00FA523E">
        <w:t>Figure 4.7)</w:t>
      </w:r>
      <w:r>
        <w:t>.</w:t>
      </w:r>
    </w:p>
    <w:p w14:paraId="418DCE78" w14:textId="77777777" w:rsidR="00E42A34" w:rsidRDefault="00E42A34" w:rsidP="00835241">
      <w:pPr>
        <w:pStyle w:val="Standard"/>
      </w:pPr>
    </w:p>
    <w:p w14:paraId="7836B000" w14:textId="77777777" w:rsidR="00E42A34" w:rsidRPr="00D26230" w:rsidRDefault="00E42A34" w:rsidP="00835241">
      <w:pPr>
        <w:pStyle w:val="Standard"/>
        <w:rPr>
          <w:b/>
        </w:rPr>
      </w:pPr>
      <w:r w:rsidRPr="00D26230">
        <w:rPr>
          <w:b/>
        </w:rPr>
        <w:t>Step 9f: Deleting strategies</w:t>
      </w:r>
    </w:p>
    <w:p w14:paraId="650AEB1B" w14:textId="0772AD0F" w:rsidR="00E42A34" w:rsidRDefault="00E42A34" w:rsidP="00835241">
      <w:pPr>
        <w:pStyle w:val="Standard"/>
      </w:pPr>
      <w:r>
        <w:t>Similarly strategies can be deleted by selecting them from the drop down menu and clicking on the “Delete Strategy” button (</w:t>
      </w:r>
      <w:r w:rsidR="00FA523E">
        <w:t>Figure 4.7</w:t>
      </w:r>
      <w:r>
        <w:t>).</w:t>
      </w:r>
    </w:p>
    <w:p w14:paraId="6EEA556E" w14:textId="77777777" w:rsidR="00E42A34" w:rsidRDefault="00E42A34" w:rsidP="00835241">
      <w:pPr>
        <w:pStyle w:val="Standard"/>
      </w:pPr>
    </w:p>
    <w:p w14:paraId="2EDC4902" w14:textId="77777777" w:rsidR="00E42A34" w:rsidRPr="00D26230" w:rsidRDefault="00E42A34" w:rsidP="00835241">
      <w:pPr>
        <w:pStyle w:val="Standard"/>
        <w:rPr>
          <w:b/>
        </w:rPr>
      </w:pPr>
      <w:r w:rsidRPr="00D26230">
        <w:rPr>
          <w:b/>
        </w:rPr>
        <w:t>Step 9g: Configuring regulations</w:t>
      </w:r>
    </w:p>
    <w:p w14:paraId="53E9A8DE" w14:textId="5C726401" w:rsidR="00E42A34" w:rsidRDefault="00E42A34" w:rsidP="00835241">
      <w:pPr>
        <w:pStyle w:val="Standard"/>
      </w:pPr>
      <w:r>
        <w:t>To configure the regulation settings for a Strategy click on the method field beside the fleet you want to specify the strategy for and pick one of the regulation methods (</w:t>
      </w:r>
      <w:r w:rsidR="00FA523E">
        <w:t>Figure 4.7</w:t>
      </w:r>
      <w:r>
        <w:t>).</w:t>
      </w:r>
    </w:p>
    <w:p w14:paraId="46003001" w14:textId="77777777" w:rsidR="00E42A34" w:rsidRDefault="00E42A34" w:rsidP="00835241">
      <w:pPr>
        <w:pStyle w:val="Standard"/>
      </w:pPr>
    </w:p>
    <w:p w14:paraId="103E6AA9" w14:textId="77777777" w:rsidR="00E42A34" w:rsidRPr="00D26230" w:rsidRDefault="00E42A34" w:rsidP="00835241">
      <w:pPr>
        <w:pStyle w:val="Standard"/>
        <w:rPr>
          <w:b/>
        </w:rPr>
      </w:pPr>
      <w:r w:rsidRPr="00D26230">
        <w:rPr>
          <w:b/>
        </w:rPr>
        <w:t>Step 9h: Saving the Strategies</w:t>
      </w:r>
    </w:p>
    <w:p w14:paraId="458E9622" w14:textId="11D05D69" w:rsidR="00E42A34" w:rsidRDefault="00E42A34" w:rsidP="00835241">
      <w:pPr>
        <w:pStyle w:val="Standard"/>
      </w:pPr>
      <w:r>
        <w:t xml:space="preserve">Once you are happy that you have configured all the strategies you want to evaluate correctly, click on the </w:t>
      </w:r>
      <w:r w:rsidR="009C76CA">
        <w:t xml:space="preserve">ok </w:t>
      </w:r>
      <w:r>
        <w:t>button (</w:t>
      </w:r>
      <w:r w:rsidR="00FA523E">
        <w:t>Figure 4.7</w:t>
      </w:r>
      <w:r>
        <w:t>) to save the settings to file</w:t>
      </w:r>
      <w:r w:rsidR="00DE3ED9">
        <w:t xml:space="preserve"> (</w:t>
      </w:r>
      <w:r w:rsidR="00360756">
        <w:fldChar w:fldCharType="begin"/>
      </w:r>
      <w:r w:rsidR="00DE3ED9">
        <w:instrText xml:space="preserve"> REF _Ref422312600 \h </w:instrText>
      </w:r>
      <w:r w:rsidR="00360756">
        <w:fldChar w:fldCharType="separate"/>
      </w:r>
      <w:r w:rsidR="00BE5096" w:rsidRPr="00B11D38">
        <w:rPr>
          <w:b/>
        </w:rPr>
        <w:t xml:space="preserve">Table </w:t>
      </w:r>
      <w:r w:rsidR="00BE5096">
        <w:rPr>
          <w:b/>
          <w:i/>
          <w:noProof/>
        </w:rPr>
        <w:t>6</w:t>
      </w:r>
      <w:r w:rsidR="00BE5096" w:rsidRPr="00B11D38">
        <w:rPr>
          <w:b/>
        </w:rPr>
        <w:t>.</w:t>
      </w:r>
      <w:r w:rsidR="00BE5096">
        <w:rPr>
          <w:b/>
          <w:i/>
          <w:noProof/>
        </w:rPr>
        <w:t>3</w:t>
      </w:r>
      <w:r w:rsidR="00360756">
        <w:fldChar w:fldCharType="end"/>
      </w:r>
      <w:r w:rsidR="00925364">
        <w:t>, Appendix 5</w:t>
      </w:r>
      <w:r w:rsidR="00DE3ED9">
        <w:t>)</w:t>
      </w:r>
      <w:r>
        <w:t xml:space="preserve"> and close the form.</w:t>
      </w:r>
    </w:p>
    <w:p w14:paraId="0A226DCC" w14:textId="77777777" w:rsidR="00D24158" w:rsidRDefault="00D24158" w:rsidP="00835241">
      <w:pPr>
        <w:pStyle w:val="Standard"/>
      </w:pPr>
    </w:p>
    <w:p w14:paraId="65DADD9C" w14:textId="79590D65" w:rsidR="00E42A34" w:rsidRPr="00A33234" w:rsidRDefault="00E42A34" w:rsidP="00835241">
      <w:pPr>
        <w:pStyle w:val="Heading3"/>
      </w:pPr>
      <w:bookmarkStart w:id="186" w:name="_Toc478053358"/>
      <w:bookmarkStart w:id="187" w:name="_Toc482023690"/>
      <w:r w:rsidRPr="00A33234">
        <w:t xml:space="preserve">Step 10: Editing the maximum </w:t>
      </w:r>
      <w:r w:rsidR="004401F1">
        <w:t>increase</w:t>
      </w:r>
      <w:r w:rsidR="004401F1" w:rsidRPr="00A33234">
        <w:t xml:space="preserve"> </w:t>
      </w:r>
      <w:r w:rsidRPr="00A33234">
        <w:t>in effort values</w:t>
      </w:r>
      <w:bookmarkEnd w:id="186"/>
      <w:bookmarkEnd w:id="187"/>
    </w:p>
    <w:p w14:paraId="187493D9" w14:textId="53C546BC" w:rsidR="00E42A34" w:rsidRDefault="00E42A34" w:rsidP="00835241">
      <w:pPr>
        <w:pStyle w:val="Standard"/>
      </w:pPr>
      <w:r>
        <w:t>Click on the “Max</w:t>
      </w:r>
      <w:r w:rsidR="004401F1">
        <w:t>.</w:t>
      </w:r>
      <w:r>
        <w:t xml:space="preserve"> Effort </w:t>
      </w:r>
      <w:r w:rsidR="004401F1">
        <w:t>Increase</w:t>
      </w:r>
      <w:r>
        <w:t xml:space="preserve">...” to load up the “Edit maximum </w:t>
      </w:r>
      <w:r w:rsidR="004401F1">
        <w:t xml:space="preserve">increase </w:t>
      </w:r>
      <w:r>
        <w:t>in fishing effort” form</w:t>
      </w:r>
      <w:r w:rsidR="006B76E4">
        <w:t xml:space="preserve"> (figure 4.9) </w:t>
      </w:r>
      <w:r>
        <w:t>(</w:t>
      </w:r>
      <w:r w:rsidR="00FA523E">
        <w:t xml:space="preserve">see </w:t>
      </w:r>
      <w:r w:rsidR="00FA523E">
        <w:fldChar w:fldCharType="begin"/>
      </w:r>
      <w:r w:rsidR="00FA523E">
        <w:instrText xml:space="preserve"> REF _Ref422318319 \r \h </w:instrText>
      </w:r>
      <w:r w:rsidR="00FA523E">
        <w:fldChar w:fldCharType="separate"/>
      </w:r>
      <w:r w:rsidR="00BE5096">
        <w:t xml:space="preserve">2.3.1 </w:t>
      </w:r>
      <w:r w:rsidR="00FA523E">
        <w:fldChar w:fldCharType="end"/>
      </w:r>
      <w:r w:rsidR="00FA523E">
        <w:fldChar w:fldCharType="begin"/>
      </w:r>
      <w:r w:rsidR="00FA523E">
        <w:instrText xml:space="preserve"> REF _Ref422318319 \h </w:instrText>
      </w:r>
      <w:r w:rsidR="00FA523E">
        <w:fldChar w:fldCharType="separate"/>
      </w:r>
      <w:r w:rsidR="00BE5096">
        <w:rPr>
          <w:rStyle w:val="CommentReference"/>
          <w:sz w:val="24"/>
          <w:szCs w:val="24"/>
        </w:rPr>
        <w:t>The Management Loop</w:t>
      </w:r>
      <w:r w:rsidR="00FA523E">
        <w:fldChar w:fldCharType="end"/>
      </w:r>
      <w:r w:rsidR="00FA523E">
        <w:t xml:space="preserve">: </w:t>
      </w:r>
      <w:r w:rsidR="00FA523E">
        <w:fldChar w:fldCharType="begin"/>
      </w:r>
      <w:r w:rsidR="00FA523E">
        <w:instrText xml:space="preserve"> REF _Ref479144645 \h </w:instrText>
      </w:r>
      <w:r w:rsidR="00FA523E">
        <w:fldChar w:fldCharType="separate"/>
      </w:r>
      <w:r w:rsidR="00BE5096" w:rsidRPr="00B928DA">
        <w:t>Determine max effort for the year</w:t>
      </w:r>
      <w:r w:rsidR="00FA523E">
        <w:fldChar w:fldCharType="end"/>
      </w:r>
      <w:r>
        <w:t xml:space="preserve">). These values are the maximum percentage, in decimal format that the effort can </w:t>
      </w:r>
      <w:r w:rsidR="006D7BF9">
        <w:t xml:space="preserve">increase </w:t>
      </w:r>
      <w:r>
        <w:t xml:space="preserve">within a year from the effort of the last time step in the previous year. Edit the values for each fleet and click "Save" to save the values to file </w:t>
      </w:r>
      <w:r w:rsidR="00DE3ED9">
        <w:t>(</w:t>
      </w:r>
      <w:r w:rsidR="00360756">
        <w:fldChar w:fldCharType="begin"/>
      </w:r>
      <w:r w:rsidR="00DE3ED9">
        <w:instrText xml:space="preserve"> REF _Ref422312600 \h </w:instrText>
      </w:r>
      <w:r w:rsidR="00360756">
        <w:fldChar w:fldCharType="separate"/>
      </w:r>
      <w:r w:rsidR="00BE5096" w:rsidRPr="00B11D38">
        <w:rPr>
          <w:b/>
        </w:rPr>
        <w:t xml:space="preserve">Table </w:t>
      </w:r>
      <w:r w:rsidR="00BE5096">
        <w:rPr>
          <w:b/>
          <w:i/>
          <w:noProof/>
        </w:rPr>
        <w:t>6</w:t>
      </w:r>
      <w:r w:rsidR="00BE5096" w:rsidRPr="00B11D38">
        <w:rPr>
          <w:b/>
        </w:rPr>
        <w:t>.</w:t>
      </w:r>
      <w:r w:rsidR="00BE5096">
        <w:rPr>
          <w:b/>
          <w:i/>
          <w:noProof/>
        </w:rPr>
        <w:t>3</w:t>
      </w:r>
      <w:r w:rsidR="00360756">
        <w:fldChar w:fldCharType="end"/>
      </w:r>
      <w:r w:rsidR="00925364">
        <w:t>, Appendix 5</w:t>
      </w:r>
      <w:r w:rsidR="00DE3ED9">
        <w:t xml:space="preserve">) </w:t>
      </w:r>
      <w:r>
        <w:t>and close the form.</w:t>
      </w:r>
    </w:p>
    <w:p w14:paraId="5537135B" w14:textId="77777777" w:rsidR="00DD4D01" w:rsidRDefault="00DD4D01" w:rsidP="00835241">
      <w:pPr>
        <w:pStyle w:val="Standard"/>
      </w:pPr>
    </w:p>
    <w:p w14:paraId="4B58AE11" w14:textId="6C55CFEA" w:rsidR="003A1361" w:rsidRDefault="00DD4D01" w:rsidP="00835241">
      <w:pPr>
        <w:pStyle w:val="Standard"/>
      </w:pPr>
      <w:r>
        <w:rPr>
          <w:noProof/>
          <w:lang w:eastAsia="en-GB" w:bidi="ar-SA"/>
        </w:rPr>
        <w:drawing>
          <wp:inline distT="0" distB="0" distL="0" distR="0" wp14:anchorId="33163A78" wp14:editId="76CDEE2C">
            <wp:extent cx="5391150" cy="4429125"/>
            <wp:effectExtent l="0" t="0" r="0" b="9525"/>
            <wp:docPr id="3634" name="Picture 3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1150" cy="4429125"/>
                    </a:xfrm>
                    <a:prstGeom prst="rect">
                      <a:avLst/>
                    </a:prstGeom>
                  </pic:spPr>
                </pic:pic>
              </a:graphicData>
            </a:graphic>
          </wp:inline>
        </w:drawing>
      </w:r>
    </w:p>
    <w:p w14:paraId="47568616" w14:textId="678D277A" w:rsidR="00DD4D01" w:rsidRPr="004650B0" w:rsidRDefault="00DD4D01" w:rsidP="00085720">
      <w:pPr>
        <w:pStyle w:val="Caption"/>
        <w:keepNext/>
        <w:rPr>
          <w:i w:val="0"/>
        </w:rPr>
      </w:pPr>
      <w:r w:rsidRPr="004650B0">
        <w:rPr>
          <w:b/>
          <w:i w:val="0"/>
        </w:rPr>
        <w:t xml:space="preserve">Figure </w:t>
      </w:r>
      <w:r w:rsidR="007355DB" w:rsidRPr="004650B0">
        <w:rPr>
          <w:b/>
          <w:i w:val="0"/>
        </w:rPr>
        <w:fldChar w:fldCharType="begin"/>
      </w:r>
      <w:r w:rsidR="007355DB" w:rsidRPr="004650B0">
        <w:rPr>
          <w:b/>
          <w:i w:val="0"/>
        </w:rPr>
        <w:instrText xml:space="preserve"> STYLEREF 1 \s </w:instrText>
      </w:r>
      <w:r w:rsidR="007355DB" w:rsidRPr="004650B0">
        <w:rPr>
          <w:b/>
          <w:i w:val="0"/>
        </w:rPr>
        <w:fldChar w:fldCharType="separate"/>
      </w:r>
      <w:r w:rsidR="00BE5096">
        <w:rPr>
          <w:b/>
          <w:i w:val="0"/>
          <w:noProof/>
        </w:rPr>
        <w:t>3</w:t>
      </w:r>
      <w:r w:rsidR="007355DB" w:rsidRPr="004650B0">
        <w:rPr>
          <w:b/>
          <w:i w:val="0"/>
        </w:rPr>
        <w:fldChar w:fldCharType="end"/>
      </w:r>
      <w:r w:rsidR="007355DB" w:rsidRPr="004650B0">
        <w:rPr>
          <w:b/>
          <w:i w:val="0"/>
        </w:rPr>
        <w:t>.</w:t>
      </w:r>
      <w:r w:rsidR="007355DB" w:rsidRPr="004650B0">
        <w:rPr>
          <w:b/>
          <w:i w:val="0"/>
        </w:rPr>
        <w:fldChar w:fldCharType="begin"/>
      </w:r>
      <w:r w:rsidR="007355DB" w:rsidRPr="004650B0">
        <w:rPr>
          <w:b/>
          <w:i w:val="0"/>
        </w:rPr>
        <w:instrText xml:space="preserve"> SEQ Figure \* ARABIC \s 1 </w:instrText>
      </w:r>
      <w:r w:rsidR="007355DB" w:rsidRPr="004650B0">
        <w:rPr>
          <w:b/>
          <w:i w:val="0"/>
        </w:rPr>
        <w:fldChar w:fldCharType="separate"/>
      </w:r>
      <w:r w:rsidR="00BE5096">
        <w:rPr>
          <w:b/>
          <w:i w:val="0"/>
          <w:noProof/>
        </w:rPr>
        <w:t>7</w:t>
      </w:r>
      <w:r w:rsidR="007355DB" w:rsidRPr="004650B0">
        <w:rPr>
          <w:b/>
          <w:i w:val="0"/>
        </w:rPr>
        <w:fldChar w:fldCharType="end"/>
      </w:r>
      <w:r w:rsidR="004650B0" w:rsidRPr="004650B0">
        <w:rPr>
          <w:b/>
          <w:i w:val="0"/>
        </w:rPr>
        <w:t>.</w:t>
      </w:r>
      <w:r w:rsidRPr="004650B0">
        <w:rPr>
          <w:i w:val="0"/>
        </w:rPr>
        <w:t xml:space="preserve"> The form to edit the maximum increase in effort values.</w:t>
      </w:r>
    </w:p>
    <w:p w14:paraId="1734C817" w14:textId="77777777" w:rsidR="00E42A34" w:rsidRDefault="00E42A34" w:rsidP="00085720">
      <w:pPr>
        <w:pStyle w:val="Standard"/>
        <w:keepNext/>
      </w:pPr>
    </w:p>
    <w:p w14:paraId="72EEB1BC" w14:textId="68C9CC9D" w:rsidR="00E42A34" w:rsidRPr="00A33234" w:rsidRDefault="00E42A34" w:rsidP="00835241">
      <w:pPr>
        <w:pStyle w:val="Heading3"/>
      </w:pPr>
      <w:bookmarkStart w:id="188" w:name="_Toc478053359"/>
      <w:bookmarkStart w:id="189" w:name="_Toc482023691"/>
      <w:r w:rsidRPr="00A33234">
        <w:t xml:space="preserve">Step 11: Configuring the stock recruit relationship used </w:t>
      </w:r>
      <w:r w:rsidRPr="00C51BD6">
        <w:t>for the stock assessment (</w:t>
      </w:r>
      <w:r w:rsidR="00360756" w:rsidRPr="00321D71">
        <w:t xml:space="preserve">see section </w:t>
      </w:r>
      <w:r w:rsidR="00360756" w:rsidRPr="00321D71">
        <w:fldChar w:fldCharType="begin"/>
      </w:r>
      <w:r w:rsidR="00360756" w:rsidRPr="00321D71">
        <w:instrText xml:space="preserve"> REF _Ref422318319 \r \h </w:instrText>
      </w:r>
      <w:r w:rsidR="00C51BD6">
        <w:instrText xml:space="preserve"> \* MERGEFORMAT </w:instrText>
      </w:r>
      <w:r w:rsidR="00360756" w:rsidRPr="00321D71">
        <w:fldChar w:fldCharType="separate"/>
      </w:r>
      <w:r w:rsidR="00BE5096">
        <w:t xml:space="preserve">2.3.1 </w:t>
      </w:r>
      <w:r w:rsidR="00360756" w:rsidRPr="00321D71">
        <w:fldChar w:fldCharType="end"/>
      </w:r>
      <w:r w:rsidR="00360756" w:rsidRPr="00321D71">
        <w:fldChar w:fldCharType="begin"/>
      </w:r>
      <w:r w:rsidR="00360756" w:rsidRPr="00321D71">
        <w:instrText xml:space="preserve"> REF _Ref422318319 \h </w:instrText>
      </w:r>
      <w:r w:rsidR="00C51BD6">
        <w:instrText xml:space="preserve"> \* MERGEFORMAT </w:instrText>
      </w:r>
      <w:r w:rsidR="00360756" w:rsidRPr="00321D71">
        <w:fldChar w:fldCharType="separate"/>
      </w:r>
      <w:r w:rsidR="00BE5096" w:rsidRPr="00BE5096">
        <w:t>The Management Loop</w:t>
      </w:r>
      <w:r w:rsidR="00360756" w:rsidRPr="00321D71">
        <w:fldChar w:fldCharType="end"/>
      </w:r>
      <w:r w:rsidR="00360756" w:rsidRPr="00321D71">
        <w:fldChar w:fldCharType="begin"/>
      </w:r>
      <w:r w:rsidR="00360756" w:rsidRPr="00321D71">
        <w:instrText xml:space="preserve"> REF __RefHeading__12271_1419943047 \h  \* MERGEFORMAT </w:instrText>
      </w:r>
      <w:r w:rsidR="00360756" w:rsidRPr="00321D71">
        <w:fldChar w:fldCharType="end"/>
      </w:r>
      <w:r w:rsidR="00360756" w:rsidRPr="00321D71">
        <w:fldChar w:fldCharType="begin"/>
      </w:r>
      <w:r w:rsidR="00360756" w:rsidRPr="00321D71">
        <w:instrText xml:space="preserve"> REF __RefHeading__12271_1419943047 \h  \* MERGEFORMAT </w:instrText>
      </w:r>
      <w:r w:rsidR="00360756" w:rsidRPr="00321D71">
        <w:fldChar w:fldCharType="end"/>
      </w:r>
      <w:r w:rsidR="00360756" w:rsidRPr="00321D71">
        <w:t xml:space="preserve">: </w:t>
      </w:r>
      <w:r w:rsidR="00360756" w:rsidRPr="00321D71">
        <w:fldChar w:fldCharType="begin"/>
      </w:r>
      <w:r w:rsidR="00360756" w:rsidRPr="00321D71">
        <w:instrText xml:space="preserve"> REF _Ref422318545 \h </w:instrText>
      </w:r>
      <w:r w:rsidR="00C51BD6">
        <w:instrText xml:space="preserve"> \* MERGEFORMAT </w:instrText>
      </w:r>
      <w:r w:rsidR="00360756" w:rsidRPr="00321D71">
        <w:fldChar w:fldCharType="separate"/>
      </w:r>
      <w:r w:rsidR="00BE5096" w:rsidRPr="00BE5096">
        <w:t>Perform stock assessment</w:t>
      </w:r>
      <w:r w:rsidR="00360756" w:rsidRPr="00321D71">
        <w:fldChar w:fldCharType="end"/>
      </w:r>
      <w:r w:rsidR="00360756" w:rsidRPr="00321D71">
        <w:fldChar w:fldCharType="begin"/>
      </w:r>
      <w:r w:rsidR="00360756" w:rsidRPr="00321D71">
        <w:instrText xml:space="preserve"> REF __RefHeading__12509_1419943047 \h  \* MERGEFORMAT </w:instrText>
      </w:r>
      <w:r w:rsidR="00360756" w:rsidRPr="00321D71">
        <w:fldChar w:fldCharType="end"/>
      </w:r>
      <w:r w:rsidR="00360756" w:rsidRPr="00321D71">
        <w:t>)</w:t>
      </w:r>
      <w:bookmarkEnd w:id="188"/>
      <w:bookmarkEnd w:id="189"/>
    </w:p>
    <w:p w14:paraId="4A25735B" w14:textId="6CD11159" w:rsidR="00051515" w:rsidRPr="004650B0" w:rsidRDefault="00E42A34" w:rsidP="00835241">
      <w:pPr>
        <w:rPr>
          <w:sz w:val="24"/>
        </w:rPr>
      </w:pPr>
      <w:r w:rsidRPr="004650B0">
        <w:rPr>
          <w:sz w:val="24"/>
        </w:rPr>
        <w:t xml:space="preserve">Click on the “Stock Assessment...” button to load the form for editing the stock recruitment parameters (Figure </w:t>
      </w:r>
      <w:r w:rsidR="006B76E4" w:rsidRPr="004650B0">
        <w:rPr>
          <w:sz w:val="24"/>
        </w:rPr>
        <w:t>4.10</w:t>
      </w:r>
      <w:r w:rsidRPr="004650B0">
        <w:rPr>
          <w:sz w:val="24"/>
        </w:rPr>
        <w:t xml:space="preserve">). If you would prefer not to include the stock assessment </w:t>
      </w:r>
      <w:r w:rsidR="0086706E" w:rsidRPr="004650B0">
        <w:rPr>
          <w:sz w:val="24"/>
        </w:rPr>
        <w:t xml:space="preserve">and </w:t>
      </w:r>
      <w:r w:rsidR="0086706E" w:rsidRPr="004650B0">
        <w:rPr>
          <w:sz w:val="24"/>
        </w:rPr>
        <w:lastRenderedPageBreak/>
        <w:t xml:space="preserve">observation </w:t>
      </w:r>
      <w:r w:rsidRPr="004650B0">
        <w:rPr>
          <w:sz w:val="24"/>
        </w:rPr>
        <w:t xml:space="preserve">uncertainty and instead </w:t>
      </w:r>
      <w:r w:rsidR="0086706E" w:rsidRPr="004650B0">
        <w:rPr>
          <w:sz w:val="24"/>
        </w:rPr>
        <w:t xml:space="preserve">permit that the biomasses applied to the HCRs be the actual biomass </w:t>
      </w:r>
      <w:r w:rsidRPr="004650B0">
        <w:rPr>
          <w:sz w:val="24"/>
        </w:rPr>
        <w:t xml:space="preserve">  uncheck the "Use stock assessment model" checkbox. Alternatively ensure the checkbox is checked and set all the parameters for each functional group. </w:t>
      </w:r>
    </w:p>
    <w:p w14:paraId="19C73FDB" w14:textId="77777777" w:rsidR="00E42A34" w:rsidRPr="004650B0" w:rsidRDefault="00E42A34" w:rsidP="00835241">
      <w:pPr>
        <w:pStyle w:val="BodyText"/>
        <w:rPr>
          <w:sz w:val="28"/>
        </w:rPr>
      </w:pPr>
    </w:p>
    <w:p w14:paraId="0BE96737" w14:textId="3C83C4EE" w:rsidR="00E42A34" w:rsidRDefault="00E42A34" w:rsidP="00835241">
      <w:pPr>
        <w:pStyle w:val="BodyText"/>
      </w:pPr>
      <w:r>
        <w:rPr>
          <w:color w:val="000000"/>
        </w:rPr>
        <w:t xml:space="preserve">Click "Save" to save the values to file </w:t>
      </w:r>
      <w:r w:rsidR="00DE3ED9">
        <w:rPr>
          <w:color w:val="000000"/>
        </w:rPr>
        <w:t>(</w:t>
      </w:r>
      <w:r w:rsidR="00360756">
        <w:rPr>
          <w:color w:val="000000"/>
        </w:rPr>
        <w:fldChar w:fldCharType="begin"/>
      </w:r>
      <w:r w:rsidR="00DE3ED9">
        <w:rPr>
          <w:color w:val="000000"/>
        </w:rPr>
        <w:instrText xml:space="preserve"> REF _Ref422312600 \h </w:instrText>
      </w:r>
      <w:r w:rsidR="00360756">
        <w:rPr>
          <w:color w:val="000000"/>
        </w:rPr>
      </w:r>
      <w:r w:rsidR="00360756">
        <w:rPr>
          <w:color w:val="000000"/>
        </w:rPr>
        <w:fldChar w:fldCharType="separate"/>
      </w:r>
      <w:r w:rsidR="00BE5096" w:rsidRPr="00B11D38">
        <w:rPr>
          <w:b/>
        </w:rPr>
        <w:t xml:space="preserve">Table </w:t>
      </w:r>
      <w:r w:rsidR="00BE5096">
        <w:rPr>
          <w:b/>
          <w:i/>
          <w:noProof/>
        </w:rPr>
        <w:t>6</w:t>
      </w:r>
      <w:r w:rsidR="00BE5096" w:rsidRPr="00B11D38">
        <w:rPr>
          <w:b/>
        </w:rPr>
        <w:t>.</w:t>
      </w:r>
      <w:r w:rsidR="00BE5096">
        <w:rPr>
          <w:b/>
          <w:i/>
          <w:noProof/>
        </w:rPr>
        <w:t>3</w:t>
      </w:r>
      <w:r w:rsidR="00360756">
        <w:rPr>
          <w:color w:val="000000"/>
        </w:rPr>
        <w:fldChar w:fldCharType="end"/>
      </w:r>
      <w:r w:rsidR="00DE3ED9">
        <w:rPr>
          <w:color w:val="000000"/>
        </w:rPr>
        <w:t xml:space="preserve">) </w:t>
      </w:r>
      <w:r>
        <w:rPr>
          <w:color w:val="000000"/>
        </w:rPr>
        <w:t>and close the form.</w:t>
      </w:r>
    </w:p>
    <w:p w14:paraId="1429545E" w14:textId="1E50B5B2" w:rsidR="00E42A34" w:rsidRDefault="00DD4D01" w:rsidP="00835241">
      <w:pPr>
        <w:pStyle w:val="BodyText"/>
        <w:jc w:val="left"/>
      </w:pPr>
      <w:r>
        <w:rPr>
          <w:noProof/>
          <w:lang w:eastAsia="en-GB" w:bidi="ar-SA"/>
        </w:rPr>
        <w:drawing>
          <wp:inline distT="0" distB="0" distL="0" distR="0" wp14:anchorId="19572FD5" wp14:editId="5B047325">
            <wp:extent cx="5732145" cy="4620701"/>
            <wp:effectExtent l="0" t="0" r="1905" b="8890"/>
            <wp:docPr id="3633" name="Picture 3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2145" cy="4620701"/>
                    </a:xfrm>
                    <a:prstGeom prst="rect">
                      <a:avLst/>
                    </a:prstGeom>
                    <a:solidFill>
                      <a:srgbClr val="FFFFFF"/>
                    </a:solidFill>
                    <a:ln>
                      <a:noFill/>
                    </a:ln>
                  </pic:spPr>
                </pic:pic>
              </a:graphicData>
            </a:graphic>
          </wp:inline>
        </w:drawing>
      </w:r>
    </w:p>
    <w:p w14:paraId="2B31FB6A" w14:textId="0FD808CF" w:rsidR="00DD4D01" w:rsidRPr="00BB2B5C" w:rsidRDefault="00DD4D01" w:rsidP="00835241">
      <w:pPr>
        <w:pStyle w:val="Caption"/>
        <w:rPr>
          <w:i w:val="0"/>
        </w:rPr>
      </w:pPr>
      <w:r w:rsidRPr="00BB2B5C">
        <w:rPr>
          <w:b/>
          <w:i w:val="0"/>
        </w:rPr>
        <w:t xml:space="preserve">Figure </w:t>
      </w:r>
      <w:r w:rsidR="007355DB" w:rsidRPr="00BB2B5C">
        <w:rPr>
          <w:b/>
          <w:i w:val="0"/>
        </w:rPr>
        <w:fldChar w:fldCharType="begin"/>
      </w:r>
      <w:r w:rsidR="007355DB" w:rsidRPr="00BB2B5C">
        <w:rPr>
          <w:b/>
          <w:i w:val="0"/>
        </w:rPr>
        <w:instrText xml:space="preserve"> STYLEREF 1 \s </w:instrText>
      </w:r>
      <w:r w:rsidR="007355DB" w:rsidRPr="00BB2B5C">
        <w:rPr>
          <w:b/>
          <w:i w:val="0"/>
        </w:rPr>
        <w:fldChar w:fldCharType="separate"/>
      </w:r>
      <w:r w:rsidR="00BE5096">
        <w:rPr>
          <w:b/>
          <w:i w:val="0"/>
          <w:noProof/>
        </w:rPr>
        <w:t>3</w:t>
      </w:r>
      <w:r w:rsidR="007355DB" w:rsidRPr="00BB2B5C">
        <w:rPr>
          <w:b/>
          <w:i w:val="0"/>
        </w:rPr>
        <w:fldChar w:fldCharType="end"/>
      </w:r>
      <w:r w:rsidR="007355DB" w:rsidRPr="00BB2B5C">
        <w:rPr>
          <w:b/>
          <w:i w:val="0"/>
        </w:rPr>
        <w:t>.</w:t>
      </w:r>
      <w:r w:rsidR="007355DB" w:rsidRPr="00BB2B5C">
        <w:rPr>
          <w:b/>
          <w:i w:val="0"/>
        </w:rPr>
        <w:fldChar w:fldCharType="begin"/>
      </w:r>
      <w:r w:rsidR="007355DB" w:rsidRPr="00BB2B5C">
        <w:rPr>
          <w:b/>
          <w:i w:val="0"/>
        </w:rPr>
        <w:instrText xml:space="preserve"> SEQ Figure \* ARABIC \s 1 </w:instrText>
      </w:r>
      <w:r w:rsidR="007355DB" w:rsidRPr="00BB2B5C">
        <w:rPr>
          <w:b/>
          <w:i w:val="0"/>
        </w:rPr>
        <w:fldChar w:fldCharType="separate"/>
      </w:r>
      <w:r w:rsidR="00BE5096">
        <w:rPr>
          <w:b/>
          <w:i w:val="0"/>
          <w:noProof/>
        </w:rPr>
        <w:t>8</w:t>
      </w:r>
      <w:r w:rsidR="007355DB" w:rsidRPr="00BB2B5C">
        <w:rPr>
          <w:b/>
          <w:i w:val="0"/>
        </w:rPr>
        <w:fldChar w:fldCharType="end"/>
      </w:r>
      <w:r w:rsidR="00BB2B5C" w:rsidRPr="00BB2B5C">
        <w:rPr>
          <w:b/>
          <w:i w:val="0"/>
        </w:rPr>
        <w:t>.</w:t>
      </w:r>
      <w:r w:rsidRPr="00BB2B5C">
        <w:rPr>
          <w:i w:val="0"/>
        </w:rPr>
        <w:t xml:space="preserve"> The form for configuring the stock assessment recruit relationship for the stock assessment.</w:t>
      </w:r>
    </w:p>
    <w:p w14:paraId="68EE3F6C" w14:textId="69508851" w:rsidR="00E42A34" w:rsidRPr="00A33234" w:rsidRDefault="00E42A34" w:rsidP="00835241">
      <w:pPr>
        <w:pStyle w:val="Heading3"/>
      </w:pPr>
      <w:bookmarkStart w:id="190" w:name="_Toc478053360"/>
      <w:bookmarkStart w:id="191" w:name="_Toc482023692"/>
      <w:r w:rsidRPr="00A33234">
        <w:t>Step 12: Setting the o</w:t>
      </w:r>
      <w:r w:rsidRPr="00000E75">
        <w:t>bservation Error (</w:t>
      </w:r>
      <w:r w:rsidR="00360756" w:rsidRPr="00B50D30">
        <w:t>see section</w:t>
      </w:r>
      <w:r w:rsidRPr="00000E75">
        <w:t xml:space="preserve"> </w:t>
      </w:r>
      <w:r w:rsidR="00360756" w:rsidRPr="00000E75">
        <w:fldChar w:fldCharType="begin"/>
      </w:r>
      <w:r w:rsidR="00000E75" w:rsidRPr="00000E75">
        <w:instrText xml:space="preserve"> REF _Ref422318319 \r \h </w:instrText>
      </w:r>
      <w:r w:rsidR="00000E75">
        <w:instrText xml:space="preserve"> \* MERGEFORMAT </w:instrText>
      </w:r>
      <w:r w:rsidR="00360756" w:rsidRPr="00000E75">
        <w:fldChar w:fldCharType="separate"/>
      </w:r>
      <w:r w:rsidR="00BE5096">
        <w:t xml:space="preserve">2.3.1 </w:t>
      </w:r>
      <w:r w:rsidR="00360756" w:rsidRPr="00000E75">
        <w:fldChar w:fldCharType="end"/>
      </w:r>
      <w:r w:rsidR="00360756" w:rsidRPr="00474EA7">
        <w:fldChar w:fldCharType="begin"/>
      </w:r>
      <w:r w:rsidR="00000E75" w:rsidRPr="00000E75">
        <w:instrText xml:space="preserve"> REF _Ref422318319 \h </w:instrText>
      </w:r>
      <w:r w:rsidR="00000E75">
        <w:instrText xml:space="preserve"> \* MERGEFORMAT </w:instrText>
      </w:r>
      <w:r w:rsidR="00360756" w:rsidRPr="00474EA7">
        <w:fldChar w:fldCharType="separate"/>
      </w:r>
      <w:r w:rsidR="00BE5096" w:rsidRPr="00BE5096">
        <w:t>The Management Loop</w:t>
      </w:r>
      <w:r w:rsidR="00360756" w:rsidRPr="00474EA7">
        <w:fldChar w:fldCharType="end"/>
      </w:r>
      <w:r w:rsidR="00360756" w:rsidRPr="00A33234">
        <w:fldChar w:fldCharType="begin"/>
      </w:r>
      <w:r w:rsidRPr="00A33234">
        <w:instrText xml:space="preserve"> REF __RefHeading__12271_1419943047 \h </w:instrText>
      </w:r>
      <w:r w:rsidR="00D26230" w:rsidRPr="00A33234">
        <w:instrText xml:space="preserve"> \* MERGEFORMAT </w:instrText>
      </w:r>
      <w:r w:rsidR="00360756" w:rsidRPr="00A33234">
        <w:fldChar w:fldCharType="end"/>
      </w:r>
      <w:r w:rsidR="00360756" w:rsidRPr="00A33234">
        <w:fldChar w:fldCharType="begin"/>
      </w:r>
      <w:r w:rsidRPr="00A33234">
        <w:instrText xml:space="preserve"> REF __RefHeading__12271_1419943047 \h </w:instrText>
      </w:r>
      <w:r w:rsidR="00D26230" w:rsidRPr="00A33234">
        <w:instrText xml:space="preserve"> \* MERGEFORMAT </w:instrText>
      </w:r>
      <w:r w:rsidR="00360756" w:rsidRPr="00A33234">
        <w:fldChar w:fldCharType="end"/>
      </w:r>
      <w:r w:rsidRPr="00A33234">
        <w:t>:</w:t>
      </w:r>
      <w:r w:rsidR="00D24158" w:rsidRPr="00A33234">
        <w:t xml:space="preserve"> </w:t>
      </w:r>
      <w:r w:rsidR="00360756">
        <w:fldChar w:fldCharType="begin"/>
      </w:r>
      <w:r w:rsidR="00000E75">
        <w:instrText xml:space="preserve"> REF _Ref422318682 \h </w:instrText>
      </w:r>
      <w:r w:rsidR="00EC46A9">
        <w:instrText xml:space="preserve"> \* MERGEFORMAT </w:instrText>
      </w:r>
      <w:r w:rsidR="00360756">
        <w:fldChar w:fldCharType="separate"/>
      </w:r>
      <w:r w:rsidR="00BE5096" w:rsidRPr="00BE5096">
        <w:t>Estimate a biomass from scientific surveys – the simulated ‘Survey Biomass’</w:t>
      </w:r>
      <w:r w:rsidR="00360756">
        <w:fldChar w:fldCharType="end"/>
      </w:r>
      <w:r w:rsidR="00360756" w:rsidRPr="00A33234">
        <w:fldChar w:fldCharType="begin"/>
      </w:r>
      <w:r w:rsidRPr="00A33234">
        <w:instrText xml:space="preserve"> REF __RefHeading__12511_1419943047 \h </w:instrText>
      </w:r>
      <w:r w:rsidR="00D26230" w:rsidRPr="00A33234">
        <w:instrText xml:space="preserve"> \* MERGEFORMAT </w:instrText>
      </w:r>
      <w:r w:rsidR="00360756" w:rsidRPr="00A33234">
        <w:fldChar w:fldCharType="end"/>
      </w:r>
      <w:r w:rsidRPr="00A33234">
        <w:t>)</w:t>
      </w:r>
      <w:bookmarkEnd w:id="190"/>
      <w:bookmarkEnd w:id="191"/>
    </w:p>
    <w:p w14:paraId="17040EFE" w14:textId="230A6487" w:rsidR="00E42A34" w:rsidRPr="00BB2B5C" w:rsidRDefault="00E42A34" w:rsidP="00BB2B5C">
      <w:pPr>
        <w:pStyle w:val="BodyText"/>
        <w:widowControl w:val="0"/>
        <w:spacing w:after="0"/>
      </w:pPr>
      <w:r w:rsidRPr="00BB2B5C">
        <w:t>Click on “Assessment error...”</w:t>
      </w:r>
      <w:r w:rsidR="006B76E4" w:rsidRPr="00BB2B5C">
        <w:t xml:space="preserve"> </w:t>
      </w:r>
      <w:r w:rsidRPr="00BB2B5C">
        <w:t xml:space="preserve">to access the form for editing the Implementation and Observation </w:t>
      </w:r>
      <w:r w:rsidR="00474EA7" w:rsidRPr="00BB2B5C">
        <w:t>Error (</w:t>
      </w:r>
      <w:r w:rsidR="006B76E4" w:rsidRPr="00BB2B5C">
        <w:t>Figure 4.11</w:t>
      </w:r>
      <w:r w:rsidRPr="00BB2B5C">
        <w:t>). Ensure that "Biomass observation error" is chosen in the drop down box and set the CV's for each functional group.</w:t>
      </w:r>
    </w:p>
    <w:p w14:paraId="2DE15C00" w14:textId="77777777" w:rsidR="006B76E4" w:rsidRDefault="006B76E4" w:rsidP="00835241"/>
    <w:p w14:paraId="349AAC4A" w14:textId="77777777" w:rsidR="00BE5096" w:rsidRPr="0054306B" w:rsidRDefault="00E42A34" w:rsidP="00BE5096">
      <w:pPr>
        <w:pStyle w:val="Heading3"/>
      </w:pPr>
      <w:bookmarkStart w:id="192" w:name="_Toc478053361"/>
      <w:bookmarkStart w:id="193" w:name="_Toc482023693"/>
      <w:r w:rsidRPr="00A33234">
        <w:lastRenderedPageBreak/>
        <w:t xml:space="preserve">Step 13: Setting the implementation </w:t>
      </w:r>
      <w:r w:rsidRPr="00000E75">
        <w:t>error (</w:t>
      </w:r>
      <w:r w:rsidR="00360756" w:rsidRPr="00321D71">
        <w:t xml:space="preserve">see section </w:t>
      </w:r>
      <w:r w:rsidR="00360756" w:rsidRPr="00321D71">
        <w:fldChar w:fldCharType="begin"/>
      </w:r>
      <w:r w:rsidR="00360756" w:rsidRPr="00321D71">
        <w:instrText xml:space="preserve"> REF _Ref422318319 \r \h </w:instrText>
      </w:r>
      <w:r w:rsidR="00000E75">
        <w:instrText xml:space="preserve"> \* MERGEFORMAT </w:instrText>
      </w:r>
      <w:r w:rsidR="00360756" w:rsidRPr="00321D71">
        <w:fldChar w:fldCharType="separate"/>
      </w:r>
      <w:r w:rsidR="00BE5096">
        <w:t xml:space="preserve">2.3.1 </w:t>
      </w:r>
      <w:r w:rsidR="00360756" w:rsidRPr="00321D71">
        <w:fldChar w:fldCharType="end"/>
      </w:r>
      <w:r w:rsidR="00360756" w:rsidRPr="00321D71">
        <w:fldChar w:fldCharType="begin"/>
      </w:r>
      <w:r w:rsidR="00360756" w:rsidRPr="00321D71">
        <w:instrText xml:space="preserve"> REF _Ref422318319 \h </w:instrText>
      </w:r>
      <w:r w:rsidR="00000E75">
        <w:instrText xml:space="preserve"> \* MERGEFORMAT </w:instrText>
      </w:r>
      <w:r w:rsidR="00360756" w:rsidRPr="00321D71">
        <w:fldChar w:fldCharType="separate"/>
      </w:r>
      <w:r w:rsidR="00BE5096">
        <w:rPr>
          <w:rStyle w:val="CommentReference"/>
          <w:sz w:val="24"/>
          <w:szCs w:val="24"/>
        </w:rPr>
        <w:t>The Management Loop</w:t>
      </w:r>
      <w:r w:rsidR="00360756" w:rsidRPr="00321D71">
        <w:fldChar w:fldCharType="end"/>
      </w:r>
      <w:r w:rsidR="00360756" w:rsidRPr="00321D71">
        <w:fldChar w:fldCharType="begin"/>
      </w:r>
      <w:r w:rsidR="00360756" w:rsidRPr="00321D71">
        <w:instrText xml:space="preserve"> REF __RefHeading__12271_1419943047 \h  \* MERGEFORMAT </w:instrText>
      </w:r>
      <w:r w:rsidR="00360756" w:rsidRPr="00321D71">
        <w:fldChar w:fldCharType="end"/>
      </w:r>
      <w:r w:rsidR="00360756" w:rsidRPr="00321D71">
        <w:fldChar w:fldCharType="begin"/>
      </w:r>
      <w:r w:rsidR="00360756" w:rsidRPr="00321D71">
        <w:instrText xml:space="preserve"> REF __RefHeading__12271_1419943047 \h  \* MERGEFORMAT </w:instrText>
      </w:r>
      <w:r w:rsidR="00360756" w:rsidRPr="00321D71">
        <w:fldChar w:fldCharType="end"/>
      </w:r>
      <w:r w:rsidR="00360756" w:rsidRPr="00321D71">
        <w:t>:</w:t>
      </w:r>
      <w:r w:rsidR="00D24158" w:rsidRPr="00000E75">
        <w:t xml:space="preserve"> </w:t>
      </w:r>
      <w:r w:rsidR="00360756" w:rsidRPr="00474EA7">
        <w:fldChar w:fldCharType="begin"/>
      </w:r>
      <w:r w:rsidR="00000E75" w:rsidRPr="00000E75">
        <w:instrText xml:space="preserve"> REF _Ref422318713 \h </w:instrText>
      </w:r>
      <w:r w:rsidR="00000E75">
        <w:instrText xml:space="preserve"> \* MERGEFORMAT </w:instrText>
      </w:r>
      <w:r w:rsidR="00360756" w:rsidRPr="00474EA7">
        <w:fldChar w:fldCharType="separate"/>
      </w:r>
    </w:p>
    <w:p w14:paraId="0A8CAFD8" w14:textId="19CFE970" w:rsidR="00E42A34" w:rsidRPr="00A33234" w:rsidRDefault="00BE5096" w:rsidP="00835241">
      <w:pPr>
        <w:pStyle w:val="Heading3"/>
      </w:pPr>
      <w:r w:rsidRPr="00BE5096">
        <w:t xml:space="preserve">Add implementation </w:t>
      </w:r>
      <w:r w:rsidRPr="0054306B">
        <w:rPr>
          <w:sz w:val="24"/>
          <w:szCs w:val="24"/>
        </w:rPr>
        <w:t>error</w:t>
      </w:r>
      <w:r w:rsidR="00360756" w:rsidRPr="00474EA7">
        <w:fldChar w:fldCharType="end"/>
      </w:r>
      <w:r w:rsidR="00360756" w:rsidRPr="00A33234">
        <w:fldChar w:fldCharType="begin"/>
      </w:r>
      <w:r w:rsidR="00E42A34" w:rsidRPr="00A33234">
        <w:instrText xml:space="preserve"> REF __RefHeading__12759_1419943047 \h </w:instrText>
      </w:r>
      <w:r w:rsidR="00D26230" w:rsidRPr="00A33234">
        <w:instrText xml:space="preserve"> \* MERGEFORMAT </w:instrText>
      </w:r>
      <w:r w:rsidR="00360756" w:rsidRPr="00A33234">
        <w:fldChar w:fldCharType="end"/>
      </w:r>
      <w:r w:rsidR="00E42A34" w:rsidRPr="00A33234">
        <w:t>)</w:t>
      </w:r>
      <w:bookmarkEnd w:id="192"/>
      <w:bookmarkEnd w:id="193"/>
    </w:p>
    <w:p w14:paraId="5242AE76" w14:textId="76A7F6B6" w:rsidR="00E42A34" w:rsidRPr="00BB2B5C" w:rsidRDefault="00E42A34" w:rsidP="00835241">
      <w:pPr>
        <w:rPr>
          <w:sz w:val="24"/>
        </w:rPr>
      </w:pPr>
      <w:r w:rsidRPr="00BB2B5C">
        <w:rPr>
          <w:sz w:val="24"/>
        </w:rPr>
        <w:t>In the same form as that accessed in step 12 (</w:t>
      </w:r>
      <w:r w:rsidR="006B76E4" w:rsidRPr="00BB2B5C">
        <w:rPr>
          <w:sz w:val="24"/>
        </w:rPr>
        <w:t xml:space="preserve">Figure 4.11) </w:t>
      </w:r>
      <w:r w:rsidRPr="00BB2B5C">
        <w:rPr>
          <w:sz w:val="24"/>
        </w:rPr>
        <w:t xml:space="preserve">choose "Fleet implementation error" in the drop down box and set the CV's for each fleet. Click save to save the values for both the </w:t>
      </w:r>
      <w:r w:rsidR="0073757A" w:rsidRPr="00BB2B5C">
        <w:rPr>
          <w:sz w:val="24"/>
        </w:rPr>
        <w:t>observation</w:t>
      </w:r>
      <w:r w:rsidRPr="00BB2B5C">
        <w:rPr>
          <w:sz w:val="24"/>
        </w:rPr>
        <w:t xml:space="preserve"> and implementation error to file </w:t>
      </w:r>
      <w:r w:rsidR="00DE3ED9" w:rsidRPr="00BB2B5C">
        <w:rPr>
          <w:sz w:val="24"/>
        </w:rPr>
        <w:t>(</w:t>
      </w:r>
      <w:r w:rsidR="00360756" w:rsidRPr="00BB2B5C">
        <w:rPr>
          <w:sz w:val="24"/>
        </w:rPr>
        <w:fldChar w:fldCharType="begin"/>
      </w:r>
      <w:r w:rsidR="00DE3ED9" w:rsidRPr="00BB2B5C">
        <w:rPr>
          <w:sz w:val="24"/>
        </w:rPr>
        <w:instrText xml:space="preserve"> REF _Ref422312600 \h </w:instrText>
      </w:r>
      <w:r w:rsidR="00BB2B5C">
        <w:rPr>
          <w:sz w:val="24"/>
        </w:rPr>
        <w:instrText xml:space="preserve"> \* MERGEFORMAT </w:instrText>
      </w:r>
      <w:r w:rsidR="00360756" w:rsidRPr="00BB2B5C">
        <w:rPr>
          <w:sz w:val="24"/>
        </w:rPr>
      </w:r>
      <w:r w:rsidR="00360756" w:rsidRPr="00BB2B5C">
        <w:rPr>
          <w:sz w:val="24"/>
        </w:rPr>
        <w:fldChar w:fldCharType="separate"/>
      </w:r>
      <w:r w:rsidR="00BE5096" w:rsidRPr="00BE5096">
        <w:rPr>
          <w:sz w:val="24"/>
        </w:rPr>
        <w:t xml:space="preserve">Table </w:t>
      </w:r>
      <w:r w:rsidR="00BE5096" w:rsidRPr="00BE5096">
        <w:rPr>
          <w:noProof/>
          <w:sz w:val="24"/>
        </w:rPr>
        <w:t>6.3</w:t>
      </w:r>
      <w:r w:rsidR="00360756" w:rsidRPr="00BB2B5C">
        <w:rPr>
          <w:sz w:val="24"/>
        </w:rPr>
        <w:fldChar w:fldCharType="end"/>
      </w:r>
      <w:r w:rsidR="00925364" w:rsidRPr="00BB2B5C">
        <w:rPr>
          <w:sz w:val="24"/>
        </w:rPr>
        <w:t>, Appendix 5</w:t>
      </w:r>
      <w:r w:rsidR="00DE3ED9" w:rsidRPr="00BB2B5C">
        <w:rPr>
          <w:sz w:val="24"/>
        </w:rPr>
        <w:t xml:space="preserve">) </w:t>
      </w:r>
      <w:r w:rsidRPr="00BB2B5C">
        <w:rPr>
          <w:sz w:val="24"/>
        </w:rPr>
        <w:t>and close the form.</w:t>
      </w:r>
    </w:p>
    <w:p w14:paraId="632BB929" w14:textId="77777777" w:rsidR="00E42A34" w:rsidRPr="00BB2B5C" w:rsidRDefault="00E42A34" w:rsidP="00835241">
      <w:pPr>
        <w:rPr>
          <w:sz w:val="24"/>
        </w:rPr>
      </w:pPr>
    </w:p>
    <w:p w14:paraId="4A37927F" w14:textId="77777777" w:rsidR="00F03BA8" w:rsidRDefault="00E42A34" w:rsidP="00835241">
      <w:pPr>
        <w:pStyle w:val="Heading3"/>
      </w:pPr>
      <w:bookmarkStart w:id="194" w:name="_Ref456368340"/>
      <w:bookmarkStart w:id="195" w:name="_Toc478053362"/>
      <w:bookmarkStart w:id="196" w:name="_Toc482023694"/>
      <w:r w:rsidRPr="00A33234">
        <w:t xml:space="preserve">Step 14: Setting the </w:t>
      </w:r>
      <w:r w:rsidRPr="00000E75">
        <w:t>quota shares</w:t>
      </w:r>
      <w:bookmarkEnd w:id="194"/>
      <w:bookmarkEnd w:id="195"/>
      <w:bookmarkEnd w:id="196"/>
      <w:r w:rsidRPr="00000E75">
        <w:t xml:space="preserve"> </w:t>
      </w:r>
    </w:p>
    <w:p w14:paraId="1F6B4100" w14:textId="7474DB30" w:rsidR="00E42A34" w:rsidRPr="00BB2B5C" w:rsidRDefault="00E42A34" w:rsidP="00835241">
      <w:pPr>
        <w:pStyle w:val="Caption"/>
      </w:pPr>
      <w:r w:rsidRPr="00BB2B5C">
        <w:t>(</w:t>
      </w:r>
      <w:r w:rsidR="00360756" w:rsidRPr="00BB2B5C">
        <w:t xml:space="preserve">see section </w:t>
      </w:r>
      <w:r w:rsidR="00360756" w:rsidRPr="00BB2B5C">
        <w:fldChar w:fldCharType="begin"/>
      </w:r>
      <w:r w:rsidR="00360756" w:rsidRPr="00BB2B5C">
        <w:instrText xml:space="preserve"> REF _Ref422318319 \r \h </w:instrText>
      </w:r>
      <w:r w:rsidR="00000E75" w:rsidRPr="00BB2B5C">
        <w:instrText xml:space="preserve"> \* MERGEFORMAT </w:instrText>
      </w:r>
      <w:r w:rsidR="00360756" w:rsidRPr="00BB2B5C">
        <w:fldChar w:fldCharType="separate"/>
      </w:r>
      <w:r w:rsidR="00BE5096">
        <w:t xml:space="preserve">2.3.1 </w:t>
      </w:r>
      <w:r w:rsidR="00360756" w:rsidRPr="00BB2B5C">
        <w:fldChar w:fldCharType="end"/>
      </w:r>
      <w:r w:rsidR="00360756" w:rsidRPr="00BB2B5C">
        <w:fldChar w:fldCharType="begin"/>
      </w:r>
      <w:r w:rsidR="00360756" w:rsidRPr="00BB2B5C">
        <w:instrText xml:space="preserve"> REF _Ref422318319 \h </w:instrText>
      </w:r>
      <w:r w:rsidR="00000E75" w:rsidRPr="00BB2B5C">
        <w:instrText xml:space="preserve"> \* MERGEFORMAT </w:instrText>
      </w:r>
      <w:r w:rsidR="00360756" w:rsidRPr="00BB2B5C">
        <w:fldChar w:fldCharType="separate"/>
      </w:r>
      <w:r w:rsidR="00BE5096">
        <w:rPr>
          <w:rStyle w:val="CommentReference"/>
          <w:sz w:val="24"/>
          <w:szCs w:val="24"/>
        </w:rPr>
        <w:t>The Management Loop</w:t>
      </w:r>
      <w:r w:rsidR="00360756" w:rsidRPr="00BB2B5C">
        <w:fldChar w:fldCharType="end"/>
      </w:r>
      <w:r w:rsidR="00360756" w:rsidRPr="00BB2B5C">
        <w:fldChar w:fldCharType="begin"/>
      </w:r>
      <w:r w:rsidR="00360756" w:rsidRPr="00BB2B5C">
        <w:instrText xml:space="preserve"> REF __RefHeading__12271_1419943047 \h  \* MERGEFORMAT </w:instrText>
      </w:r>
      <w:r w:rsidR="00360756" w:rsidRPr="00BB2B5C">
        <w:fldChar w:fldCharType="end"/>
      </w:r>
      <w:r w:rsidR="00360756" w:rsidRPr="00BB2B5C">
        <w:fldChar w:fldCharType="begin"/>
      </w:r>
      <w:r w:rsidR="00360756" w:rsidRPr="00BB2B5C">
        <w:instrText xml:space="preserve"> REF __RefHeading__12271_1419943047 \h  \* MERGEFORMAT </w:instrText>
      </w:r>
      <w:r w:rsidR="00360756" w:rsidRPr="00BB2B5C">
        <w:fldChar w:fldCharType="end"/>
      </w:r>
      <w:r w:rsidR="00360756" w:rsidRPr="00BB2B5C">
        <w:t xml:space="preserve">: </w:t>
      </w:r>
      <w:r w:rsidR="00360756" w:rsidRPr="00BB2B5C">
        <w:fldChar w:fldCharType="begin"/>
      </w:r>
      <w:r w:rsidR="00360756" w:rsidRPr="00BB2B5C">
        <w:instrText xml:space="preserve"> REF _Ref422318769 \h </w:instrText>
      </w:r>
      <w:r w:rsidR="00000E75" w:rsidRPr="00BB2B5C">
        <w:instrText xml:space="preserve"> \* MERGEFORMAT </w:instrText>
      </w:r>
      <w:r w:rsidR="00360756" w:rsidRPr="00BB2B5C">
        <w:fldChar w:fldCharType="separate"/>
      </w:r>
      <w:r w:rsidR="00BE5096" w:rsidRPr="00B928DA">
        <w:t>Determine the quota using the Harvest Control Rule (HCR)</w:t>
      </w:r>
      <w:r w:rsidR="00360756" w:rsidRPr="00BB2B5C">
        <w:fldChar w:fldCharType="end"/>
      </w:r>
      <w:r w:rsidR="00360756" w:rsidRPr="00BB2B5C">
        <w:fldChar w:fldCharType="begin"/>
      </w:r>
      <w:r w:rsidR="00360756" w:rsidRPr="00BB2B5C">
        <w:instrText xml:space="preserve"> REF __RefHeading__12273_1419943047 \h  \* MERGEFORMAT </w:instrText>
      </w:r>
      <w:r w:rsidR="00360756" w:rsidRPr="00BB2B5C">
        <w:fldChar w:fldCharType="end"/>
      </w:r>
      <w:r w:rsidR="00360756" w:rsidRPr="00BB2B5C">
        <w:t>)</w:t>
      </w:r>
    </w:p>
    <w:p w14:paraId="70A94E13" w14:textId="427A0C30" w:rsidR="00E42A34" w:rsidRPr="00BB2B5C" w:rsidRDefault="00E42A34" w:rsidP="00835241">
      <w:pPr>
        <w:rPr>
          <w:sz w:val="24"/>
        </w:rPr>
      </w:pPr>
      <w:r w:rsidRPr="00BB2B5C">
        <w:rPr>
          <w:sz w:val="24"/>
        </w:rPr>
        <w:t>Click on the "Quota Shares" button</w:t>
      </w:r>
      <w:r w:rsidR="006B76E4" w:rsidRPr="00BB2B5C">
        <w:rPr>
          <w:sz w:val="24"/>
        </w:rPr>
        <w:t xml:space="preserve"> </w:t>
      </w:r>
      <w:r w:rsidRPr="00BB2B5C">
        <w:rPr>
          <w:sz w:val="24"/>
        </w:rPr>
        <w:t>to access the form for editing the quota shares (</w:t>
      </w:r>
      <w:r w:rsidR="006B76E4" w:rsidRPr="00BB2B5C">
        <w:rPr>
          <w:sz w:val="24"/>
        </w:rPr>
        <w:t>Figure 4.12</w:t>
      </w:r>
      <w:r w:rsidRPr="00BB2B5C">
        <w:rPr>
          <w:sz w:val="24"/>
        </w:rPr>
        <w:t>).  Edit each of the quota share values.</w:t>
      </w:r>
      <w:r w:rsidR="00554FFD" w:rsidRPr="00BB2B5C">
        <w:rPr>
          <w:sz w:val="24"/>
        </w:rPr>
        <w:t xml:space="preserve"> Note that values must sum to 1. To ensure this is the case click on the “Sum-2-One” button. This will distribute the values across all fleets with a non-zero value in proportion the values prior to clicking the button</w:t>
      </w:r>
      <w:r w:rsidRPr="00BB2B5C">
        <w:rPr>
          <w:color w:val="000000"/>
          <w:sz w:val="24"/>
        </w:rPr>
        <w:t xml:space="preserve">. </w:t>
      </w:r>
      <w:r w:rsidRPr="00BB2B5C">
        <w:rPr>
          <w:sz w:val="24"/>
        </w:rPr>
        <w:t>Click "save" to save the values to file and close the form.</w:t>
      </w:r>
    </w:p>
    <w:p w14:paraId="2A252E22" w14:textId="77777777" w:rsidR="00E42A34" w:rsidRPr="00BB2B5C" w:rsidRDefault="00E42A34" w:rsidP="00835241">
      <w:pPr>
        <w:rPr>
          <w:sz w:val="24"/>
        </w:rPr>
      </w:pPr>
    </w:p>
    <w:p w14:paraId="6F67924F" w14:textId="77777777" w:rsidR="00E42A34" w:rsidRPr="00BB2B5C" w:rsidRDefault="00E42A34" w:rsidP="00835241">
      <w:pPr>
        <w:rPr>
          <w:sz w:val="24"/>
        </w:rPr>
      </w:pPr>
      <w:r w:rsidRPr="00BB2B5C">
        <w:rPr>
          <w:color w:val="000000"/>
          <w:sz w:val="24"/>
        </w:rPr>
        <w:t>If the quota shares have not previously been configured defaults are used. The defaults can are calculated in one of two poss</w:t>
      </w:r>
      <w:r w:rsidR="0073757A" w:rsidRPr="00BB2B5C">
        <w:rPr>
          <w:color w:val="000000"/>
          <w:sz w:val="24"/>
        </w:rPr>
        <w:t>ible ways depending on whether E</w:t>
      </w:r>
      <w:r w:rsidRPr="00BB2B5C">
        <w:rPr>
          <w:color w:val="000000"/>
          <w:sz w:val="24"/>
        </w:rPr>
        <w:t xml:space="preserve">cosim can be run on the base Ecopath model. If </w:t>
      </w:r>
      <w:r w:rsidR="0073757A" w:rsidRPr="00BB2B5C">
        <w:rPr>
          <w:color w:val="000000"/>
          <w:sz w:val="24"/>
        </w:rPr>
        <w:t>E</w:t>
      </w:r>
      <w:r w:rsidRPr="00BB2B5C">
        <w:rPr>
          <w:color w:val="000000"/>
          <w:sz w:val="24"/>
        </w:rPr>
        <w:t xml:space="preserve">cosim </w:t>
      </w:r>
      <w:r w:rsidRPr="00BB2B5C">
        <w:rPr>
          <w:b/>
          <w:bCs/>
          <w:color w:val="000000"/>
          <w:sz w:val="24"/>
        </w:rPr>
        <w:t>can</w:t>
      </w:r>
      <w:r w:rsidRPr="00BB2B5C">
        <w:rPr>
          <w:color w:val="000000"/>
          <w:sz w:val="24"/>
        </w:rPr>
        <w:t xml:space="preserve"> be run on the base Ecopath model the default share is:</w:t>
      </w:r>
    </w:p>
    <w:tbl>
      <w:tblPr>
        <w:tblW w:w="0" w:type="auto"/>
        <w:tblLayout w:type="fixed"/>
        <w:tblCellMar>
          <w:left w:w="0" w:type="dxa"/>
          <w:right w:w="0" w:type="dxa"/>
        </w:tblCellMar>
        <w:tblLook w:val="0000" w:firstRow="0" w:lastRow="0" w:firstColumn="0" w:lastColumn="0" w:noHBand="0" w:noVBand="0"/>
      </w:tblPr>
      <w:tblGrid>
        <w:gridCol w:w="7814"/>
        <w:gridCol w:w="1824"/>
      </w:tblGrid>
      <w:tr w:rsidR="007419A4" w:rsidRPr="00BB2B5C" w14:paraId="27F7112B" w14:textId="77777777" w:rsidTr="007419A4">
        <w:tc>
          <w:tcPr>
            <w:tcW w:w="7814" w:type="dxa"/>
            <w:shd w:val="clear" w:color="auto" w:fill="auto"/>
            <w:vAlign w:val="center"/>
          </w:tcPr>
          <w:p w14:paraId="7364D73C" w14:textId="77777777" w:rsidR="007419A4" w:rsidRPr="00BB2B5C" w:rsidRDefault="002F719A" w:rsidP="00835241">
            <w:pPr>
              <w:pStyle w:val="TableContents"/>
              <w:jc w:val="center"/>
              <w:rPr>
                <w:noProof/>
                <w:lang w:eastAsia="en-GB" w:bidi="ar-SA"/>
              </w:rPr>
            </w:pPr>
            <m:oMathPara>
              <m:oMath>
                <m:sSub>
                  <m:sSubPr>
                    <m:ctrlPr>
                      <w:rPr>
                        <w:rFonts w:ascii="Cambria Math" w:hAnsi="Cambria Math"/>
                        <w:i/>
                        <w:noProof/>
                        <w:lang w:eastAsia="en-GB" w:bidi="ar-SA"/>
                      </w:rPr>
                    </m:ctrlPr>
                  </m:sSubPr>
                  <m:e>
                    <m:r>
                      <w:rPr>
                        <w:rFonts w:ascii="Cambria Math" w:hAnsi="Cambria Math"/>
                        <w:noProof/>
                        <w:lang w:eastAsia="en-GB" w:bidi="ar-SA"/>
                      </w:rPr>
                      <m:t>q</m:t>
                    </m:r>
                  </m:e>
                  <m:sub>
                    <m:r>
                      <w:rPr>
                        <w:rFonts w:ascii="Cambria Math" w:hAnsi="Cambria Math"/>
                        <w:noProof/>
                        <w:lang w:eastAsia="en-GB" w:bidi="ar-SA"/>
                      </w:rPr>
                      <m:t>i,j</m:t>
                    </m:r>
                  </m:sub>
                </m:sSub>
                <m:r>
                  <w:rPr>
                    <w:rFonts w:ascii="Cambria Math" w:hAnsi="Cambria Math"/>
                    <w:noProof/>
                    <w:lang w:eastAsia="en-GB" w:bidi="ar-SA"/>
                  </w:rPr>
                  <m:t>=</m:t>
                </m:r>
                <m:f>
                  <m:fPr>
                    <m:ctrlPr>
                      <w:rPr>
                        <w:rFonts w:ascii="Cambria Math" w:hAnsi="Cambria Math"/>
                        <w:i/>
                        <w:noProof/>
                        <w:lang w:eastAsia="en-GB" w:bidi="ar-SA"/>
                      </w:rPr>
                    </m:ctrlPr>
                  </m:fPr>
                  <m:num>
                    <m:sSubSup>
                      <m:sSubSupPr>
                        <m:ctrlPr>
                          <w:rPr>
                            <w:rFonts w:ascii="Cambria Math" w:hAnsi="Cambria Math"/>
                            <w:i/>
                            <w:noProof/>
                            <w:lang w:eastAsia="en-GB" w:bidi="ar-SA"/>
                          </w:rPr>
                        </m:ctrlPr>
                      </m:sSubSupPr>
                      <m:e>
                        <m:r>
                          <w:rPr>
                            <w:rFonts w:ascii="Cambria Math" w:hAnsi="Cambria Math"/>
                            <w:noProof/>
                            <w:lang w:eastAsia="en-GB" w:bidi="ar-SA"/>
                          </w:rPr>
                          <m:t>L</m:t>
                        </m:r>
                      </m:e>
                      <m:sub>
                        <m:r>
                          <w:rPr>
                            <w:rFonts w:ascii="Cambria Math" w:hAnsi="Cambria Math"/>
                            <w:noProof/>
                            <w:lang w:eastAsia="en-GB" w:bidi="ar-SA"/>
                          </w:rPr>
                          <m:t>i,j</m:t>
                        </m:r>
                      </m:sub>
                      <m:sup>
                        <m:r>
                          <w:rPr>
                            <w:rFonts w:ascii="Cambria Math" w:hAnsi="Cambria Math"/>
                            <w:noProof/>
                            <w:lang w:eastAsia="en-GB" w:bidi="ar-SA"/>
                          </w:rPr>
                          <m:t>h</m:t>
                        </m:r>
                      </m:sup>
                    </m:sSubSup>
                  </m:num>
                  <m:den>
                    <m:nary>
                      <m:naryPr>
                        <m:chr m:val="∑"/>
                        <m:limLoc m:val="undOvr"/>
                        <m:supHide m:val="1"/>
                        <m:ctrlPr>
                          <w:rPr>
                            <w:rFonts w:ascii="Cambria Math" w:hAnsi="Cambria Math"/>
                            <w:i/>
                            <w:noProof/>
                            <w:lang w:eastAsia="en-GB" w:bidi="ar-SA"/>
                          </w:rPr>
                        </m:ctrlPr>
                      </m:naryPr>
                      <m:sub>
                        <m:r>
                          <w:rPr>
                            <w:rFonts w:ascii="Cambria Math" w:hAnsi="Cambria Math"/>
                            <w:noProof/>
                            <w:lang w:eastAsia="en-GB" w:bidi="ar-SA"/>
                          </w:rPr>
                          <m:t>jϵFleets</m:t>
                        </m:r>
                      </m:sub>
                      <m:sup/>
                      <m:e>
                        <m:sSubSup>
                          <m:sSubSupPr>
                            <m:ctrlPr>
                              <w:rPr>
                                <w:rFonts w:ascii="Cambria Math" w:hAnsi="Cambria Math"/>
                                <w:i/>
                                <w:noProof/>
                                <w:lang w:eastAsia="en-GB" w:bidi="ar-SA"/>
                              </w:rPr>
                            </m:ctrlPr>
                          </m:sSubSupPr>
                          <m:e>
                            <m:r>
                              <w:rPr>
                                <w:rFonts w:ascii="Cambria Math" w:hAnsi="Cambria Math"/>
                                <w:noProof/>
                                <w:lang w:eastAsia="en-GB" w:bidi="ar-SA"/>
                              </w:rPr>
                              <m:t>L</m:t>
                            </m:r>
                          </m:e>
                          <m:sub>
                            <m:r>
                              <w:rPr>
                                <w:rFonts w:ascii="Cambria Math" w:hAnsi="Cambria Math"/>
                                <w:noProof/>
                                <w:lang w:eastAsia="en-GB" w:bidi="ar-SA"/>
                              </w:rPr>
                              <m:t>i,j</m:t>
                            </m:r>
                          </m:sub>
                          <m:sup>
                            <m:r>
                              <w:rPr>
                                <w:rFonts w:ascii="Cambria Math" w:hAnsi="Cambria Math"/>
                                <w:noProof/>
                                <w:lang w:eastAsia="en-GB" w:bidi="ar-SA"/>
                              </w:rPr>
                              <m:t>h</m:t>
                            </m:r>
                          </m:sup>
                        </m:sSubSup>
                      </m:e>
                    </m:nary>
                  </m:den>
                </m:f>
              </m:oMath>
            </m:oMathPara>
          </w:p>
        </w:tc>
        <w:tc>
          <w:tcPr>
            <w:tcW w:w="1824" w:type="dxa"/>
            <w:shd w:val="clear" w:color="auto" w:fill="auto"/>
          </w:tcPr>
          <w:p w14:paraId="7EA2006B" w14:textId="32A3A333" w:rsidR="007419A4" w:rsidRPr="00BB2B5C" w:rsidRDefault="007419A4" w:rsidP="00835241">
            <w:pPr>
              <w:pStyle w:val="Equation"/>
            </w:pPr>
            <w:r w:rsidRPr="00BB2B5C">
              <w:t xml:space="preserve">Equation </w:t>
            </w:r>
            <w:fldSimple w:instr=" STYLEREF 1 \s ">
              <w:r w:rsidR="00BE5096">
                <w:rPr>
                  <w:noProof/>
                </w:rPr>
                <w:t>3</w:t>
              </w:r>
            </w:fldSimple>
            <w:r w:rsidR="00A534F3" w:rsidRPr="00BB2B5C">
              <w:noBreakHyphen/>
            </w:r>
            <w:fldSimple w:instr=" SEQ Equation \* ARABIC \s 1 ">
              <w:r w:rsidR="00BE5096">
                <w:rPr>
                  <w:noProof/>
                </w:rPr>
                <w:t>1</w:t>
              </w:r>
            </w:fldSimple>
          </w:p>
        </w:tc>
      </w:tr>
    </w:tbl>
    <w:p w14:paraId="4C5A61AE" w14:textId="77777777" w:rsidR="007419A4" w:rsidRPr="00BB2B5C" w:rsidRDefault="007419A4" w:rsidP="00835241">
      <w:pPr>
        <w:jc w:val="center"/>
        <w:rPr>
          <w:sz w:val="24"/>
        </w:rPr>
      </w:pPr>
    </w:p>
    <w:p w14:paraId="42623FDB" w14:textId="77777777" w:rsidR="00E42A34" w:rsidRPr="00BB2B5C" w:rsidRDefault="00E42A34" w:rsidP="00835241">
      <w:pPr>
        <w:jc w:val="left"/>
        <w:rPr>
          <w:color w:val="000000"/>
          <w:sz w:val="24"/>
        </w:rPr>
      </w:pPr>
      <w:r w:rsidRPr="00BB2B5C">
        <w:rPr>
          <w:color w:val="000000"/>
          <w:sz w:val="24"/>
        </w:rPr>
        <w:t xml:space="preserve">Where q is the quota share, and </w:t>
      </w:r>
      <w:r w:rsidRPr="00BB2B5C">
        <w:rPr>
          <w:i/>
          <w:iCs/>
          <w:color w:val="000000"/>
          <w:sz w:val="24"/>
        </w:rPr>
        <w:t>L</w:t>
      </w:r>
      <w:r w:rsidRPr="00BB2B5C">
        <w:rPr>
          <w:i/>
          <w:iCs/>
          <w:color w:val="000000"/>
          <w:sz w:val="24"/>
          <w:vertAlign w:val="superscript"/>
        </w:rPr>
        <w:t>h</w:t>
      </w:r>
      <w:r w:rsidRPr="00BB2B5C">
        <w:rPr>
          <w:color w:val="000000"/>
          <w:sz w:val="24"/>
        </w:rPr>
        <w:t xml:space="preserve"> is the landings a</w:t>
      </w:r>
      <w:r w:rsidR="0073757A" w:rsidRPr="00BB2B5C">
        <w:rPr>
          <w:color w:val="000000"/>
          <w:sz w:val="24"/>
        </w:rPr>
        <w:t>t the end of the hindcast. If E</w:t>
      </w:r>
      <w:r w:rsidRPr="00BB2B5C">
        <w:rPr>
          <w:color w:val="000000"/>
          <w:sz w:val="24"/>
        </w:rPr>
        <w:t xml:space="preserve">cosim </w:t>
      </w:r>
      <w:r w:rsidRPr="00BB2B5C">
        <w:rPr>
          <w:b/>
          <w:bCs/>
          <w:color w:val="000000"/>
          <w:sz w:val="24"/>
        </w:rPr>
        <w:t>cannot</w:t>
      </w:r>
      <w:r w:rsidRPr="00BB2B5C">
        <w:rPr>
          <w:color w:val="000000"/>
          <w:sz w:val="24"/>
        </w:rPr>
        <w:t xml:space="preserve"> be run on the base Ecopath model the default share is:</w:t>
      </w:r>
    </w:p>
    <w:tbl>
      <w:tblPr>
        <w:tblW w:w="0" w:type="auto"/>
        <w:tblLayout w:type="fixed"/>
        <w:tblCellMar>
          <w:left w:w="0" w:type="dxa"/>
          <w:right w:w="0" w:type="dxa"/>
        </w:tblCellMar>
        <w:tblLook w:val="0000" w:firstRow="0" w:lastRow="0" w:firstColumn="0" w:lastColumn="0" w:noHBand="0" w:noVBand="0"/>
      </w:tblPr>
      <w:tblGrid>
        <w:gridCol w:w="7814"/>
        <w:gridCol w:w="1824"/>
      </w:tblGrid>
      <w:tr w:rsidR="003E0C5D" w:rsidRPr="00BB2B5C" w14:paraId="576860DC" w14:textId="77777777" w:rsidTr="00D73066">
        <w:tc>
          <w:tcPr>
            <w:tcW w:w="7814" w:type="dxa"/>
            <w:shd w:val="clear" w:color="auto" w:fill="auto"/>
            <w:vAlign w:val="center"/>
          </w:tcPr>
          <w:p w14:paraId="4E3880C3" w14:textId="77777777" w:rsidR="003E0C5D" w:rsidRPr="00BB2B5C" w:rsidRDefault="002F719A" w:rsidP="00835241">
            <w:pPr>
              <w:pStyle w:val="TableContents"/>
              <w:jc w:val="center"/>
              <w:rPr>
                <w:noProof/>
                <w:lang w:eastAsia="en-GB" w:bidi="ar-SA"/>
              </w:rPr>
            </w:pPr>
            <m:oMathPara>
              <m:oMath>
                <m:sSub>
                  <m:sSubPr>
                    <m:ctrlPr>
                      <w:rPr>
                        <w:rFonts w:ascii="Cambria Math" w:hAnsi="Cambria Math"/>
                        <w:i/>
                        <w:noProof/>
                        <w:lang w:eastAsia="en-GB" w:bidi="ar-SA"/>
                      </w:rPr>
                    </m:ctrlPr>
                  </m:sSubPr>
                  <m:e>
                    <m:r>
                      <w:rPr>
                        <w:rFonts w:ascii="Cambria Math" w:hAnsi="Cambria Math"/>
                        <w:noProof/>
                        <w:lang w:eastAsia="en-GB" w:bidi="ar-SA"/>
                      </w:rPr>
                      <m:t>q</m:t>
                    </m:r>
                  </m:e>
                  <m:sub>
                    <m:r>
                      <w:rPr>
                        <w:rFonts w:ascii="Cambria Math" w:hAnsi="Cambria Math"/>
                        <w:noProof/>
                        <w:lang w:eastAsia="en-GB" w:bidi="ar-SA"/>
                      </w:rPr>
                      <m:t>i,j</m:t>
                    </m:r>
                  </m:sub>
                </m:sSub>
                <m:r>
                  <w:rPr>
                    <w:rFonts w:ascii="Cambria Math" w:hAnsi="Cambria Math"/>
                    <w:noProof/>
                    <w:lang w:eastAsia="en-GB" w:bidi="ar-SA"/>
                  </w:rPr>
                  <m:t>=</m:t>
                </m:r>
                <m:f>
                  <m:fPr>
                    <m:ctrlPr>
                      <w:rPr>
                        <w:rFonts w:ascii="Cambria Math" w:hAnsi="Cambria Math"/>
                        <w:i/>
                        <w:noProof/>
                        <w:lang w:eastAsia="en-GB" w:bidi="ar-SA"/>
                      </w:rPr>
                    </m:ctrlPr>
                  </m:fPr>
                  <m:num>
                    <m:sSubSup>
                      <m:sSubSupPr>
                        <m:ctrlPr>
                          <w:rPr>
                            <w:rFonts w:ascii="Cambria Math" w:hAnsi="Cambria Math"/>
                            <w:i/>
                            <w:noProof/>
                            <w:lang w:eastAsia="en-GB" w:bidi="ar-SA"/>
                          </w:rPr>
                        </m:ctrlPr>
                      </m:sSubSupPr>
                      <m:e>
                        <m:r>
                          <w:rPr>
                            <w:rFonts w:ascii="Cambria Math" w:hAnsi="Cambria Math"/>
                            <w:noProof/>
                            <w:lang w:eastAsia="en-GB" w:bidi="ar-SA"/>
                          </w:rPr>
                          <m:t>L</m:t>
                        </m:r>
                      </m:e>
                      <m:sub>
                        <m:r>
                          <w:rPr>
                            <w:rFonts w:ascii="Cambria Math" w:hAnsi="Cambria Math"/>
                            <w:noProof/>
                            <w:lang w:eastAsia="en-GB" w:bidi="ar-SA"/>
                          </w:rPr>
                          <m:t>i,j</m:t>
                        </m:r>
                      </m:sub>
                      <m:sup>
                        <m:r>
                          <w:rPr>
                            <w:rFonts w:ascii="Cambria Math" w:hAnsi="Cambria Math"/>
                            <w:noProof/>
                            <w:lang w:eastAsia="en-GB" w:bidi="ar-SA"/>
                          </w:rPr>
                          <m:t>e</m:t>
                        </m:r>
                      </m:sup>
                    </m:sSubSup>
                  </m:num>
                  <m:den>
                    <m:nary>
                      <m:naryPr>
                        <m:chr m:val="∑"/>
                        <m:limLoc m:val="undOvr"/>
                        <m:supHide m:val="1"/>
                        <m:ctrlPr>
                          <w:rPr>
                            <w:rFonts w:ascii="Cambria Math" w:hAnsi="Cambria Math"/>
                            <w:i/>
                            <w:noProof/>
                            <w:lang w:eastAsia="en-GB" w:bidi="ar-SA"/>
                          </w:rPr>
                        </m:ctrlPr>
                      </m:naryPr>
                      <m:sub>
                        <m:r>
                          <w:rPr>
                            <w:rFonts w:ascii="Cambria Math" w:hAnsi="Cambria Math"/>
                            <w:noProof/>
                            <w:lang w:eastAsia="en-GB" w:bidi="ar-SA"/>
                          </w:rPr>
                          <m:t>jϵFleets</m:t>
                        </m:r>
                      </m:sub>
                      <m:sup/>
                      <m:e>
                        <m:sSubSup>
                          <m:sSubSupPr>
                            <m:ctrlPr>
                              <w:rPr>
                                <w:rFonts w:ascii="Cambria Math" w:hAnsi="Cambria Math"/>
                                <w:i/>
                                <w:noProof/>
                                <w:lang w:eastAsia="en-GB" w:bidi="ar-SA"/>
                              </w:rPr>
                            </m:ctrlPr>
                          </m:sSubSupPr>
                          <m:e>
                            <m:r>
                              <w:rPr>
                                <w:rFonts w:ascii="Cambria Math" w:hAnsi="Cambria Math"/>
                                <w:noProof/>
                                <w:lang w:eastAsia="en-GB" w:bidi="ar-SA"/>
                              </w:rPr>
                              <m:t>L</m:t>
                            </m:r>
                          </m:e>
                          <m:sub>
                            <m:r>
                              <w:rPr>
                                <w:rFonts w:ascii="Cambria Math" w:hAnsi="Cambria Math"/>
                                <w:noProof/>
                                <w:lang w:eastAsia="en-GB" w:bidi="ar-SA"/>
                              </w:rPr>
                              <m:t>i,j</m:t>
                            </m:r>
                          </m:sub>
                          <m:sup>
                            <m:r>
                              <w:rPr>
                                <w:rFonts w:ascii="Cambria Math" w:hAnsi="Cambria Math"/>
                                <w:noProof/>
                                <w:lang w:eastAsia="en-GB" w:bidi="ar-SA"/>
                              </w:rPr>
                              <m:t>e</m:t>
                            </m:r>
                          </m:sup>
                        </m:sSubSup>
                      </m:e>
                    </m:nary>
                  </m:den>
                </m:f>
              </m:oMath>
            </m:oMathPara>
          </w:p>
        </w:tc>
        <w:tc>
          <w:tcPr>
            <w:tcW w:w="1824" w:type="dxa"/>
            <w:shd w:val="clear" w:color="auto" w:fill="auto"/>
          </w:tcPr>
          <w:p w14:paraId="68B08843" w14:textId="5B051687" w:rsidR="003E0C5D" w:rsidRPr="00BB2B5C" w:rsidRDefault="003E0C5D" w:rsidP="00835241">
            <w:pPr>
              <w:pStyle w:val="Equation"/>
            </w:pPr>
            <w:r w:rsidRPr="00BB2B5C">
              <w:t xml:space="preserve">Equation </w:t>
            </w:r>
            <w:fldSimple w:instr=" STYLEREF 1 \s ">
              <w:r w:rsidR="00BE5096">
                <w:rPr>
                  <w:noProof/>
                </w:rPr>
                <w:t>3</w:t>
              </w:r>
            </w:fldSimple>
            <w:r w:rsidR="00A534F3" w:rsidRPr="00BB2B5C">
              <w:noBreakHyphen/>
            </w:r>
            <w:fldSimple w:instr=" SEQ Equation \* ARABIC \s 1 ">
              <w:r w:rsidR="00BE5096">
                <w:rPr>
                  <w:noProof/>
                </w:rPr>
                <w:t>2</w:t>
              </w:r>
            </w:fldSimple>
          </w:p>
        </w:tc>
      </w:tr>
    </w:tbl>
    <w:p w14:paraId="5A58AEB0" w14:textId="77777777" w:rsidR="00E42A34" w:rsidRPr="00BB2B5C" w:rsidRDefault="00E42A34" w:rsidP="00835241">
      <w:pPr>
        <w:jc w:val="center"/>
        <w:rPr>
          <w:sz w:val="24"/>
        </w:rPr>
      </w:pPr>
    </w:p>
    <w:p w14:paraId="17327CD1" w14:textId="77777777" w:rsidR="00E42A34" w:rsidRPr="00BB2B5C" w:rsidRDefault="00E42A34" w:rsidP="00835241">
      <w:pPr>
        <w:jc w:val="left"/>
        <w:rPr>
          <w:sz w:val="24"/>
        </w:rPr>
      </w:pPr>
      <w:r w:rsidRPr="00BB2B5C">
        <w:rPr>
          <w:color w:val="000000"/>
          <w:sz w:val="24"/>
        </w:rPr>
        <w:t xml:space="preserve">where </w:t>
      </w:r>
      <w:r w:rsidRPr="00BB2B5C">
        <w:rPr>
          <w:i/>
          <w:iCs/>
          <w:color w:val="000000"/>
          <w:sz w:val="24"/>
        </w:rPr>
        <w:t>L</w:t>
      </w:r>
      <w:r w:rsidRPr="00BB2B5C">
        <w:rPr>
          <w:i/>
          <w:iCs/>
          <w:color w:val="000000"/>
          <w:sz w:val="24"/>
          <w:vertAlign w:val="superscript"/>
        </w:rPr>
        <w:t>e</w:t>
      </w:r>
      <w:r w:rsidR="0073757A" w:rsidRPr="00BB2B5C">
        <w:rPr>
          <w:i/>
          <w:iCs/>
          <w:color w:val="000000"/>
          <w:sz w:val="24"/>
        </w:rPr>
        <w:t xml:space="preserve"> is the landings in the base E</w:t>
      </w:r>
      <w:r w:rsidRPr="00BB2B5C">
        <w:rPr>
          <w:i/>
          <w:iCs/>
          <w:color w:val="000000"/>
          <w:sz w:val="24"/>
        </w:rPr>
        <w:t>copath fleet inputs.</w:t>
      </w:r>
    </w:p>
    <w:p w14:paraId="06EB2077" w14:textId="77777777" w:rsidR="00E42A34" w:rsidRPr="00BB2B5C" w:rsidRDefault="00E42A34" w:rsidP="00835241">
      <w:pPr>
        <w:jc w:val="left"/>
        <w:rPr>
          <w:sz w:val="24"/>
        </w:rPr>
      </w:pPr>
    </w:p>
    <w:p w14:paraId="05493419" w14:textId="77777777" w:rsidR="00E42A34" w:rsidRPr="00BB2B5C" w:rsidRDefault="00E42A34" w:rsidP="00BB2B5C">
      <w:pPr>
        <w:pStyle w:val="Revision"/>
        <w:widowControl w:val="0"/>
        <w:spacing w:line="276" w:lineRule="auto"/>
        <w:textAlignment w:val="baseline"/>
        <w:rPr>
          <w:rFonts w:ascii="Calibri" w:hAnsi="Calibri"/>
          <w:szCs w:val="24"/>
        </w:rPr>
      </w:pPr>
    </w:p>
    <w:p w14:paraId="405FF017" w14:textId="24E017D3" w:rsidR="007355DB" w:rsidRPr="00BB2B5C" w:rsidRDefault="007355DB" w:rsidP="00B50D30">
      <w:pPr>
        <w:pStyle w:val="Caption"/>
        <w:keepNext/>
        <w:rPr>
          <w:i w:val="0"/>
        </w:rPr>
      </w:pPr>
      <w:r>
        <w:rPr>
          <w:noProof/>
          <w:lang w:eastAsia="en-GB" w:bidi="ar-SA"/>
        </w:rPr>
        <w:lastRenderedPageBreak/>
        <w:drawing>
          <wp:inline distT="0" distB="0" distL="0" distR="0" wp14:anchorId="606E6360" wp14:editId="05E736DD">
            <wp:extent cx="5464810" cy="3549015"/>
            <wp:effectExtent l="0" t="0" r="2540" b="0"/>
            <wp:docPr id="3637" name="Picture 3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64810" cy="3549015"/>
                    </a:xfrm>
                    <a:prstGeom prst="rect">
                      <a:avLst/>
                    </a:prstGeom>
                    <a:solidFill>
                      <a:srgbClr val="FFFFFF"/>
                    </a:solidFill>
                    <a:ln>
                      <a:noFill/>
                    </a:ln>
                  </pic:spPr>
                </pic:pic>
              </a:graphicData>
            </a:graphic>
          </wp:inline>
        </w:drawing>
      </w:r>
      <w:r w:rsidRPr="00BB2B5C">
        <w:rPr>
          <w:b/>
          <w:i w:val="0"/>
        </w:rPr>
        <w:t xml:space="preserve">Figure </w:t>
      </w:r>
      <w:r w:rsidR="00B3440C" w:rsidRPr="00BB2B5C">
        <w:rPr>
          <w:b/>
          <w:i w:val="0"/>
        </w:rPr>
        <w:fldChar w:fldCharType="begin"/>
      </w:r>
      <w:r w:rsidR="00B3440C" w:rsidRPr="00BB2B5C">
        <w:rPr>
          <w:b/>
          <w:i w:val="0"/>
        </w:rPr>
        <w:instrText xml:space="preserve"> STYLEREF 1 \s </w:instrText>
      </w:r>
      <w:r w:rsidR="00B3440C" w:rsidRPr="00BB2B5C">
        <w:rPr>
          <w:b/>
          <w:i w:val="0"/>
        </w:rPr>
        <w:fldChar w:fldCharType="separate"/>
      </w:r>
      <w:r w:rsidR="00BE5096">
        <w:rPr>
          <w:b/>
          <w:i w:val="0"/>
          <w:noProof/>
        </w:rPr>
        <w:t>3</w:t>
      </w:r>
      <w:r w:rsidR="00B3440C" w:rsidRPr="00BB2B5C">
        <w:rPr>
          <w:b/>
          <w:i w:val="0"/>
          <w:noProof/>
        </w:rPr>
        <w:fldChar w:fldCharType="end"/>
      </w:r>
      <w:r w:rsidRPr="00BB2B5C">
        <w:rPr>
          <w:b/>
          <w:i w:val="0"/>
        </w:rPr>
        <w:t>.</w:t>
      </w:r>
      <w:r w:rsidR="00B3440C" w:rsidRPr="00BB2B5C">
        <w:rPr>
          <w:b/>
          <w:i w:val="0"/>
        </w:rPr>
        <w:fldChar w:fldCharType="begin"/>
      </w:r>
      <w:r w:rsidR="00B3440C" w:rsidRPr="00BB2B5C">
        <w:rPr>
          <w:b/>
          <w:i w:val="0"/>
        </w:rPr>
        <w:instrText xml:space="preserve"> SEQ Figure \* ARABIC \s 1 </w:instrText>
      </w:r>
      <w:r w:rsidR="00B3440C" w:rsidRPr="00BB2B5C">
        <w:rPr>
          <w:b/>
          <w:i w:val="0"/>
        </w:rPr>
        <w:fldChar w:fldCharType="separate"/>
      </w:r>
      <w:r w:rsidR="00BE5096">
        <w:rPr>
          <w:b/>
          <w:i w:val="0"/>
          <w:noProof/>
        </w:rPr>
        <w:t>9</w:t>
      </w:r>
      <w:r w:rsidR="00B3440C" w:rsidRPr="00BB2B5C">
        <w:rPr>
          <w:b/>
          <w:i w:val="0"/>
          <w:noProof/>
        </w:rPr>
        <w:fldChar w:fldCharType="end"/>
      </w:r>
      <w:r w:rsidR="00BB2B5C" w:rsidRPr="00BB2B5C">
        <w:rPr>
          <w:b/>
          <w:i w:val="0"/>
          <w:noProof/>
        </w:rPr>
        <w:t>.</w:t>
      </w:r>
      <w:r w:rsidRPr="00BB2B5C">
        <w:rPr>
          <w:i w:val="0"/>
        </w:rPr>
        <w:t xml:space="preserve">  The form for editing the observation and implementation error</w:t>
      </w:r>
    </w:p>
    <w:p w14:paraId="646065C4" w14:textId="26EC0F5B" w:rsidR="008548B4" w:rsidRDefault="008548B4" w:rsidP="00835241">
      <w:pPr>
        <w:keepNext/>
      </w:pPr>
    </w:p>
    <w:p w14:paraId="612D035E" w14:textId="69449E5E" w:rsidR="008548B4" w:rsidRDefault="008548B4" w:rsidP="00835241">
      <w:pPr>
        <w:pStyle w:val="Caption"/>
      </w:pPr>
    </w:p>
    <w:p w14:paraId="16E70DF5" w14:textId="7C7C8546" w:rsidR="000A2FD2" w:rsidRDefault="000A2FD2" w:rsidP="00835241">
      <w:pPr>
        <w:keepNext/>
      </w:pPr>
    </w:p>
    <w:p w14:paraId="390F3D8E" w14:textId="77777777" w:rsidR="008548B4" w:rsidRDefault="008548B4" w:rsidP="00835241"/>
    <w:p w14:paraId="35C706E3" w14:textId="209A20C8" w:rsidR="007355DB" w:rsidRPr="00BB2B5C" w:rsidRDefault="007355DB" w:rsidP="00085720">
      <w:pPr>
        <w:pStyle w:val="Caption"/>
        <w:keepNext/>
        <w:rPr>
          <w:i w:val="0"/>
        </w:rPr>
      </w:pPr>
      <w:r>
        <w:rPr>
          <w:noProof/>
          <w:lang w:eastAsia="en-GB" w:bidi="ar-SA"/>
        </w:rPr>
        <w:lastRenderedPageBreak/>
        <w:drawing>
          <wp:inline distT="0" distB="0" distL="0" distR="0" wp14:anchorId="1BED2908" wp14:editId="15EA3E36">
            <wp:extent cx="5732145" cy="4260748"/>
            <wp:effectExtent l="0" t="0" r="1905" b="6985"/>
            <wp:docPr id="3638" name="Picture 3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4260748"/>
                    </a:xfrm>
                    <a:prstGeom prst="rect">
                      <a:avLst/>
                    </a:prstGeom>
                  </pic:spPr>
                </pic:pic>
              </a:graphicData>
            </a:graphic>
          </wp:inline>
        </w:drawing>
      </w:r>
      <w:r w:rsidRPr="00BB2B5C">
        <w:rPr>
          <w:b/>
          <w:i w:val="0"/>
        </w:rPr>
        <w:t xml:space="preserve">Figure </w:t>
      </w:r>
      <w:r w:rsidRPr="00BB2B5C">
        <w:rPr>
          <w:b/>
          <w:i w:val="0"/>
        </w:rPr>
        <w:fldChar w:fldCharType="begin"/>
      </w:r>
      <w:r w:rsidRPr="00BB2B5C">
        <w:rPr>
          <w:b/>
          <w:i w:val="0"/>
        </w:rPr>
        <w:instrText xml:space="preserve"> STYLEREF 1 \s </w:instrText>
      </w:r>
      <w:r w:rsidRPr="00BB2B5C">
        <w:rPr>
          <w:b/>
          <w:i w:val="0"/>
        </w:rPr>
        <w:fldChar w:fldCharType="separate"/>
      </w:r>
      <w:r w:rsidR="00BE5096">
        <w:rPr>
          <w:b/>
          <w:i w:val="0"/>
          <w:noProof/>
        </w:rPr>
        <w:t>3</w:t>
      </w:r>
      <w:r w:rsidRPr="00BB2B5C">
        <w:rPr>
          <w:b/>
          <w:i w:val="0"/>
        </w:rPr>
        <w:fldChar w:fldCharType="end"/>
      </w:r>
      <w:r w:rsidRPr="00BB2B5C">
        <w:rPr>
          <w:b/>
          <w:i w:val="0"/>
        </w:rPr>
        <w:t>.</w:t>
      </w:r>
      <w:r w:rsidRPr="00BB2B5C">
        <w:rPr>
          <w:b/>
          <w:i w:val="0"/>
        </w:rPr>
        <w:fldChar w:fldCharType="begin"/>
      </w:r>
      <w:r w:rsidRPr="00BB2B5C">
        <w:rPr>
          <w:b/>
          <w:i w:val="0"/>
        </w:rPr>
        <w:instrText xml:space="preserve"> SEQ Figure \* ARABIC \s 1 </w:instrText>
      </w:r>
      <w:r w:rsidRPr="00BB2B5C">
        <w:rPr>
          <w:b/>
          <w:i w:val="0"/>
        </w:rPr>
        <w:fldChar w:fldCharType="separate"/>
      </w:r>
      <w:r w:rsidR="00BE5096">
        <w:rPr>
          <w:b/>
          <w:i w:val="0"/>
          <w:noProof/>
        </w:rPr>
        <w:t>10</w:t>
      </w:r>
      <w:r w:rsidRPr="00BB2B5C">
        <w:rPr>
          <w:b/>
          <w:i w:val="0"/>
        </w:rPr>
        <w:fldChar w:fldCharType="end"/>
      </w:r>
      <w:r w:rsidR="00BB2B5C" w:rsidRPr="00BB2B5C">
        <w:rPr>
          <w:b/>
          <w:i w:val="0"/>
        </w:rPr>
        <w:t>.</w:t>
      </w:r>
      <w:r w:rsidRPr="00BB2B5C">
        <w:rPr>
          <w:i w:val="0"/>
        </w:rPr>
        <w:t xml:space="preserve"> The form for editing quota shares</w:t>
      </w:r>
    </w:p>
    <w:p w14:paraId="18B94A5A" w14:textId="2B9378E5" w:rsidR="000A2FD2" w:rsidRPr="00BB2B5C" w:rsidRDefault="000A2FD2" w:rsidP="00BB2B5C">
      <w:pPr>
        <w:pStyle w:val="Header"/>
        <w:keepNext/>
        <w:rPr>
          <w:szCs w:val="24"/>
        </w:rPr>
      </w:pPr>
    </w:p>
    <w:p w14:paraId="047B8788" w14:textId="01A4B6F5" w:rsidR="00E42A34" w:rsidRPr="00A33234" w:rsidRDefault="00E42A34" w:rsidP="00835241">
      <w:pPr>
        <w:pStyle w:val="Heading3"/>
      </w:pPr>
      <w:bookmarkStart w:id="197" w:name="_Toc478053363"/>
      <w:bookmarkStart w:id="198" w:name="_Toc482023695"/>
      <w:r w:rsidRPr="00A33234">
        <w:t xml:space="preserve">Step 15: Setting up </w:t>
      </w:r>
      <w:r w:rsidRPr="00000E75">
        <w:t xml:space="preserve">the Biomass Limits (see section </w:t>
      </w:r>
      <w:r w:rsidR="00360756" w:rsidRPr="00000E75">
        <w:fldChar w:fldCharType="begin"/>
      </w:r>
      <w:r w:rsidR="00000E75" w:rsidRPr="00000E75">
        <w:instrText xml:space="preserve"> REF _Ref422318804 \r \h </w:instrText>
      </w:r>
      <w:r w:rsidR="00000E75">
        <w:instrText xml:space="preserve"> \* MERGEFORMAT </w:instrText>
      </w:r>
      <w:r w:rsidR="00360756" w:rsidRPr="00000E75">
        <w:fldChar w:fldCharType="separate"/>
      </w:r>
      <w:r w:rsidR="00BE5096">
        <w:t xml:space="preserve">2.3.2 </w:t>
      </w:r>
      <w:r w:rsidR="00360756" w:rsidRPr="00000E75">
        <w:fldChar w:fldCharType="end"/>
      </w:r>
      <w:r w:rsidR="00360756" w:rsidRPr="00000E75">
        <w:fldChar w:fldCharType="begin"/>
      </w:r>
      <w:r w:rsidR="00000E75" w:rsidRPr="00000E75">
        <w:instrText xml:space="preserve"> REF _Ref422318808 \h </w:instrText>
      </w:r>
      <w:r w:rsidR="00000E75">
        <w:instrText xml:space="preserve"> \* MERGEFORMAT </w:instrText>
      </w:r>
      <w:r w:rsidR="00360756" w:rsidRPr="00000E75">
        <w:fldChar w:fldCharType="separate"/>
      </w:r>
      <w:r w:rsidR="00BE5096">
        <w:t>Screening the Results</w:t>
      </w:r>
      <w:r w:rsidR="00360756" w:rsidRPr="00000E75">
        <w:fldChar w:fldCharType="end"/>
      </w:r>
      <w:r w:rsidR="00360756" w:rsidRPr="00000E75">
        <w:fldChar w:fldCharType="begin"/>
      </w:r>
      <w:r w:rsidRPr="00000E75">
        <w:instrText xml:space="preserve"> REF __RefHeading__12761_1419943047 \h </w:instrText>
      </w:r>
      <w:r w:rsidR="001D2795" w:rsidRPr="00000E75">
        <w:instrText xml:space="preserve"> \* MERGEFORMAT </w:instrText>
      </w:r>
      <w:r w:rsidR="00360756" w:rsidRPr="00000E75">
        <w:fldChar w:fldCharType="end"/>
      </w:r>
      <w:r w:rsidR="00360756" w:rsidRPr="00000E75">
        <w:fldChar w:fldCharType="begin"/>
      </w:r>
      <w:r w:rsidRPr="00000E75">
        <w:instrText xml:space="preserve"> REF __RefHeading__12761_1419943047 \h </w:instrText>
      </w:r>
      <w:r w:rsidR="001D2795" w:rsidRPr="00000E75">
        <w:instrText xml:space="preserve"> \* MERGEFORMAT </w:instrText>
      </w:r>
      <w:r w:rsidR="00360756" w:rsidRPr="00000E75">
        <w:fldChar w:fldCharType="end"/>
      </w:r>
      <w:r w:rsidR="00360756" w:rsidRPr="00000E75">
        <w:fldChar w:fldCharType="begin"/>
      </w:r>
      <w:r w:rsidRPr="00000E75">
        <w:instrText xml:space="preserve"> REF __RefHeading__12763_1419943047 \h </w:instrText>
      </w:r>
      <w:r w:rsidR="001D2795" w:rsidRPr="00000E75">
        <w:instrText xml:space="preserve"> \* MERGEFORMAT </w:instrText>
      </w:r>
      <w:r w:rsidR="00360756" w:rsidRPr="00000E75">
        <w:fldChar w:fldCharType="end"/>
      </w:r>
      <w:r w:rsidRPr="00000E75">
        <w:t>)</w:t>
      </w:r>
      <w:bookmarkEnd w:id="197"/>
      <w:bookmarkEnd w:id="198"/>
    </w:p>
    <w:p w14:paraId="120B1552" w14:textId="77777777" w:rsidR="00E42A34" w:rsidRDefault="00E42A34" w:rsidP="00835241">
      <w:pPr>
        <w:pStyle w:val="Standard"/>
      </w:pPr>
    </w:p>
    <w:p w14:paraId="55CC6EDF" w14:textId="53BD6837" w:rsidR="005863A7" w:rsidRDefault="00235136" w:rsidP="00835241">
      <w:pPr>
        <w:pStyle w:val="Standard"/>
      </w:pPr>
      <w:r>
        <w:t xml:space="preserve">Click on the “Biomass Limits” button to load up the form to edit them. </w:t>
      </w:r>
      <w:r w:rsidR="00212D99">
        <w:t xml:space="preserve">After you have edited the upper and lower limits for each group click “Save” to save the values for future runs. </w:t>
      </w:r>
    </w:p>
    <w:p w14:paraId="1EC633E2" w14:textId="77777777" w:rsidR="005863A7" w:rsidRDefault="005863A7" w:rsidP="00835241">
      <w:pPr>
        <w:pStyle w:val="Standard"/>
      </w:pPr>
    </w:p>
    <w:p w14:paraId="51A9D36F" w14:textId="77777777" w:rsidR="005863A7" w:rsidRDefault="005863A7" w:rsidP="00835241">
      <w:pPr>
        <w:pStyle w:val="Heading3"/>
      </w:pPr>
      <w:bookmarkStart w:id="199" w:name="_Toc478053364"/>
      <w:bookmarkStart w:id="200" w:name="_Toc482023696"/>
      <w:r>
        <w:t>Step 16: Resolving forcing function issues</w:t>
      </w:r>
      <w:bookmarkEnd w:id="199"/>
      <w:bookmarkEnd w:id="200"/>
    </w:p>
    <w:p w14:paraId="2DF01CBD" w14:textId="19185D82" w:rsidR="00E42A34" w:rsidRPr="00BB2B5C" w:rsidRDefault="005863A7" w:rsidP="00BB2B5C">
      <w:pPr>
        <w:pStyle w:val="BodyText"/>
        <w:widowControl w:val="0"/>
        <w:spacing w:after="0"/>
      </w:pPr>
      <w:r w:rsidRPr="00BB2B5C">
        <w:t>There is a known issue in EwE when increasing the number of years to run the model; the forcing function values revert to some default value. T</w:t>
      </w:r>
      <w:r w:rsidR="00DB3F1A" w:rsidRPr="00BB2B5C">
        <w:t xml:space="preserve">his creates an undesirable step in the forcing function. This is an issue for the plug-in because it </w:t>
      </w:r>
      <w:r w:rsidR="001E4282" w:rsidRPr="00BB2B5C">
        <w:t xml:space="preserve">automatically </w:t>
      </w:r>
      <w:r w:rsidR="00DB3F1A" w:rsidRPr="00BB2B5C">
        <w:t xml:space="preserve">extends the run by the number of years the user specifies. To resolve it, prior to running the plugin, </w:t>
      </w:r>
      <w:r w:rsidR="001E4282" w:rsidRPr="00BB2B5C">
        <w:t xml:space="preserve">taking care to note the initial number of years, </w:t>
      </w:r>
      <w:r w:rsidR="00DB3F1A" w:rsidRPr="00BB2B5C">
        <w:t>extend the length of time for which to run Ecosim up to the maximum of 100 years</w:t>
      </w:r>
      <w:r w:rsidR="0067400C" w:rsidRPr="00BB2B5C">
        <w:t xml:space="preserve"> by navigating to</w:t>
      </w:r>
      <w:r w:rsidR="00DB3F1A" w:rsidRPr="00BB2B5C">
        <w:t xml:space="preserve"> Ecosim-&gt;Input-&gt;Ecosim parameters</w:t>
      </w:r>
      <w:r w:rsidR="0067400C" w:rsidRPr="00BB2B5C">
        <w:t xml:space="preserve"> and inputting 100 in “Duration of simulation (years)”</w:t>
      </w:r>
      <w:r w:rsidR="00050B6B" w:rsidRPr="00BB2B5C">
        <w:t xml:space="preserve">. And </w:t>
      </w:r>
      <w:r w:rsidR="0067400C" w:rsidRPr="00BB2B5C">
        <w:t>then by navigating to</w:t>
      </w:r>
      <w:r w:rsidR="00050B6B" w:rsidRPr="00BB2B5C">
        <w:t xml:space="preserve"> Ecosim-&gt;Input-&gt;Forcing </w:t>
      </w:r>
      <w:r w:rsidR="00050B6B" w:rsidRPr="00BB2B5C">
        <w:lastRenderedPageBreak/>
        <w:t>function</w:t>
      </w:r>
      <w:r w:rsidR="0067400C" w:rsidRPr="00BB2B5C">
        <w:t xml:space="preserve"> you should be able to see any forcing functions that have a step at the year that the number of years was extended beyond. By clicking on the forcing function plot in the bottom window and clicking on the “Values…” option at the top of the window you can edit thes</w:t>
      </w:r>
      <w:r w:rsidR="001E4282" w:rsidRPr="00BB2B5C">
        <w:t>e values. Copy the very last value before the step to all subsequent time steps and then click “OK” to save. Repeat this process for all forcing functions. Finally reset the “Duration of simulation (years)” back to the number of years you recorded initially. Now when the plugin programmatically extends the number of years for the projection, the forcing function values used for those years will be as we have set them above and not include the step.</w:t>
      </w:r>
    </w:p>
    <w:p w14:paraId="6F8B3E6C" w14:textId="56C8015E" w:rsidR="00E42A34" w:rsidRPr="00A33234" w:rsidRDefault="00E42A34" w:rsidP="00835241">
      <w:pPr>
        <w:pStyle w:val="Heading3"/>
      </w:pPr>
      <w:bookmarkStart w:id="201" w:name="_Toc478053365"/>
      <w:bookmarkStart w:id="202" w:name="_Toc482023697"/>
      <w:r w:rsidRPr="00A33234">
        <w:t>Step 1</w:t>
      </w:r>
      <w:r w:rsidR="001E4282">
        <w:t>7</w:t>
      </w:r>
      <w:r w:rsidRPr="00A33234">
        <w:t>: Running the MSE</w:t>
      </w:r>
      <w:bookmarkEnd w:id="201"/>
      <w:bookmarkEnd w:id="202"/>
    </w:p>
    <w:p w14:paraId="4BE6A52D" w14:textId="77777777" w:rsidR="00E42A34" w:rsidRDefault="00E42A34" w:rsidP="00835241">
      <w:pPr>
        <w:pStyle w:val="Standard"/>
      </w:pPr>
    </w:p>
    <w:p w14:paraId="6A5B9792" w14:textId="005F3B86" w:rsidR="00E42A34" w:rsidRPr="00BB2B5C" w:rsidRDefault="00E42A34" w:rsidP="00835241">
      <w:pPr>
        <w:pStyle w:val="Standard"/>
        <w:rPr>
          <w:color w:val="000000"/>
        </w:rPr>
      </w:pPr>
      <w:r w:rsidRPr="00BB2B5C">
        <w:t xml:space="preserve">Choose the number of available models to run. Also set the number of years that you want the model to project forward; </w:t>
      </w:r>
      <w:r w:rsidR="00474EA7" w:rsidRPr="00BB2B5C">
        <w:t>ideally</w:t>
      </w:r>
      <w:r w:rsidRPr="00BB2B5C">
        <w:t xml:space="preserve"> this should be set to a value at which all the biomass trajectories have reached at equilibrium. To see if this is the case you will need to generate some results, plot them and see if the biomass trajectories have become flat. </w:t>
      </w:r>
      <w:r w:rsidR="009722B9" w:rsidRPr="00BB2B5C">
        <w:t xml:space="preserve">If you want to run for only a subset of the specified strategies click on “Select Strategies” and check/uncheck strategies accordingly. </w:t>
      </w:r>
      <w:r w:rsidRPr="00BB2B5C">
        <w:t>Finally click on the play button in the Run MSE panel</w:t>
      </w:r>
      <w:r w:rsidR="006B76E4" w:rsidRPr="00BB2B5C">
        <w:t>.</w:t>
      </w:r>
      <w:r w:rsidRPr="00BB2B5C">
        <w:t xml:space="preserve"> It may take quite a while to generate these results. If it take</w:t>
      </w:r>
      <w:r w:rsidR="00861259" w:rsidRPr="00BB2B5C">
        <w:t>s</w:t>
      </w:r>
      <w:r w:rsidRPr="00BB2B5C">
        <w:t xml:space="preserve"> too long to generate the results, you might want to consider either reducing the number of models or the number of years to project or both to make the length of time to run more practical. </w:t>
      </w:r>
      <w:r w:rsidRPr="00BB2B5C">
        <w:rPr>
          <w:color w:val="000000"/>
        </w:rPr>
        <w:t>Once it has finished running your results will be in</w:t>
      </w:r>
      <w:r w:rsidR="00861259" w:rsidRPr="00BB2B5C">
        <w:rPr>
          <w:color w:val="000000"/>
        </w:rPr>
        <w:t xml:space="preserve"> </w:t>
      </w:r>
      <w:r w:rsidRPr="00BB2B5C">
        <w:rPr>
          <w:color w:val="000000"/>
        </w:rPr>
        <w:t>../data/results.</w:t>
      </w:r>
    </w:p>
    <w:p w14:paraId="040D775C" w14:textId="77777777" w:rsidR="00491CB9" w:rsidRPr="00BB2B5C" w:rsidRDefault="00491CB9" w:rsidP="00835241">
      <w:pPr>
        <w:pStyle w:val="Standard"/>
        <w:rPr>
          <w:color w:val="000000"/>
        </w:rPr>
      </w:pPr>
    </w:p>
    <w:p w14:paraId="4C728F68" w14:textId="77777777" w:rsidR="00491CB9" w:rsidRPr="00BB2B5C" w:rsidRDefault="00491CB9" w:rsidP="00835241">
      <w:pPr>
        <w:rPr>
          <w:sz w:val="24"/>
        </w:rPr>
      </w:pPr>
      <w:r w:rsidRPr="00BB2B5C">
        <w:rPr>
          <w:sz w:val="24"/>
        </w:rPr>
        <w:t>To diagnose a problem it can often be useful to see the results regardless of whether they fail the biomass limits test or not. To do this expand the “Fishing” panel by clicking on “+” in the top right corner of the panel and click on the “Write all results” checkbox.</w:t>
      </w:r>
    </w:p>
    <w:p w14:paraId="2653F14F" w14:textId="77777777" w:rsidR="00046EAD" w:rsidRDefault="00046EAD" w:rsidP="00835241"/>
    <w:p w14:paraId="5C56330E" w14:textId="67F4274E" w:rsidR="00F0429C" w:rsidRPr="00BB2B5C" w:rsidRDefault="00046EAD" w:rsidP="00085720">
      <w:pPr>
        <w:pStyle w:val="Heading4"/>
        <w:rPr>
          <w:sz w:val="24"/>
        </w:rPr>
      </w:pPr>
      <w:r w:rsidRPr="00BB2B5C">
        <w:rPr>
          <w:sz w:val="24"/>
        </w:rPr>
        <w:t>Managing results</w:t>
      </w:r>
    </w:p>
    <w:p w14:paraId="4B920440" w14:textId="77777777" w:rsidR="00046EAD" w:rsidRPr="00BB2B5C" w:rsidRDefault="00046EAD" w:rsidP="00835241">
      <w:pPr>
        <w:rPr>
          <w:sz w:val="24"/>
        </w:rPr>
      </w:pPr>
    </w:p>
    <w:p w14:paraId="52EFD276" w14:textId="3AF1D561" w:rsidR="00F0429C" w:rsidRPr="00BB2B5C" w:rsidRDefault="00F0429C" w:rsidP="00835241">
      <w:pPr>
        <w:rPr>
          <w:sz w:val="24"/>
        </w:rPr>
      </w:pPr>
      <w:r w:rsidRPr="00BB2B5C">
        <w:rPr>
          <w:sz w:val="24"/>
        </w:rPr>
        <w:t>Something that it is important to make you aware of is the volume of results that can be produced. Depending on the complexity of the model and the number of models you are using the produce results, the results can be anywhere from around 2GB right up to 60GB and beyond. Obviously this can be an issue, particularly if you generate more than one set of results. The size of the data folder can be reduced considerable by choosing to output on</w:t>
      </w:r>
      <w:r w:rsidR="00046EAD" w:rsidRPr="00BB2B5C">
        <w:rPr>
          <w:sz w:val="24"/>
        </w:rPr>
        <w:t>ly yearly results and in most cases these results will be adequate. You still might want to try running the model and viewing monthly results for a smaller subset of models to check that the behaviour of the model makes sense at a finer scale, but then once you are happy, and you are ready to run the model for a ‘complete’ set of models, it might make sense to choose the option to save only yearly results.</w:t>
      </w:r>
    </w:p>
    <w:p w14:paraId="28608CE7" w14:textId="77777777" w:rsidR="00046EAD" w:rsidRPr="00BB2B5C" w:rsidRDefault="00046EAD" w:rsidP="00835241">
      <w:pPr>
        <w:rPr>
          <w:sz w:val="24"/>
        </w:rPr>
      </w:pPr>
    </w:p>
    <w:p w14:paraId="56D2AF47" w14:textId="6ED80F8B" w:rsidR="00E42A34" w:rsidRPr="00BB2B5C" w:rsidRDefault="00046EAD" w:rsidP="00085720">
      <w:pPr>
        <w:rPr>
          <w:color w:val="000000"/>
          <w:sz w:val="24"/>
        </w:rPr>
      </w:pPr>
      <w:r w:rsidRPr="00BB2B5C">
        <w:rPr>
          <w:sz w:val="24"/>
        </w:rPr>
        <w:lastRenderedPageBreak/>
        <w:t>Another thing you can do to reduce the quantity of the results you are producing is to run the model for only a subset of your configured strategies. To do this, on the main form, click on the “Select strategies” button and check or uncheck the strategies as appropriate. An added benefit of doing this is that it can drastically reduce the plugins running time and this is can be helpful if you want to rapidly test one or two strategies and want to try different configurations/settings to see how they affect their performance.</w:t>
      </w:r>
    </w:p>
    <w:p w14:paraId="6B9B1E91" w14:textId="22B973CE" w:rsidR="00E42A34" w:rsidRPr="00A33234" w:rsidRDefault="00E42A34" w:rsidP="00835241">
      <w:pPr>
        <w:pStyle w:val="Heading3"/>
      </w:pPr>
      <w:bookmarkStart w:id="203" w:name="_Toc478053366"/>
      <w:bookmarkStart w:id="204" w:name="_Ref479134950"/>
      <w:bookmarkStart w:id="205" w:name="_Ref479134961"/>
      <w:bookmarkStart w:id="206" w:name="_Toc482023698"/>
      <w:r w:rsidRPr="00A33234">
        <w:t>Step 1</w:t>
      </w:r>
      <w:r w:rsidR="001E4282">
        <w:t>8</w:t>
      </w:r>
      <w:r w:rsidRPr="00A33234">
        <w:t>: Viewing the results</w:t>
      </w:r>
      <w:bookmarkEnd w:id="203"/>
      <w:bookmarkEnd w:id="204"/>
      <w:bookmarkEnd w:id="205"/>
      <w:bookmarkEnd w:id="206"/>
    </w:p>
    <w:p w14:paraId="38F09078" w14:textId="77777777" w:rsidR="0031453B" w:rsidRDefault="0031453B" w:rsidP="00835241">
      <w:pPr>
        <w:pStyle w:val="Standard"/>
      </w:pPr>
    </w:p>
    <w:p w14:paraId="7FE325BB" w14:textId="77777777" w:rsidR="00E42A34" w:rsidRDefault="00E42A34" w:rsidP="00835241">
      <w:pPr>
        <w:pStyle w:val="Standard"/>
      </w:pPr>
      <w:r>
        <w:t>You can view the data produced by the plug-in by opening the files located in ../data/results. There are two main result files at this location:</w:t>
      </w:r>
    </w:p>
    <w:p w14:paraId="482B647B" w14:textId="77777777" w:rsidR="00E42A34" w:rsidRDefault="00E42A34" w:rsidP="00835241">
      <w:pPr>
        <w:pStyle w:val="Standard"/>
      </w:pPr>
    </w:p>
    <w:p w14:paraId="43BA8BBD" w14:textId="0CAE423C" w:rsidR="00A1103A" w:rsidRPr="00085720" w:rsidRDefault="00A1103A" w:rsidP="00BB2B5C">
      <w:pPr>
        <w:pStyle w:val="Table"/>
      </w:pPr>
      <w:r w:rsidRPr="00F80574">
        <w:rPr>
          <w:b/>
          <w:i w:val="0"/>
        </w:rPr>
        <w:t xml:space="preserve">Table </w:t>
      </w:r>
      <w:r w:rsidR="00BB2B5C">
        <w:rPr>
          <w:b/>
          <w:i w:val="0"/>
        </w:rPr>
        <w:t>4.1</w:t>
      </w:r>
      <w:r w:rsidR="00BB2B5C">
        <w:t>.</w:t>
      </w:r>
      <w:r w:rsidR="00DD4D01">
        <w:t xml:space="preserve">  </w:t>
      </w:r>
      <w:r w:rsidR="00DD4D01" w:rsidRPr="00085720">
        <w:rPr>
          <w:i w:val="0"/>
        </w:rPr>
        <w:t>F</w:t>
      </w:r>
      <w:r w:rsidR="00340368" w:rsidRPr="00DD4D01">
        <w:rPr>
          <w:i w:val="0"/>
        </w:rPr>
        <w:t>ile</w:t>
      </w:r>
      <w:r w:rsidR="00340368">
        <w:rPr>
          <w:i w:val="0"/>
        </w:rPr>
        <w:t>s that provide cross-sectional data for each model run.</w:t>
      </w:r>
    </w:p>
    <w:tbl>
      <w:tblPr>
        <w:tblStyle w:val="GridTable1Light-Accent51"/>
        <w:tblW w:w="0" w:type="auto"/>
        <w:tblBorders>
          <w:top w:val="single" w:sz="6" w:space="0" w:color="2F5496" w:themeColor="accent5" w:themeShade="BF"/>
          <w:left w:val="single" w:sz="6" w:space="0" w:color="2F5496" w:themeColor="accent5" w:themeShade="BF"/>
          <w:bottom w:val="single" w:sz="6" w:space="0" w:color="2F5496" w:themeColor="accent5" w:themeShade="BF"/>
          <w:right w:val="single" w:sz="6" w:space="0" w:color="2F5496" w:themeColor="accent5" w:themeShade="BF"/>
          <w:insideH w:val="single" w:sz="6" w:space="0" w:color="2F5496" w:themeColor="accent5" w:themeShade="BF"/>
          <w:insideV w:val="single" w:sz="6" w:space="0" w:color="2F5496" w:themeColor="accent5" w:themeShade="BF"/>
        </w:tblBorders>
        <w:tblLook w:val="04A0" w:firstRow="1" w:lastRow="0" w:firstColumn="1" w:lastColumn="0" w:noHBand="0" w:noVBand="1"/>
      </w:tblPr>
      <w:tblGrid>
        <w:gridCol w:w="1302"/>
        <w:gridCol w:w="2075"/>
        <w:gridCol w:w="3431"/>
        <w:gridCol w:w="2202"/>
      </w:tblGrid>
      <w:tr w:rsidR="000C0A3E" w:rsidRPr="00834276" w14:paraId="2BAABA05" w14:textId="77777777" w:rsidTr="007216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8FAF52" w14:textId="77777777" w:rsidR="000C0A3E" w:rsidRPr="00474EA7" w:rsidRDefault="000C0A3E" w:rsidP="00835241">
            <w:pPr>
              <w:pStyle w:val="TableContents"/>
            </w:pPr>
            <w:r w:rsidRPr="00474EA7">
              <w:t>File</w:t>
            </w:r>
          </w:p>
        </w:tc>
        <w:tc>
          <w:tcPr>
            <w:tcW w:w="0" w:type="auto"/>
          </w:tcPr>
          <w:p w14:paraId="3145B894" w14:textId="77777777" w:rsidR="000C0A3E" w:rsidRPr="00321D71" w:rsidRDefault="00360756" w:rsidP="00835241">
            <w:pPr>
              <w:pStyle w:val="Caption"/>
              <w:cnfStyle w:val="100000000000" w:firstRow="1" w:lastRow="0" w:firstColumn="0" w:lastColumn="0" w:oddVBand="0" w:evenVBand="0" w:oddHBand="0" w:evenHBand="0" w:firstRowFirstColumn="0" w:firstRowLastColumn="0" w:lastRowFirstColumn="0" w:lastRowLastColumn="0"/>
            </w:pPr>
            <w:r w:rsidRPr="00321D71">
              <w:t>Result variable name</w:t>
            </w:r>
          </w:p>
        </w:tc>
        <w:tc>
          <w:tcPr>
            <w:tcW w:w="0" w:type="auto"/>
          </w:tcPr>
          <w:p w14:paraId="5AC6CCCC" w14:textId="77777777" w:rsidR="000C0A3E" w:rsidRPr="00834276" w:rsidRDefault="000C0A3E" w:rsidP="00835241">
            <w:pPr>
              <w:pStyle w:val="TableContents"/>
              <w:cnfStyle w:val="100000000000" w:firstRow="1" w:lastRow="0" w:firstColumn="0" w:lastColumn="0" w:oddVBand="0" w:evenVBand="0" w:oddHBand="0" w:evenHBand="0" w:firstRowFirstColumn="0" w:firstRowLastColumn="0" w:lastRowFirstColumn="0" w:lastRowLastColumn="0"/>
            </w:pPr>
            <w:r w:rsidRPr="00834276">
              <w:t>Description of data</w:t>
            </w:r>
          </w:p>
        </w:tc>
        <w:tc>
          <w:tcPr>
            <w:tcW w:w="0" w:type="auto"/>
          </w:tcPr>
          <w:p w14:paraId="17AB8F72" w14:textId="77777777" w:rsidR="000C0A3E" w:rsidRPr="00834276" w:rsidRDefault="000C0A3E" w:rsidP="00835241">
            <w:pPr>
              <w:pStyle w:val="TableContents"/>
              <w:cnfStyle w:val="100000000000" w:firstRow="1" w:lastRow="0" w:firstColumn="0" w:lastColumn="0" w:oddVBand="0" w:evenVBand="0" w:oddHBand="0" w:evenHBand="0" w:firstRowFirstColumn="0" w:firstRowLastColumn="0" w:lastRowFirstColumn="0" w:lastRowLastColumn="0"/>
            </w:pPr>
            <w:r w:rsidRPr="00834276">
              <w:t>Units</w:t>
            </w:r>
          </w:p>
        </w:tc>
      </w:tr>
      <w:tr w:rsidR="000C0A3E" w14:paraId="3362CE6C" w14:textId="77777777" w:rsidTr="00721604">
        <w:tc>
          <w:tcPr>
            <w:cnfStyle w:val="001000000000" w:firstRow="0" w:lastRow="0" w:firstColumn="1" w:lastColumn="0" w:oddVBand="0" w:evenVBand="0" w:oddHBand="0" w:evenHBand="0" w:firstRowFirstColumn="0" w:firstRowLastColumn="0" w:lastRowFirstColumn="0" w:lastRowLastColumn="0"/>
            <w:tcW w:w="0" w:type="auto"/>
          </w:tcPr>
          <w:p w14:paraId="4FAF0EBC" w14:textId="77777777" w:rsidR="000C0A3E" w:rsidRDefault="000C0A3E" w:rsidP="00835241">
            <w:pPr>
              <w:pStyle w:val="TableContents"/>
            </w:pPr>
            <w:r>
              <w:t>Fleet.csv</w:t>
            </w:r>
          </w:p>
        </w:tc>
        <w:tc>
          <w:tcPr>
            <w:tcW w:w="0" w:type="auto"/>
          </w:tcPr>
          <w:p w14:paraId="09D50FA0" w14:textId="77777777" w:rsidR="000C0A3E" w:rsidRPr="00321D71" w:rsidRDefault="000C0A3E" w:rsidP="00835241">
            <w:pPr>
              <w:pStyle w:val="TableContents"/>
              <w:widowControl w:val="0"/>
              <w:cnfStyle w:val="000000000000" w:firstRow="0" w:lastRow="0" w:firstColumn="0" w:lastColumn="0" w:oddVBand="0" w:evenVBand="0" w:oddHBand="0" w:evenHBand="0" w:firstRowFirstColumn="0" w:firstRowLastColumn="0" w:lastRowFirstColumn="0" w:lastRowLastColumn="0"/>
            </w:pPr>
          </w:p>
        </w:tc>
        <w:tc>
          <w:tcPr>
            <w:tcW w:w="0" w:type="auto"/>
          </w:tcPr>
          <w:p w14:paraId="4DC531FC" w14:textId="1053BD26" w:rsidR="000C0A3E" w:rsidRDefault="000C0A3E" w:rsidP="000C287A">
            <w:pPr>
              <w:pStyle w:val="TableContents"/>
              <w:cnfStyle w:val="000000000000" w:firstRow="0" w:lastRow="0" w:firstColumn="0" w:lastColumn="0" w:oddVBand="0" w:evenVBand="0" w:oddHBand="0" w:evenHBand="0" w:firstRowFirstColumn="0" w:firstRowLastColumn="0" w:lastRowFirstColumn="0" w:lastRowLastColumn="0"/>
            </w:pPr>
            <w:r>
              <w:t>The landings, discard survivals and discard</w:t>
            </w:r>
            <w:r w:rsidR="000A2DF1">
              <w:t>s</w:t>
            </w:r>
            <w:r>
              <w:t xml:space="preserve"> </w:t>
            </w:r>
            <w:r w:rsidR="000A2DF1">
              <w:t xml:space="preserve">for </w:t>
            </w:r>
            <w:r w:rsidR="000C287A">
              <w:t>each group caught by</w:t>
            </w:r>
            <w:r w:rsidR="000A2DF1">
              <w:t xml:space="preserve"> </w:t>
            </w:r>
            <w:r>
              <w:t xml:space="preserve">each fleet </w:t>
            </w:r>
            <w:r w:rsidR="000C287A">
              <w:t>in the final year.</w:t>
            </w:r>
          </w:p>
        </w:tc>
        <w:tc>
          <w:tcPr>
            <w:tcW w:w="0" w:type="auto"/>
          </w:tcPr>
          <w:p w14:paraId="211B679E" w14:textId="77777777" w:rsidR="000C0A3E" w:rsidRDefault="000C0A3E" w:rsidP="00835241">
            <w:pPr>
              <w:pStyle w:val="TableContents"/>
              <w:cnfStyle w:val="000000000000" w:firstRow="0" w:lastRow="0" w:firstColumn="0" w:lastColumn="0" w:oddVBand="0" w:evenVBand="0" w:oddHBand="0" w:evenHBand="0" w:firstRowFirstColumn="0" w:firstRowLastColumn="0" w:lastRowFirstColumn="0" w:lastRowLastColumn="0"/>
            </w:pPr>
            <w:r>
              <w:t>Unit of weight/km</w:t>
            </w:r>
            <w:r>
              <w:rPr>
                <w:vertAlign w:val="superscript"/>
              </w:rPr>
              <w:t>2</w:t>
            </w:r>
          </w:p>
        </w:tc>
      </w:tr>
      <w:tr w:rsidR="000C0A3E" w14:paraId="7BA68016" w14:textId="77777777" w:rsidTr="00721604">
        <w:tc>
          <w:tcPr>
            <w:cnfStyle w:val="001000000000" w:firstRow="0" w:lastRow="0" w:firstColumn="1" w:lastColumn="0" w:oddVBand="0" w:evenVBand="0" w:oddHBand="0" w:evenHBand="0" w:firstRowFirstColumn="0" w:firstRowLastColumn="0" w:lastRowFirstColumn="0" w:lastRowLastColumn="0"/>
            <w:tcW w:w="0" w:type="auto"/>
          </w:tcPr>
          <w:p w14:paraId="7095DDA6" w14:textId="77777777" w:rsidR="000C0A3E" w:rsidRDefault="000C0A3E" w:rsidP="00835241">
            <w:pPr>
              <w:pStyle w:val="TableContents"/>
            </w:pPr>
            <w:r>
              <w:t>Results.csv</w:t>
            </w:r>
          </w:p>
        </w:tc>
        <w:tc>
          <w:tcPr>
            <w:tcW w:w="0" w:type="auto"/>
          </w:tcPr>
          <w:p w14:paraId="40651008" w14:textId="77777777" w:rsidR="000C0A3E" w:rsidRPr="00321D71" w:rsidRDefault="00360756" w:rsidP="00835241">
            <w:pPr>
              <w:pStyle w:val="TableContents"/>
              <w:widowControl w:val="0"/>
              <w:cnfStyle w:val="000000000000" w:firstRow="0" w:lastRow="0" w:firstColumn="0" w:lastColumn="0" w:oddVBand="0" w:evenVBand="0" w:oddHBand="0" w:evenHBand="0" w:firstRowFirstColumn="0" w:firstRowLastColumn="0" w:lastRowFirstColumn="0" w:lastRowLastColumn="0"/>
            </w:pPr>
            <w:r w:rsidRPr="00321D71">
              <w:t>BiomassMin</w:t>
            </w:r>
          </w:p>
        </w:tc>
        <w:tc>
          <w:tcPr>
            <w:tcW w:w="0" w:type="auto"/>
          </w:tcPr>
          <w:p w14:paraId="0024DDF3" w14:textId="77777777" w:rsidR="000C0A3E" w:rsidRDefault="000C0A3E" w:rsidP="00835241">
            <w:pPr>
              <w:pStyle w:val="TableContents"/>
              <w:cnfStyle w:val="000000000000" w:firstRow="0" w:lastRow="0" w:firstColumn="0" w:lastColumn="0" w:oddVBand="0" w:evenVBand="0" w:oddHBand="0" w:evenHBand="0" w:firstRowFirstColumn="0" w:firstRowLastColumn="0" w:lastRowFirstColumn="0" w:lastRowLastColumn="0"/>
            </w:pPr>
            <w:r>
              <w:t>1. The minimum biomass of each functional group across all projected time steps.</w:t>
            </w:r>
          </w:p>
        </w:tc>
        <w:tc>
          <w:tcPr>
            <w:tcW w:w="0" w:type="auto"/>
          </w:tcPr>
          <w:p w14:paraId="21635AFE" w14:textId="77777777" w:rsidR="000C0A3E" w:rsidRDefault="000C0A3E" w:rsidP="00835241">
            <w:pPr>
              <w:pStyle w:val="TableContents"/>
              <w:cnfStyle w:val="000000000000" w:firstRow="0" w:lastRow="0" w:firstColumn="0" w:lastColumn="0" w:oddVBand="0" w:evenVBand="0" w:oddHBand="0" w:evenHBand="0" w:firstRowFirstColumn="0" w:firstRowLastColumn="0" w:lastRowFirstColumn="0" w:lastRowLastColumn="0"/>
            </w:pPr>
            <w:r>
              <w:t>Unit of weight/km</w:t>
            </w:r>
            <w:r>
              <w:rPr>
                <w:vertAlign w:val="superscript"/>
              </w:rPr>
              <w:t>2</w:t>
            </w:r>
          </w:p>
        </w:tc>
      </w:tr>
      <w:tr w:rsidR="000C0A3E" w14:paraId="5D318FB0" w14:textId="77777777" w:rsidTr="00721604">
        <w:tc>
          <w:tcPr>
            <w:cnfStyle w:val="001000000000" w:firstRow="0" w:lastRow="0" w:firstColumn="1" w:lastColumn="0" w:oddVBand="0" w:evenVBand="0" w:oddHBand="0" w:evenHBand="0" w:firstRowFirstColumn="0" w:firstRowLastColumn="0" w:lastRowFirstColumn="0" w:lastRowLastColumn="0"/>
            <w:tcW w:w="0" w:type="auto"/>
          </w:tcPr>
          <w:p w14:paraId="3D8CD4F6" w14:textId="77777777" w:rsidR="000C0A3E" w:rsidRDefault="000C0A3E" w:rsidP="00835241">
            <w:pPr>
              <w:pStyle w:val="TableContents"/>
              <w:snapToGrid w:val="0"/>
            </w:pPr>
          </w:p>
        </w:tc>
        <w:tc>
          <w:tcPr>
            <w:tcW w:w="0" w:type="auto"/>
          </w:tcPr>
          <w:p w14:paraId="5ED2BCB4" w14:textId="77777777" w:rsidR="000C0A3E" w:rsidRPr="00321D71" w:rsidRDefault="00474EA7" w:rsidP="00835241">
            <w:pPr>
              <w:pStyle w:val="TableContents"/>
              <w:widowControl w:val="0"/>
              <w:cnfStyle w:val="000000000000" w:firstRow="0" w:lastRow="0" w:firstColumn="0" w:lastColumn="0" w:oddVBand="0" w:evenVBand="0" w:oddHBand="0" w:evenHBand="0" w:firstRowFirstColumn="0" w:firstRowLastColumn="0" w:lastRowFirstColumn="0" w:lastRowLastColumn="0"/>
            </w:pPr>
            <w:r>
              <w:t>BiomassEnd</w:t>
            </w:r>
          </w:p>
        </w:tc>
        <w:tc>
          <w:tcPr>
            <w:tcW w:w="0" w:type="auto"/>
          </w:tcPr>
          <w:p w14:paraId="559E2F57" w14:textId="77777777" w:rsidR="000C0A3E" w:rsidRDefault="000C0A3E" w:rsidP="00835241">
            <w:pPr>
              <w:pStyle w:val="TableContents"/>
              <w:cnfStyle w:val="000000000000" w:firstRow="0" w:lastRow="0" w:firstColumn="0" w:lastColumn="0" w:oddVBand="0" w:evenVBand="0" w:oddHBand="0" w:evenHBand="0" w:firstRowFirstColumn="0" w:firstRowLastColumn="0" w:lastRowFirstColumn="0" w:lastRowLastColumn="0"/>
            </w:pPr>
            <w:r>
              <w:t>2. The biomass at the very last time step</w:t>
            </w:r>
          </w:p>
        </w:tc>
        <w:tc>
          <w:tcPr>
            <w:tcW w:w="0" w:type="auto"/>
          </w:tcPr>
          <w:p w14:paraId="308AF04D" w14:textId="77777777" w:rsidR="000C0A3E" w:rsidRDefault="000C0A3E" w:rsidP="00835241">
            <w:pPr>
              <w:pStyle w:val="TableContents"/>
              <w:cnfStyle w:val="000000000000" w:firstRow="0" w:lastRow="0" w:firstColumn="0" w:lastColumn="0" w:oddVBand="0" w:evenVBand="0" w:oddHBand="0" w:evenHBand="0" w:firstRowFirstColumn="0" w:firstRowLastColumn="0" w:lastRowFirstColumn="0" w:lastRowLastColumn="0"/>
            </w:pPr>
            <w:r>
              <w:t>Unit of weight/km</w:t>
            </w:r>
            <w:r>
              <w:rPr>
                <w:vertAlign w:val="superscript"/>
              </w:rPr>
              <w:t>2</w:t>
            </w:r>
          </w:p>
        </w:tc>
      </w:tr>
      <w:tr w:rsidR="000C0A3E" w14:paraId="46362CB6" w14:textId="77777777" w:rsidTr="00721604">
        <w:tc>
          <w:tcPr>
            <w:cnfStyle w:val="001000000000" w:firstRow="0" w:lastRow="0" w:firstColumn="1" w:lastColumn="0" w:oddVBand="0" w:evenVBand="0" w:oddHBand="0" w:evenHBand="0" w:firstRowFirstColumn="0" w:firstRowLastColumn="0" w:lastRowFirstColumn="0" w:lastRowLastColumn="0"/>
            <w:tcW w:w="0" w:type="auto"/>
          </w:tcPr>
          <w:p w14:paraId="51624B59" w14:textId="77777777" w:rsidR="000C0A3E" w:rsidRDefault="000C0A3E" w:rsidP="00835241">
            <w:pPr>
              <w:pStyle w:val="TableContents"/>
              <w:snapToGrid w:val="0"/>
            </w:pPr>
          </w:p>
        </w:tc>
        <w:tc>
          <w:tcPr>
            <w:tcW w:w="0" w:type="auto"/>
          </w:tcPr>
          <w:p w14:paraId="42F16B33" w14:textId="77777777" w:rsidR="000C0A3E" w:rsidRPr="00321D71" w:rsidRDefault="00474EA7" w:rsidP="00835241">
            <w:pPr>
              <w:pStyle w:val="TableContents"/>
              <w:widowControl w:val="0"/>
              <w:cnfStyle w:val="000000000000" w:firstRow="0" w:lastRow="0" w:firstColumn="0" w:lastColumn="0" w:oddVBand="0" w:evenVBand="0" w:oddHBand="0" w:evenHBand="0" w:firstRowFirstColumn="0" w:firstRowLastColumn="0" w:lastRowFirstColumn="0" w:lastRowLastColumn="0"/>
            </w:pPr>
            <w:r>
              <w:t>Landings</w:t>
            </w:r>
          </w:p>
        </w:tc>
        <w:tc>
          <w:tcPr>
            <w:tcW w:w="0" w:type="auto"/>
          </w:tcPr>
          <w:p w14:paraId="42AA6383" w14:textId="3F9C599D" w:rsidR="000C0A3E" w:rsidRDefault="000C0A3E" w:rsidP="00835241">
            <w:pPr>
              <w:pStyle w:val="TableContents"/>
              <w:cnfStyle w:val="000000000000" w:firstRow="0" w:lastRow="0" w:firstColumn="0" w:lastColumn="0" w:oddVBand="0" w:evenVBand="0" w:oddHBand="0" w:evenHBand="0" w:firstRowFirstColumn="0" w:firstRowLastColumn="0" w:lastRowFirstColumn="0" w:lastRowLastColumn="0"/>
            </w:pPr>
            <w:r>
              <w:t xml:space="preserve">3. The </w:t>
            </w:r>
            <w:r w:rsidR="00474EA7">
              <w:t xml:space="preserve">landings </w:t>
            </w:r>
            <w:r>
              <w:t>rate of each functional group at the final time step</w:t>
            </w:r>
          </w:p>
        </w:tc>
        <w:tc>
          <w:tcPr>
            <w:tcW w:w="0" w:type="auto"/>
          </w:tcPr>
          <w:p w14:paraId="1DB86638" w14:textId="77777777" w:rsidR="000C0A3E" w:rsidRDefault="000C0A3E" w:rsidP="00835241">
            <w:pPr>
              <w:pStyle w:val="TableContents"/>
              <w:cnfStyle w:val="000000000000" w:firstRow="0" w:lastRow="0" w:firstColumn="0" w:lastColumn="0" w:oddVBand="0" w:evenVBand="0" w:oddHBand="0" w:evenHBand="0" w:firstRowFirstColumn="0" w:firstRowLastColumn="0" w:lastRowFirstColumn="0" w:lastRowLastColumn="0"/>
            </w:pPr>
            <w:r>
              <w:t>Unit of weight/km</w:t>
            </w:r>
            <w:r>
              <w:rPr>
                <w:vertAlign w:val="superscript"/>
              </w:rPr>
              <w:t>2</w:t>
            </w:r>
            <w:r>
              <w:t>/year</w:t>
            </w:r>
          </w:p>
        </w:tc>
      </w:tr>
      <w:tr w:rsidR="000C0A3E" w14:paraId="2CBF3BD0" w14:textId="77777777" w:rsidTr="00721604">
        <w:tc>
          <w:tcPr>
            <w:cnfStyle w:val="001000000000" w:firstRow="0" w:lastRow="0" w:firstColumn="1" w:lastColumn="0" w:oddVBand="0" w:evenVBand="0" w:oddHBand="0" w:evenHBand="0" w:firstRowFirstColumn="0" w:firstRowLastColumn="0" w:lastRowFirstColumn="0" w:lastRowLastColumn="0"/>
            <w:tcW w:w="0" w:type="auto"/>
          </w:tcPr>
          <w:p w14:paraId="275E2F11" w14:textId="77777777" w:rsidR="000C0A3E" w:rsidRDefault="000C0A3E" w:rsidP="00835241">
            <w:pPr>
              <w:pStyle w:val="TableContents"/>
              <w:snapToGrid w:val="0"/>
            </w:pPr>
          </w:p>
        </w:tc>
        <w:tc>
          <w:tcPr>
            <w:tcW w:w="0" w:type="auto"/>
          </w:tcPr>
          <w:p w14:paraId="634056B2" w14:textId="77777777" w:rsidR="000C0A3E" w:rsidRPr="00321D71" w:rsidRDefault="00474EA7" w:rsidP="00835241">
            <w:pPr>
              <w:pStyle w:val="TableContents"/>
              <w:widowControl w:val="0"/>
              <w:cnfStyle w:val="000000000000" w:firstRow="0" w:lastRow="0" w:firstColumn="0" w:lastColumn="0" w:oddVBand="0" w:evenVBand="0" w:oddHBand="0" w:evenHBand="0" w:firstRowFirstColumn="0" w:firstRowLastColumn="0" w:lastRowFirstColumn="0" w:lastRowLastColumn="0"/>
            </w:pPr>
            <w:r>
              <w:t>DiscardMortalities</w:t>
            </w:r>
          </w:p>
        </w:tc>
        <w:tc>
          <w:tcPr>
            <w:tcW w:w="0" w:type="auto"/>
          </w:tcPr>
          <w:p w14:paraId="364ADB5B" w14:textId="77777777" w:rsidR="000C0A3E" w:rsidRDefault="000C0A3E" w:rsidP="00835241">
            <w:pPr>
              <w:pStyle w:val="TableContents"/>
              <w:cnfStyle w:val="000000000000" w:firstRow="0" w:lastRow="0" w:firstColumn="0" w:lastColumn="0" w:oddVBand="0" w:evenVBand="0" w:oddHBand="0" w:evenHBand="0" w:firstRowFirstColumn="0" w:firstRowLastColumn="0" w:lastRowFirstColumn="0" w:lastRowLastColumn="0"/>
            </w:pPr>
            <w:r>
              <w:t>4. The discard rate of each functional group at the final time step</w:t>
            </w:r>
          </w:p>
        </w:tc>
        <w:tc>
          <w:tcPr>
            <w:tcW w:w="0" w:type="auto"/>
          </w:tcPr>
          <w:p w14:paraId="70CE1317" w14:textId="77777777" w:rsidR="000C0A3E" w:rsidRDefault="000C0A3E" w:rsidP="00835241">
            <w:pPr>
              <w:pStyle w:val="TableContents"/>
              <w:cnfStyle w:val="000000000000" w:firstRow="0" w:lastRow="0" w:firstColumn="0" w:lastColumn="0" w:oddVBand="0" w:evenVBand="0" w:oddHBand="0" w:evenHBand="0" w:firstRowFirstColumn="0" w:firstRowLastColumn="0" w:lastRowFirstColumn="0" w:lastRowLastColumn="0"/>
            </w:pPr>
            <w:r>
              <w:t>Unit of weight/km</w:t>
            </w:r>
            <w:r>
              <w:rPr>
                <w:vertAlign w:val="superscript"/>
              </w:rPr>
              <w:t>2</w:t>
            </w:r>
            <w:r>
              <w:t>/year</w:t>
            </w:r>
          </w:p>
        </w:tc>
      </w:tr>
      <w:tr w:rsidR="000C0A3E" w14:paraId="4524CF46" w14:textId="77777777" w:rsidTr="00721604">
        <w:tc>
          <w:tcPr>
            <w:cnfStyle w:val="001000000000" w:firstRow="0" w:lastRow="0" w:firstColumn="1" w:lastColumn="0" w:oddVBand="0" w:evenVBand="0" w:oddHBand="0" w:evenHBand="0" w:firstRowFirstColumn="0" w:firstRowLastColumn="0" w:lastRowFirstColumn="0" w:lastRowLastColumn="0"/>
            <w:tcW w:w="0" w:type="auto"/>
          </w:tcPr>
          <w:p w14:paraId="3F66681D" w14:textId="77777777" w:rsidR="000C0A3E" w:rsidRDefault="000C0A3E" w:rsidP="00835241">
            <w:pPr>
              <w:pStyle w:val="TableContents"/>
              <w:snapToGrid w:val="0"/>
            </w:pPr>
          </w:p>
        </w:tc>
        <w:tc>
          <w:tcPr>
            <w:tcW w:w="0" w:type="auto"/>
          </w:tcPr>
          <w:p w14:paraId="56B4FA4C" w14:textId="77777777" w:rsidR="000C0A3E" w:rsidRPr="00321D71" w:rsidRDefault="00474EA7" w:rsidP="00835241">
            <w:pPr>
              <w:pStyle w:val="TableContents"/>
              <w:widowControl w:val="0"/>
              <w:cnfStyle w:val="000000000000" w:firstRow="0" w:lastRow="0" w:firstColumn="0" w:lastColumn="0" w:oddVBand="0" w:evenVBand="0" w:oddHBand="0" w:evenHBand="0" w:firstRowFirstColumn="0" w:firstRowLastColumn="0" w:lastRowFirstColumn="0" w:lastRowLastColumn="0"/>
            </w:pPr>
            <w:r>
              <w:t>DiscardSurvivals</w:t>
            </w:r>
          </w:p>
        </w:tc>
        <w:tc>
          <w:tcPr>
            <w:tcW w:w="0" w:type="auto"/>
          </w:tcPr>
          <w:p w14:paraId="77F326AC" w14:textId="77777777" w:rsidR="000C0A3E" w:rsidRDefault="000C0A3E" w:rsidP="00835241">
            <w:pPr>
              <w:pStyle w:val="TableContents"/>
              <w:cnfStyle w:val="000000000000" w:firstRow="0" w:lastRow="0" w:firstColumn="0" w:lastColumn="0" w:oddVBand="0" w:evenVBand="0" w:oddHBand="0" w:evenHBand="0" w:firstRowFirstColumn="0" w:firstRowLastColumn="0" w:lastRowFirstColumn="0" w:lastRowLastColumn="0"/>
            </w:pPr>
            <w:r>
              <w:t>5. The rate at which each functional group is caught and survives at the final time step.</w:t>
            </w:r>
          </w:p>
        </w:tc>
        <w:tc>
          <w:tcPr>
            <w:tcW w:w="0" w:type="auto"/>
          </w:tcPr>
          <w:p w14:paraId="461F985C" w14:textId="77777777" w:rsidR="000C0A3E" w:rsidRDefault="000C0A3E" w:rsidP="00835241">
            <w:pPr>
              <w:pStyle w:val="TableContents"/>
              <w:cnfStyle w:val="000000000000" w:firstRow="0" w:lastRow="0" w:firstColumn="0" w:lastColumn="0" w:oddVBand="0" w:evenVBand="0" w:oddHBand="0" w:evenHBand="0" w:firstRowFirstColumn="0" w:firstRowLastColumn="0" w:lastRowFirstColumn="0" w:lastRowLastColumn="0"/>
            </w:pPr>
            <w:r>
              <w:t>Unit of weight/km</w:t>
            </w:r>
            <w:r>
              <w:rPr>
                <w:vertAlign w:val="superscript"/>
              </w:rPr>
              <w:t>2</w:t>
            </w:r>
            <w:r>
              <w:t>/year</w:t>
            </w:r>
          </w:p>
        </w:tc>
      </w:tr>
      <w:tr w:rsidR="000C0A3E" w14:paraId="3C205501" w14:textId="77777777" w:rsidTr="00721604">
        <w:tc>
          <w:tcPr>
            <w:cnfStyle w:val="001000000000" w:firstRow="0" w:lastRow="0" w:firstColumn="1" w:lastColumn="0" w:oddVBand="0" w:evenVBand="0" w:oddHBand="0" w:evenHBand="0" w:firstRowFirstColumn="0" w:firstRowLastColumn="0" w:lastRowFirstColumn="0" w:lastRowLastColumn="0"/>
            <w:tcW w:w="0" w:type="auto"/>
          </w:tcPr>
          <w:p w14:paraId="30307FB5" w14:textId="77777777" w:rsidR="000C0A3E" w:rsidRDefault="000C0A3E" w:rsidP="00835241">
            <w:pPr>
              <w:pStyle w:val="TableContents"/>
              <w:snapToGrid w:val="0"/>
            </w:pPr>
          </w:p>
        </w:tc>
        <w:tc>
          <w:tcPr>
            <w:tcW w:w="0" w:type="auto"/>
          </w:tcPr>
          <w:p w14:paraId="4F9FFCF9" w14:textId="77777777" w:rsidR="000C0A3E" w:rsidRPr="00321D71" w:rsidRDefault="00474EA7" w:rsidP="00835241">
            <w:pPr>
              <w:pStyle w:val="TableContents"/>
              <w:widowControl w:val="0"/>
              <w:cnfStyle w:val="000000000000" w:firstRow="0" w:lastRow="0" w:firstColumn="0" w:lastColumn="0" w:oddVBand="0" w:evenVBand="0" w:oddHBand="0" w:evenHBand="0" w:firstRowFirstColumn="0" w:firstRowLastColumn="0" w:lastRowFirstColumn="0" w:lastRowLastColumn="0"/>
            </w:pPr>
            <w:r>
              <w:t>TotalEndValue</w:t>
            </w:r>
          </w:p>
        </w:tc>
        <w:tc>
          <w:tcPr>
            <w:tcW w:w="0" w:type="auto"/>
          </w:tcPr>
          <w:p w14:paraId="47B8BB77" w14:textId="77777777" w:rsidR="000C0A3E" w:rsidRDefault="000C0A3E" w:rsidP="00835241">
            <w:pPr>
              <w:pStyle w:val="TableContents"/>
              <w:cnfStyle w:val="000000000000" w:firstRow="0" w:lastRow="0" w:firstColumn="0" w:lastColumn="0" w:oddVBand="0" w:evenVBand="0" w:oddHBand="0" w:evenHBand="0" w:firstRowFirstColumn="0" w:firstRowLastColumn="0" w:lastRowFirstColumn="0" w:lastRowLastColumn="0"/>
            </w:pPr>
            <w:r>
              <w:t>6. The rate at which value is extracted from the catches of each functional group at the final time step.</w:t>
            </w:r>
          </w:p>
        </w:tc>
        <w:tc>
          <w:tcPr>
            <w:tcW w:w="0" w:type="auto"/>
          </w:tcPr>
          <w:p w14:paraId="14FCAA5C" w14:textId="77777777" w:rsidR="000C0A3E" w:rsidRDefault="000C0A3E" w:rsidP="00835241">
            <w:pPr>
              <w:pStyle w:val="TableContents"/>
              <w:cnfStyle w:val="000000000000" w:firstRow="0" w:lastRow="0" w:firstColumn="0" w:lastColumn="0" w:oddVBand="0" w:evenVBand="0" w:oddHBand="0" w:evenHBand="0" w:firstRowFirstColumn="0" w:firstRowLastColumn="0" w:lastRowFirstColumn="0" w:lastRowLastColumn="0"/>
            </w:pPr>
            <w:r>
              <w:t>Currency/km</w:t>
            </w:r>
            <w:r>
              <w:rPr>
                <w:vertAlign w:val="superscript"/>
              </w:rPr>
              <w:t>2</w:t>
            </w:r>
            <w:r>
              <w:t>/year</w:t>
            </w:r>
          </w:p>
        </w:tc>
      </w:tr>
    </w:tbl>
    <w:p w14:paraId="3F69C913" w14:textId="77777777" w:rsidR="00E42A34" w:rsidRDefault="00E42A34" w:rsidP="00835241"/>
    <w:p w14:paraId="49923156" w14:textId="6A7C7C4C" w:rsidR="00474EA7" w:rsidRDefault="00E42A34" w:rsidP="00085720">
      <w:pPr>
        <w:pStyle w:val="Table"/>
      </w:pPr>
      <w:r>
        <w:lastRenderedPageBreak/>
        <w:t>Additional results files can also be found in each of the folders found within ../data/results. See</w:t>
      </w:r>
      <w:r w:rsidR="005D7EFE">
        <w:t xml:space="preserve"> Table</w:t>
      </w:r>
      <w:r>
        <w:t xml:space="preserve"> </w:t>
      </w:r>
      <w:r w:rsidR="005D7EFE">
        <w:t>4.2</w:t>
      </w:r>
      <w:r>
        <w:t xml:space="preserve"> for an explanation of the results found in each folder. In files with the prefix yearly, the results are calculated as the mean value across the year.</w:t>
      </w:r>
      <w:r w:rsidR="00556C7D">
        <w:t xml:space="preserve"> Note that for catch, discards and landings the average rate over the year is the actual catch, discards and landings for the year.</w:t>
      </w:r>
      <w:bookmarkStart w:id="207" w:name="_Ref418688726"/>
    </w:p>
    <w:p w14:paraId="087B7A46" w14:textId="00462AF3" w:rsidR="00A1103A" w:rsidRPr="00A33234" w:rsidRDefault="00A1103A" w:rsidP="00835241">
      <w:pPr>
        <w:pStyle w:val="Table"/>
        <w:rPr>
          <w:i w:val="0"/>
        </w:rPr>
      </w:pPr>
      <w:r w:rsidRPr="0031453B">
        <w:rPr>
          <w:b/>
          <w:i w:val="0"/>
        </w:rPr>
        <w:t xml:space="preserve">Table </w:t>
      </w:r>
      <w:r w:rsidR="00DD4D01">
        <w:rPr>
          <w:b/>
          <w:i w:val="0"/>
        </w:rPr>
        <w:fldChar w:fldCharType="begin"/>
      </w:r>
      <w:r w:rsidR="00DD4D01">
        <w:rPr>
          <w:b/>
          <w:i w:val="0"/>
        </w:rPr>
        <w:instrText xml:space="preserve"> STYLEREF 1 \s </w:instrText>
      </w:r>
      <w:r w:rsidR="00DD4D01">
        <w:rPr>
          <w:b/>
          <w:i w:val="0"/>
        </w:rPr>
        <w:fldChar w:fldCharType="separate"/>
      </w:r>
      <w:r w:rsidR="00BE5096">
        <w:rPr>
          <w:b/>
          <w:i w:val="0"/>
          <w:noProof/>
        </w:rPr>
        <w:t>3</w:t>
      </w:r>
      <w:r w:rsidR="00DD4D01">
        <w:rPr>
          <w:b/>
          <w:i w:val="0"/>
        </w:rPr>
        <w:fldChar w:fldCharType="end"/>
      </w:r>
      <w:r w:rsidR="00BB2B5C">
        <w:rPr>
          <w:b/>
          <w:i w:val="0"/>
        </w:rPr>
        <w:t>.2</w:t>
      </w:r>
      <w:bookmarkEnd w:id="207"/>
      <w:r w:rsidR="00A33234" w:rsidRPr="0031453B">
        <w:rPr>
          <w:b/>
          <w:i w:val="0"/>
          <w:noProof/>
        </w:rPr>
        <w:t>.</w:t>
      </w:r>
      <w:r w:rsidRPr="00A33234">
        <w:rPr>
          <w:i w:val="0"/>
        </w:rPr>
        <w:t xml:space="preserve"> </w:t>
      </w:r>
      <w:r w:rsidR="00340368">
        <w:rPr>
          <w:i w:val="0"/>
        </w:rPr>
        <w:t xml:space="preserve">Files that provide </w:t>
      </w:r>
      <w:r w:rsidRPr="00A33234">
        <w:rPr>
          <w:i w:val="0"/>
        </w:rPr>
        <w:t>Time-series results</w:t>
      </w:r>
    </w:p>
    <w:tbl>
      <w:tblPr>
        <w:tblW w:w="9712" w:type="dxa"/>
        <w:tblInd w:w="55" w:type="dxa"/>
        <w:tblBorders>
          <w:top w:val="single" w:sz="6" w:space="0" w:color="2F5496" w:themeColor="accent5" w:themeShade="BF"/>
          <w:left w:val="single" w:sz="6" w:space="0" w:color="2F5496" w:themeColor="accent5" w:themeShade="BF"/>
          <w:bottom w:val="single" w:sz="6" w:space="0" w:color="2F5496" w:themeColor="accent5" w:themeShade="BF"/>
          <w:right w:val="single" w:sz="6" w:space="0" w:color="2F5496" w:themeColor="accent5" w:themeShade="BF"/>
          <w:insideH w:val="single" w:sz="6" w:space="0" w:color="2F5496" w:themeColor="accent5" w:themeShade="BF"/>
          <w:insideV w:val="single" w:sz="6" w:space="0" w:color="2F5496" w:themeColor="accent5" w:themeShade="BF"/>
        </w:tblBorders>
        <w:tblLayout w:type="fixed"/>
        <w:tblCellMar>
          <w:top w:w="55" w:type="dxa"/>
          <w:left w:w="55" w:type="dxa"/>
          <w:bottom w:w="55" w:type="dxa"/>
          <w:right w:w="55" w:type="dxa"/>
        </w:tblCellMar>
        <w:tblLook w:val="0000" w:firstRow="0" w:lastRow="0" w:firstColumn="0" w:lastColumn="0" w:noHBand="0" w:noVBand="0"/>
      </w:tblPr>
      <w:tblGrid>
        <w:gridCol w:w="2520"/>
        <w:gridCol w:w="4962"/>
        <w:gridCol w:w="2230"/>
      </w:tblGrid>
      <w:tr w:rsidR="00E42A34" w:rsidRPr="00A33234" w14:paraId="104CF9FD" w14:textId="77777777" w:rsidTr="00834276">
        <w:tc>
          <w:tcPr>
            <w:tcW w:w="2520" w:type="dxa"/>
            <w:shd w:val="clear" w:color="auto" w:fill="auto"/>
          </w:tcPr>
          <w:p w14:paraId="040E9498" w14:textId="77777777" w:rsidR="00E42A34" w:rsidRPr="00A33234" w:rsidRDefault="00E42A34" w:rsidP="00835241">
            <w:pPr>
              <w:pStyle w:val="TableContents"/>
              <w:rPr>
                <w:b/>
              </w:rPr>
            </w:pPr>
            <w:r w:rsidRPr="00A33234">
              <w:rPr>
                <w:b/>
              </w:rPr>
              <w:t>Folder</w:t>
            </w:r>
          </w:p>
        </w:tc>
        <w:tc>
          <w:tcPr>
            <w:tcW w:w="4962" w:type="dxa"/>
            <w:shd w:val="clear" w:color="auto" w:fill="auto"/>
          </w:tcPr>
          <w:p w14:paraId="3E67316F" w14:textId="77777777" w:rsidR="00E42A34" w:rsidRPr="00A33234" w:rsidRDefault="00E42A34" w:rsidP="00835241">
            <w:pPr>
              <w:pStyle w:val="TableContents"/>
              <w:rPr>
                <w:b/>
              </w:rPr>
            </w:pPr>
            <w:r w:rsidRPr="00A33234">
              <w:rPr>
                <w:b/>
              </w:rPr>
              <w:t>Description of data</w:t>
            </w:r>
          </w:p>
        </w:tc>
        <w:tc>
          <w:tcPr>
            <w:tcW w:w="2230" w:type="dxa"/>
            <w:shd w:val="clear" w:color="auto" w:fill="auto"/>
          </w:tcPr>
          <w:p w14:paraId="17E03B3B" w14:textId="77777777" w:rsidR="00E42A34" w:rsidRPr="00A33234" w:rsidRDefault="00E42A34" w:rsidP="00085720">
            <w:pPr>
              <w:pStyle w:val="TableContents"/>
              <w:jc w:val="left"/>
              <w:rPr>
                <w:b/>
              </w:rPr>
            </w:pPr>
            <w:r w:rsidRPr="00A33234">
              <w:rPr>
                <w:b/>
              </w:rPr>
              <w:t>Units</w:t>
            </w:r>
          </w:p>
        </w:tc>
      </w:tr>
      <w:tr w:rsidR="00E42A34" w14:paraId="77FFAC07" w14:textId="77777777" w:rsidTr="00834276">
        <w:tc>
          <w:tcPr>
            <w:tcW w:w="2520" w:type="dxa"/>
            <w:shd w:val="clear" w:color="auto" w:fill="auto"/>
          </w:tcPr>
          <w:p w14:paraId="741F112F" w14:textId="77777777" w:rsidR="00E42A34" w:rsidRDefault="00E42A34" w:rsidP="00835241">
            <w:pPr>
              <w:pStyle w:val="TableContents"/>
            </w:pPr>
            <w:r>
              <w:t>Biomass</w:t>
            </w:r>
          </w:p>
        </w:tc>
        <w:tc>
          <w:tcPr>
            <w:tcW w:w="4962" w:type="dxa"/>
            <w:shd w:val="clear" w:color="auto" w:fill="auto"/>
          </w:tcPr>
          <w:p w14:paraId="66E333B4" w14:textId="6619A905" w:rsidR="00E42A34" w:rsidRDefault="00E42A34" w:rsidP="00835241">
            <w:pPr>
              <w:pStyle w:val="TableContents"/>
            </w:pPr>
            <w:r>
              <w:t xml:space="preserve">The biomass for each functional group </w:t>
            </w:r>
            <w:r w:rsidR="00FC13E1">
              <w:t xml:space="preserve">at each time step </w:t>
            </w:r>
            <w:r>
              <w:t xml:space="preserve">from </w:t>
            </w:r>
            <w:r w:rsidR="00FC13E1">
              <w:t>the beginning of the hindcast</w:t>
            </w:r>
            <w:r>
              <w:t xml:space="preserve"> to the end of the projection</w:t>
            </w:r>
          </w:p>
        </w:tc>
        <w:tc>
          <w:tcPr>
            <w:tcW w:w="2230" w:type="dxa"/>
            <w:shd w:val="clear" w:color="auto" w:fill="auto"/>
          </w:tcPr>
          <w:p w14:paraId="35437581" w14:textId="77777777" w:rsidR="00E42A34" w:rsidRDefault="00E42A34" w:rsidP="00085720">
            <w:pPr>
              <w:pStyle w:val="TableContents"/>
              <w:jc w:val="left"/>
            </w:pPr>
            <w:r>
              <w:t>Unit of weight/km</w:t>
            </w:r>
            <w:r>
              <w:rPr>
                <w:vertAlign w:val="superscript"/>
              </w:rPr>
              <w:t>2</w:t>
            </w:r>
          </w:p>
        </w:tc>
      </w:tr>
      <w:tr w:rsidR="00E42A34" w14:paraId="51C15D76" w14:textId="77777777" w:rsidTr="00834276">
        <w:tc>
          <w:tcPr>
            <w:tcW w:w="2520" w:type="dxa"/>
            <w:shd w:val="clear" w:color="auto" w:fill="auto"/>
          </w:tcPr>
          <w:p w14:paraId="26778467" w14:textId="77777777" w:rsidR="00E42A34" w:rsidRDefault="00E42A34" w:rsidP="00835241">
            <w:pPr>
              <w:pStyle w:val="TableContents"/>
            </w:pPr>
            <w:r>
              <w:t>CatchTrajectories</w:t>
            </w:r>
          </w:p>
        </w:tc>
        <w:tc>
          <w:tcPr>
            <w:tcW w:w="4962" w:type="dxa"/>
            <w:shd w:val="clear" w:color="auto" w:fill="auto"/>
          </w:tcPr>
          <w:p w14:paraId="521F20A2" w14:textId="046A86A2" w:rsidR="00E42A34" w:rsidRDefault="00E42A34" w:rsidP="00835241">
            <w:pPr>
              <w:pStyle w:val="TableContents"/>
            </w:pPr>
            <w:r>
              <w:t xml:space="preserve">The catch rate </w:t>
            </w:r>
            <w:r w:rsidR="00FC13E1">
              <w:t xml:space="preserve">at each time step </w:t>
            </w:r>
            <w:r>
              <w:t>from the beginning to the end of the projection.</w:t>
            </w:r>
          </w:p>
        </w:tc>
        <w:tc>
          <w:tcPr>
            <w:tcW w:w="2230" w:type="dxa"/>
            <w:shd w:val="clear" w:color="auto" w:fill="auto"/>
          </w:tcPr>
          <w:p w14:paraId="0F33D00E" w14:textId="01761CEE" w:rsidR="00E42A34" w:rsidRDefault="00E42A34" w:rsidP="00085720">
            <w:pPr>
              <w:pStyle w:val="TableContents"/>
              <w:jc w:val="left"/>
            </w:pPr>
            <w:r>
              <w:t>Unit</w:t>
            </w:r>
            <w:r w:rsidR="009162F4">
              <w:t xml:space="preserve"> </w:t>
            </w:r>
            <w:r>
              <w:t>of weight/km</w:t>
            </w:r>
            <w:r>
              <w:rPr>
                <w:vertAlign w:val="superscript"/>
              </w:rPr>
              <w:t>2</w:t>
            </w:r>
            <w:r>
              <w:t>/year</w:t>
            </w:r>
          </w:p>
        </w:tc>
      </w:tr>
      <w:tr w:rsidR="00E42A34" w14:paraId="54F8FFB1" w14:textId="77777777" w:rsidTr="00834276">
        <w:tc>
          <w:tcPr>
            <w:tcW w:w="2520" w:type="dxa"/>
            <w:shd w:val="clear" w:color="auto" w:fill="auto"/>
          </w:tcPr>
          <w:p w14:paraId="022B5070" w14:textId="77777777" w:rsidR="00E42A34" w:rsidRDefault="00E42A34" w:rsidP="00835241">
            <w:pPr>
              <w:pStyle w:val="TableContents"/>
            </w:pPr>
            <w:r>
              <w:t>DiscardsTrajectories</w:t>
            </w:r>
          </w:p>
        </w:tc>
        <w:tc>
          <w:tcPr>
            <w:tcW w:w="4962" w:type="dxa"/>
            <w:shd w:val="clear" w:color="auto" w:fill="auto"/>
          </w:tcPr>
          <w:p w14:paraId="52B980A0" w14:textId="07B6F9B1" w:rsidR="00E42A34" w:rsidRDefault="00E42A34" w:rsidP="00835241">
            <w:pPr>
              <w:pStyle w:val="TableContents"/>
            </w:pPr>
            <w:r>
              <w:t xml:space="preserve">The discard rate </w:t>
            </w:r>
            <w:r w:rsidR="00FC13E1">
              <w:t xml:space="preserve">at each time step </w:t>
            </w:r>
            <w:r>
              <w:t>from the beginning to the end of the projection.</w:t>
            </w:r>
          </w:p>
        </w:tc>
        <w:tc>
          <w:tcPr>
            <w:tcW w:w="2230" w:type="dxa"/>
            <w:shd w:val="clear" w:color="auto" w:fill="auto"/>
          </w:tcPr>
          <w:p w14:paraId="31884CD9" w14:textId="77777777" w:rsidR="00E42A34" w:rsidRDefault="00E42A34" w:rsidP="00085720">
            <w:pPr>
              <w:pStyle w:val="TableContents"/>
              <w:jc w:val="left"/>
            </w:pPr>
            <w:r>
              <w:t>Unit of weight/km</w:t>
            </w:r>
            <w:r>
              <w:rPr>
                <w:vertAlign w:val="superscript"/>
              </w:rPr>
              <w:t>2</w:t>
            </w:r>
            <w:r>
              <w:t>/year</w:t>
            </w:r>
          </w:p>
        </w:tc>
      </w:tr>
      <w:tr w:rsidR="00E42A34" w14:paraId="340C86D8" w14:textId="77777777" w:rsidTr="00834276">
        <w:tc>
          <w:tcPr>
            <w:tcW w:w="2520" w:type="dxa"/>
            <w:shd w:val="clear" w:color="auto" w:fill="auto"/>
          </w:tcPr>
          <w:p w14:paraId="6F76017D" w14:textId="77777777" w:rsidR="00E42A34" w:rsidRDefault="00E42A34" w:rsidP="00835241">
            <w:pPr>
              <w:pStyle w:val="TableContents"/>
            </w:pPr>
            <w:r>
              <w:t>LandingsTrajectories</w:t>
            </w:r>
          </w:p>
        </w:tc>
        <w:tc>
          <w:tcPr>
            <w:tcW w:w="4962" w:type="dxa"/>
            <w:shd w:val="clear" w:color="auto" w:fill="auto"/>
          </w:tcPr>
          <w:p w14:paraId="1D241099" w14:textId="694662BB" w:rsidR="00E42A34" w:rsidRDefault="00E42A34" w:rsidP="00835241">
            <w:pPr>
              <w:pStyle w:val="TableContents"/>
            </w:pPr>
            <w:r>
              <w:t xml:space="preserve">The landings rate </w:t>
            </w:r>
            <w:r w:rsidR="00FC13E1">
              <w:t xml:space="preserve">at each time step </w:t>
            </w:r>
            <w:r>
              <w:t>from the beginning to the end of the projection.</w:t>
            </w:r>
          </w:p>
        </w:tc>
        <w:tc>
          <w:tcPr>
            <w:tcW w:w="2230" w:type="dxa"/>
            <w:shd w:val="clear" w:color="auto" w:fill="auto"/>
          </w:tcPr>
          <w:p w14:paraId="0B9D7E8C" w14:textId="77777777" w:rsidR="00E42A34" w:rsidRDefault="00E42A34" w:rsidP="00085720">
            <w:pPr>
              <w:pStyle w:val="TableContents"/>
              <w:jc w:val="left"/>
            </w:pPr>
            <w:r>
              <w:t>Unit of weight/km</w:t>
            </w:r>
            <w:r>
              <w:rPr>
                <w:vertAlign w:val="superscript"/>
              </w:rPr>
              <w:t>2</w:t>
            </w:r>
            <w:r>
              <w:t>/year</w:t>
            </w:r>
          </w:p>
        </w:tc>
      </w:tr>
      <w:tr w:rsidR="00E42A34" w14:paraId="4C3DAF0D" w14:textId="77777777" w:rsidTr="00834276">
        <w:tc>
          <w:tcPr>
            <w:tcW w:w="2520" w:type="dxa"/>
            <w:shd w:val="clear" w:color="auto" w:fill="auto"/>
          </w:tcPr>
          <w:p w14:paraId="5F9DD8F8" w14:textId="77777777" w:rsidR="00E42A34" w:rsidRDefault="00E42A34" w:rsidP="00835241">
            <w:pPr>
              <w:pStyle w:val="TableContents"/>
            </w:pPr>
            <w:r>
              <w:t>Effort</w:t>
            </w:r>
          </w:p>
        </w:tc>
        <w:tc>
          <w:tcPr>
            <w:tcW w:w="4962" w:type="dxa"/>
            <w:shd w:val="clear" w:color="auto" w:fill="auto"/>
          </w:tcPr>
          <w:p w14:paraId="45998D64" w14:textId="2B409075" w:rsidR="00E42A34" w:rsidRDefault="00E42A34" w:rsidP="00835241">
            <w:pPr>
              <w:pStyle w:val="TableContents"/>
            </w:pPr>
            <w:r>
              <w:t>The effort multiplier applied for each fleet</w:t>
            </w:r>
            <w:r w:rsidR="00FC13E1">
              <w:t xml:space="preserve"> at each time step from the beginning of the hindcast to the end of the projection</w:t>
            </w:r>
          </w:p>
        </w:tc>
        <w:tc>
          <w:tcPr>
            <w:tcW w:w="2230" w:type="dxa"/>
            <w:shd w:val="clear" w:color="auto" w:fill="auto"/>
          </w:tcPr>
          <w:p w14:paraId="2ED2135D" w14:textId="77777777" w:rsidR="00E42A34" w:rsidRDefault="00E42A34" w:rsidP="00085720">
            <w:pPr>
              <w:pStyle w:val="TableContents"/>
              <w:snapToGrid w:val="0"/>
              <w:jc w:val="left"/>
            </w:pPr>
          </w:p>
        </w:tc>
      </w:tr>
      <w:tr w:rsidR="00E42A34" w14:paraId="09903694" w14:textId="77777777" w:rsidTr="00834276">
        <w:tc>
          <w:tcPr>
            <w:tcW w:w="2520" w:type="dxa"/>
            <w:shd w:val="clear" w:color="auto" w:fill="auto"/>
          </w:tcPr>
          <w:p w14:paraId="75715E82" w14:textId="77777777" w:rsidR="00E42A34" w:rsidRDefault="00E42A34" w:rsidP="00835241">
            <w:pPr>
              <w:pStyle w:val="TableContents"/>
            </w:pPr>
            <w:r>
              <w:t>HCRF_Targ</w:t>
            </w:r>
          </w:p>
        </w:tc>
        <w:tc>
          <w:tcPr>
            <w:tcW w:w="4962" w:type="dxa"/>
            <w:shd w:val="clear" w:color="auto" w:fill="auto"/>
          </w:tcPr>
          <w:p w14:paraId="1943AACC" w14:textId="77777777" w:rsidR="00E42A34" w:rsidRDefault="00E42A34" w:rsidP="00835241">
            <w:pPr>
              <w:pStyle w:val="TableContents"/>
            </w:pPr>
            <w:r>
              <w:t>The fishing mortality rate specified by a target HCR</w:t>
            </w:r>
          </w:p>
        </w:tc>
        <w:tc>
          <w:tcPr>
            <w:tcW w:w="2230" w:type="dxa"/>
            <w:shd w:val="clear" w:color="auto" w:fill="auto"/>
          </w:tcPr>
          <w:p w14:paraId="53FC1A77" w14:textId="77777777" w:rsidR="00E42A34" w:rsidRDefault="00E42A34" w:rsidP="00085720">
            <w:pPr>
              <w:pStyle w:val="TableContents"/>
              <w:jc w:val="left"/>
            </w:pPr>
            <w:r>
              <w:t>/km</w:t>
            </w:r>
            <w:r>
              <w:rPr>
                <w:vertAlign w:val="superscript"/>
              </w:rPr>
              <w:t>2</w:t>
            </w:r>
            <w:r>
              <w:t>/year</w:t>
            </w:r>
          </w:p>
        </w:tc>
      </w:tr>
      <w:tr w:rsidR="00E42A34" w14:paraId="35DEFF4C" w14:textId="77777777" w:rsidTr="00834276">
        <w:tc>
          <w:tcPr>
            <w:tcW w:w="2520" w:type="dxa"/>
            <w:shd w:val="clear" w:color="auto" w:fill="auto"/>
          </w:tcPr>
          <w:p w14:paraId="7C8A7C17" w14:textId="77777777" w:rsidR="00E42A34" w:rsidRDefault="00E42A34" w:rsidP="00835241">
            <w:pPr>
              <w:pStyle w:val="TableContents"/>
            </w:pPr>
            <w:r>
              <w:t>HCRF_Cons</w:t>
            </w:r>
          </w:p>
        </w:tc>
        <w:tc>
          <w:tcPr>
            <w:tcW w:w="4962" w:type="dxa"/>
            <w:shd w:val="clear" w:color="auto" w:fill="auto"/>
          </w:tcPr>
          <w:p w14:paraId="67C784A0" w14:textId="77777777" w:rsidR="00E42A34" w:rsidRDefault="00E42A34" w:rsidP="00835241">
            <w:pPr>
              <w:pStyle w:val="TableContents"/>
            </w:pPr>
            <w:r>
              <w:t>The fishing mortality rate specified by a conservation HCR</w:t>
            </w:r>
          </w:p>
        </w:tc>
        <w:tc>
          <w:tcPr>
            <w:tcW w:w="2230" w:type="dxa"/>
            <w:shd w:val="clear" w:color="auto" w:fill="auto"/>
          </w:tcPr>
          <w:p w14:paraId="6C37DB25" w14:textId="77777777" w:rsidR="00E42A34" w:rsidRDefault="00E42A34" w:rsidP="00085720">
            <w:pPr>
              <w:pStyle w:val="TableContents"/>
              <w:jc w:val="left"/>
            </w:pPr>
            <w:r>
              <w:t>/km</w:t>
            </w:r>
            <w:r>
              <w:rPr>
                <w:vertAlign w:val="superscript"/>
              </w:rPr>
              <w:t>2</w:t>
            </w:r>
            <w:r>
              <w:t>/year</w:t>
            </w:r>
          </w:p>
        </w:tc>
      </w:tr>
      <w:tr w:rsidR="00E42A34" w14:paraId="11970121" w14:textId="77777777" w:rsidTr="00834276">
        <w:tc>
          <w:tcPr>
            <w:tcW w:w="2520" w:type="dxa"/>
            <w:shd w:val="clear" w:color="auto" w:fill="auto"/>
          </w:tcPr>
          <w:p w14:paraId="46F4CCF8" w14:textId="77777777" w:rsidR="00E42A34" w:rsidRDefault="00E42A34" w:rsidP="00835241">
            <w:pPr>
              <w:pStyle w:val="TableContents"/>
            </w:pPr>
            <w:r>
              <w:t>HCRQuota_Targ</w:t>
            </w:r>
          </w:p>
        </w:tc>
        <w:tc>
          <w:tcPr>
            <w:tcW w:w="4962" w:type="dxa"/>
            <w:shd w:val="clear" w:color="auto" w:fill="auto"/>
          </w:tcPr>
          <w:p w14:paraId="38680F13" w14:textId="77777777" w:rsidR="00E42A34" w:rsidRDefault="00E42A34" w:rsidP="00835241">
            <w:pPr>
              <w:pStyle w:val="TableContents"/>
            </w:pPr>
            <w:r>
              <w:t>The quota specified by a target HCR</w:t>
            </w:r>
          </w:p>
        </w:tc>
        <w:tc>
          <w:tcPr>
            <w:tcW w:w="2230" w:type="dxa"/>
            <w:shd w:val="clear" w:color="auto" w:fill="auto"/>
          </w:tcPr>
          <w:p w14:paraId="0B172299" w14:textId="77777777" w:rsidR="00E42A34" w:rsidRDefault="00E42A34" w:rsidP="00085720">
            <w:pPr>
              <w:pStyle w:val="TableContents"/>
              <w:jc w:val="left"/>
            </w:pPr>
            <w:r>
              <w:t>Unit of weight/km</w:t>
            </w:r>
            <w:r>
              <w:rPr>
                <w:vertAlign w:val="superscript"/>
              </w:rPr>
              <w:t>2</w:t>
            </w:r>
          </w:p>
        </w:tc>
      </w:tr>
      <w:tr w:rsidR="00E42A34" w14:paraId="25DE73D6" w14:textId="77777777" w:rsidTr="00834276">
        <w:tc>
          <w:tcPr>
            <w:tcW w:w="2520" w:type="dxa"/>
            <w:shd w:val="clear" w:color="auto" w:fill="auto"/>
          </w:tcPr>
          <w:p w14:paraId="691315A5" w14:textId="77777777" w:rsidR="00E42A34" w:rsidRDefault="00E42A34" w:rsidP="00835241">
            <w:pPr>
              <w:pStyle w:val="TableContents"/>
            </w:pPr>
            <w:r>
              <w:t>HCRQuota_Cons</w:t>
            </w:r>
          </w:p>
        </w:tc>
        <w:tc>
          <w:tcPr>
            <w:tcW w:w="4962" w:type="dxa"/>
            <w:shd w:val="clear" w:color="auto" w:fill="auto"/>
          </w:tcPr>
          <w:p w14:paraId="1C323FCC" w14:textId="77777777" w:rsidR="00E42A34" w:rsidRDefault="00E42A34" w:rsidP="00835241">
            <w:pPr>
              <w:pStyle w:val="TableContents"/>
            </w:pPr>
            <w:r>
              <w:t>The quota specified by a conservation HCR</w:t>
            </w:r>
          </w:p>
        </w:tc>
        <w:tc>
          <w:tcPr>
            <w:tcW w:w="2230" w:type="dxa"/>
            <w:shd w:val="clear" w:color="auto" w:fill="auto"/>
          </w:tcPr>
          <w:p w14:paraId="4EC63B51" w14:textId="77777777" w:rsidR="00E42A34" w:rsidRDefault="00E42A34" w:rsidP="00085720">
            <w:pPr>
              <w:pStyle w:val="TableContents"/>
              <w:jc w:val="left"/>
            </w:pPr>
            <w:r>
              <w:t>Unit of weight/km</w:t>
            </w:r>
            <w:r>
              <w:rPr>
                <w:vertAlign w:val="superscript"/>
              </w:rPr>
              <w:t>2</w:t>
            </w:r>
          </w:p>
        </w:tc>
      </w:tr>
      <w:tr w:rsidR="00E42A34" w14:paraId="306F067C" w14:textId="77777777" w:rsidTr="00834276">
        <w:tc>
          <w:tcPr>
            <w:tcW w:w="2520" w:type="dxa"/>
            <w:shd w:val="clear" w:color="auto" w:fill="auto"/>
          </w:tcPr>
          <w:p w14:paraId="620E9150" w14:textId="77777777" w:rsidR="00E42A34" w:rsidRDefault="00E42A34" w:rsidP="00835241">
            <w:pPr>
              <w:pStyle w:val="Standard"/>
            </w:pPr>
            <w:r>
              <w:t>HighestValueGroups.csv</w:t>
            </w:r>
          </w:p>
        </w:tc>
        <w:tc>
          <w:tcPr>
            <w:tcW w:w="4962" w:type="dxa"/>
            <w:shd w:val="clear" w:color="auto" w:fill="auto"/>
          </w:tcPr>
          <w:p w14:paraId="63E98938" w14:textId="77777777" w:rsidR="00E42A34" w:rsidRDefault="00E42A34" w:rsidP="00835241">
            <w:pPr>
              <w:pStyle w:val="TableContents"/>
            </w:pPr>
            <w:r>
              <w:t>The highest value group for each year and each fleet of each run. This only applies for the highest value and selective regulation strategies.</w:t>
            </w:r>
          </w:p>
        </w:tc>
        <w:tc>
          <w:tcPr>
            <w:tcW w:w="2230" w:type="dxa"/>
            <w:shd w:val="clear" w:color="auto" w:fill="auto"/>
          </w:tcPr>
          <w:p w14:paraId="11421D69" w14:textId="77777777" w:rsidR="00E42A34" w:rsidRDefault="00E42A34" w:rsidP="00085720">
            <w:pPr>
              <w:pStyle w:val="TableContents"/>
              <w:jc w:val="left"/>
            </w:pPr>
            <w:r>
              <w:t>Name of the group that is highest value</w:t>
            </w:r>
          </w:p>
        </w:tc>
      </w:tr>
      <w:tr w:rsidR="00E42A34" w14:paraId="6690E4C5" w14:textId="77777777" w:rsidTr="00834276">
        <w:tc>
          <w:tcPr>
            <w:tcW w:w="2520" w:type="dxa"/>
            <w:shd w:val="clear" w:color="auto" w:fill="auto"/>
          </w:tcPr>
          <w:p w14:paraId="2E588582" w14:textId="77777777" w:rsidR="00E42A34" w:rsidRDefault="00E42A34" w:rsidP="00835241">
            <w:pPr>
              <w:pStyle w:val="Standard"/>
            </w:pPr>
            <w:r>
              <w:t>ChokeGroups.csv</w:t>
            </w:r>
          </w:p>
        </w:tc>
        <w:tc>
          <w:tcPr>
            <w:tcW w:w="4962" w:type="dxa"/>
            <w:shd w:val="clear" w:color="auto" w:fill="auto"/>
          </w:tcPr>
          <w:p w14:paraId="1506AA7D" w14:textId="77777777" w:rsidR="00E42A34" w:rsidRDefault="00E42A34" w:rsidP="00835241">
            <w:pPr>
              <w:pStyle w:val="TableContents"/>
            </w:pPr>
            <w:r>
              <w:t>The choke group for each time step and each fleet of each run. The choke group is the group that requires the least effort to catch its quota. This only applies to weakest stock regulation strategies.</w:t>
            </w:r>
          </w:p>
        </w:tc>
        <w:tc>
          <w:tcPr>
            <w:tcW w:w="2230" w:type="dxa"/>
            <w:shd w:val="clear" w:color="auto" w:fill="auto"/>
          </w:tcPr>
          <w:p w14:paraId="3BC74438" w14:textId="77777777" w:rsidR="00E42A34" w:rsidRDefault="00E42A34" w:rsidP="00085720">
            <w:pPr>
              <w:pStyle w:val="TableContents"/>
              <w:jc w:val="left"/>
            </w:pPr>
            <w:r>
              <w:t>The name of the group that is the choke group</w:t>
            </w:r>
          </w:p>
        </w:tc>
      </w:tr>
      <w:tr w:rsidR="00E42A34" w14:paraId="51045905" w14:textId="77777777" w:rsidTr="00834276">
        <w:tc>
          <w:tcPr>
            <w:tcW w:w="2520" w:type="dxa"/>
            <w:shd w:val="clear" w:color="auto" w:fill="auto"/>
          </w:tcPr>
          <w:p w14:paraId="5FA53DE5" w14:textId="77777777" w:rsidR="00E42A34" w:rsidRDefault="00E42A34" w:rsidP="00835241">
            <w:pPr>
              <w:pStyle w:val="Standard"/>
            </w:pPr>
            <w:r>
              <w:t>RealisedF</w:t>
            </w:r>
          </w:p>
        </w:tc>
        <w:tc>
          <w:tcPr>
            <w:tcW w:w="4962" w:type="dxa"/>
            <w:shd w:val="clear" w:color="auto" w:fill="auto"/>
          </w:tcPr>
          <w:p w14:paraId="61445C59" w14:textId="77777777" w:rsidR="00E42A34" w:rsidRDefault="00E42A34" w:rsidP="00835241">
            <w:pPr>
              <w:pStyle w:val="TableContents"/>
            </w:pPr>
            <w:r>
              <w:t>The actual fishing mortality rate that is applied to each group for each time step of the projection</w:t>
            </w:r>
          </w:p>
        </w:tc>
        <w:tc>
          <w:tcPr>
            <w:tcW w:w="2230" w:type="dxa"/>
            <w:shd w:val="clear" w:color="auto" w:fill="auto"/>
          </w:tcPr>
          <w:p w14:paraId="16979A3A" w14:textId="77777777" w:rsidR="00E42A34" w:rsidRDefault="00E42A34" w:rsidP="00085720">
            <w:pPr>
              <w:pStyle w:val="TableContents"/>
              <w:jc w:val="left"/>
            </w:pPr>
            <w:r>
              <w:t>/km</w:t>
            </w:r>
            <w:r>
              <w:rPr>
                <w:vertAlign w:val="superscript"/>
              </w:rPr>
              <w:t>2</w:t>
            </w:r>
            <w:r>
              <w:t>/year</w:t>
            </w:r>
          </w:p>
        </w:tc>
      </w:tr>
      <w:tr w:rsidR="00E42A34" w14:paraId="15ED0E2D" w14:textId="77777777" w:rsidTr="00834276">
        <w:tc>
          <w:tcPr>
            <w:tcW w:w="2520" w:type="dxa"/>
            <w:shd w:val="clear" w:color="auto" w:fill="auto"/>
          </w:tcPr>
          <w:p w14:paraId="2ED7E644" w14:textId="77777777" w:rsidR="00E42A34" w:rsidRDefault="00E42A34" w:rsidP="00835241">
            <w:pPr>
              <w:pStyle w:val="Standard"/>
            </w:pPr>
            <w:r>
              <w:lastRenderedPageBreak/>
              <w:t>RealisedLandedF</w:t>
            </w:r>
          </w:p>
        </w:tc>
        <w:tc>
          <w:tcPr>
            <w:tcW w:w="4962" w:type="dxa"/>
            <w:shd w:val="clear" w:color="auto" w:fill="auto"/>
          </w:tcPr>
          <w:p w14:paraId="2BA98330" w14:textId="77777777" w:rsidR="00E42A34" w:rsidRDefault="00E42A34" w:rsidP="00835241">
            <w:pPr>
              <w:pStyle w:val="TableContents"/>
            </w:pPr>
            <w:r>
              <w:t>The actual fishing mortality due to landings that is applied to each group of each run for each time step of the projection</w:t>
            </w:r>
          </w:p>
        </w:tc>
        <w:tc>
          <w:tcPr>
            <w:tcW w:w="2230" w:type="dxa"/>
            <w:shd w:val="clear" w:color="auto" w:fill="auto"/>
          </w:tcPr>
          <w:p w14:paraId="211AA307" w14:textId="77777777" w:rsidR="00E42A34" w:rsidRDefault="00E42A34" w:rsidP="00085720">
            <w:pPr>
              <w:pStyle w:val="TableContents"/>
              <w:jc w:val="left"/>
            </w:pPr>
            <w:r>
              <w:t>/km</w:t>
            </w:r>
            <w:r>
              <w:rPr>
                <w:vertAlign w:val="superscript"/>
              </w:rPr>
              <w:t>2</w:t>
            </w:r>
            <w:r>
              <w:t>/year</w:t>
            </w:r>
          </w:p>
        </w:tc>
      </w:tr>
      <w:tr w:rsidR="00E42A34" w14:paraId="3970F1E0" w14:textId="77777777" w:rsidTr="00834276">
        <w:tc>
          <w:tcPr>
            <w:tcW w:w="2520" w:type="dxa"/>
            <w:shd w:val="clear" w:color="auto" w:fill="auto"/>
          </w:tcPr>
          <w:p w14:paraId="42458487" w14:textId="77777777" w:rsidR="00E42A34" w:rsidRDefault="00E42A34" w:rsidP="00835241">
            <w:pPr>
              <w:pStyle w:val="Standard"/>
            </w:pPr>
            <w:r>
              <w:t>RealisedDiscardedF</w:t>
            </w:r>
          </w:p>
        </w:tc>
        <w:tc>
          <w:tcPr>
            <w:tcW w:w="4962" w:type="dxa"/>
            <w:shd w:val="clear" w:color="auto" w:fill="auto"/>
          </w:tcPr>
          <w:p w14:paraId="7FFA0103" w14:textId="77777777" w:rsidR="00E42A34" w:rsidRDefault="00E42A34" w:rsidP="00835241">
            <w:pPr>
              <w:pStyle w:val="TableContents"/>
            </w:pPr>
            <w:r>
              <w:t>The actual fishing mortality due to discards that is applied to each group of each run for each time step of the projection</w:t>
            </w:r>
          </w:p>
        </w:tc>
        <w:tc>
          <w:tcPr>
            <w:tcW w:w="2230" w:type="dxa"/>
            <w:shd w:val="clear" w:color="auto" w:fill="auto"/>
          </w:tcPr>
          <w:p w14:paraId="3505C55B" w14:textId="77777777" w:rsidR="00E42A34" w:rsidRDefault="00E42A34" w:rsidP="00085720">
            <w:pPr>
              <w:pStyle w:val="TableContents"/>
              <w:jc w:val="left"/>
            </w:pPr>
            <w:r>
              <w:t>/km</w:t>
            </w:r>
            <w:r>
              <w:rPr>
                <w:vertAlign w:val="superscript"/>
              </w:rPr>
              <w:t>2</w:t>
            </w:r>
            <w:r>
              <w:t>/year</w:t>
            </w:r>
          </w:p>
        </w:tc>
      </w:tr>
      <w:tr w:rsidR="00E42A34" w14:paraId="12FD8D78" w14:textId="77777777" w:rsidTr="00834276">
        <w:tc>
          <w:tcPr>
            <w:tcW w:w="2520" w:type="dxa"/>
            <w:shd w:val="clear" w:color="auto" w:fill="auto"/>
          </w:tcPr>
          <w:p w14:paraId="3CFBF298" w14:textId="77777777" w:rsidR="00E42A34" w:rsidRDefault="00E42A34" w:rsidP="00835241">
            <w:pPr>
              <w:pStyle w:val="Standard"/>
            </w:pPr>
            <w:r>
              <w:t>ValueTrajectories</w:t>
            </w:r>
          </w:p>
        </w:tc>
        <w:tc>
          <w:tcPr>
            <w:tcW w:w="4962" w:type="dxa"/>
            <w:shd w:val="clear" w:color="auto" w:fill="auto"/>
          </w:tcPr>
          <w:p w14:paraId="2896915A" w14:textId="77777777" w:rsidR="00E42A34" w:rsidRDefault="00E42A34" w:rsidP="00835241">
            <w:pPr>
              <w:pStyle w:val="TableContents"/>
            </w:pPr>
            <w:r>
              <w:t>The rate at which monetary value is extracted by the catch of each fleet functional group combination for each time step of the projection.</w:t>
            </w:r>
          </w:p>
        </w:tc>
        <w:tc>
          <w:tcPr>
            <w:tcW w:w="2230" w:type="dxa"/>
            <w:shd w:val="clear" w:color="auto" w:fill="auto"/>
          </w:tcPr>
          <w:p w14:paraId="33530542" w14:textId="77777777" w:rsidR="00E42A34" w:rsidRDefault="00E42A34" w:rsidP="00085720">
            <w:pPr>
              <w:pStyle w:val="TableContents"/>
              <w:jc w:val="left"/>
            </w:pPr>
            <w:r>
              <w:t>currency/km</w:t>
            </w:r>
            <w:r>
              <w:rPr>
                <w:vertAlign w:val="superscript"/>
              </w:rPr>
              <w:t>2</w:t>
            </w:r>
            <w:r>
              <w:t>/year</w:t>
            </w:r>
          </w:p>
        </w:tc>
      </w:tr>
    </w:tbl>
    <w:p w14:paraId="535589F0" w14:textId="2422BB0D" w:rsidR="0031453B" w:rsidRPr="00A33234" w:rsidRDefault="0031453B" w:rsidP="00835241">
      <w:pPr>
        <w:pStyle w:val="Caption"/>
      </w:pPr>
    </w:p>
    <w:p w14:paraId="1399AA09" w14:textId="77777777" w:rsidR="0031453B" w:rsidRDefault="0031453B" w:rsidP="00835241">
      <w:pPr>
        <w:pStyle w:val="Standard"/>
      </w:pPr>
    </w:p>
    <w:p w14:paraId="46AEFF73" w14:textId="7D64BB04" w:rsidR="00B40D42" w:rsidRPr="00B40D42" w:rsidRDefault="0031453B" w:rsidP="00835241">
      <w:pPr>
        <w:pStyle w:val="Standard"/>
        <w:rPr>
          <w:b/>
          <w:highlight w:val="yellow"/>
        </w:rPr>
      </w:pPr>
      <w:r>
        <w:t>If you have unwanted results that you would like to remove from the file structure, click on the "Delete results" button on the main form</w:t>
      </w:r>
      <w:r w:rsidR="00861259">
        <w:t>.</w:t>
      </w:r>
    </w:p>
    <w:p w14:paraId="428AB2D9" w14:textId="1B861952" w:rsidR="00B40D42" w:rsidRDefault="00491CB9" w:rsidP="00835241">
      <w:pPr>
        <w:pStyle w:val="Heading3"/>
      </w:pPr>
      <w:bookmarkStart w:id="208" w:name="_Toc478053367"/>
      <w:bookmarkStart w:id="209" w:name="_Toc482023699"/>
      <w:r>
        <w:t>Step 19</w:t>
      </w:r>
      <w:r w:rsidR="00EC46A9">
        <w:t xml:space="preserve">: </w:t>
      </w:r>
      <w:r w:rsidR="0031453B">
        <w:t xml:space="preserve">Plotting </w:t>
      </w:r>
      <w:r w:rsidR="004970EE">
        <w:t xml:space="preserve">and displaying </w:t>
      </w:r>
      <w:r w:rsidR="0031453B">
        <w:t>results</w:t>
      </w:r>
      <w:bookmarkEnd w:id="208"/>
      <w:bookmarkEnd w:id="209"/>
    </w:p>
    <w:p w14:paraId="10F26617" w14:textId="0DD46043" w:rsidR="009B2E01" w:rsidRPr="00BB2B5C" w:rsidRDefault="009B2E01" w:rsidP="00085720">
      <w:pPr>
        <w:rPr>
          <w:sz w:val="24"/>
        </w:rPr>
      </w:pPr>
      <w:r w:rsidRPr="00BB2B5C">
        <w:rPr>
          <w:sz w:val="24"/>
        </w:rPr>
        <w:t xml:space="preserve">To make the results more meaningful you will want to plot them. </w:t>
      </w:r>
      <w:r w:rsidR="00423245" w:rsidRPr="00BB2B5C">
        <w:rPr>
          <w:sz w:val="24"/>
        </w:rPr>
        <w:t>We have developed a repository of R code for this purpose, and although this has not been designed to be used by others, you are free to download and make use of the code. This repository can be accessed at:</w:t>
      </w:r>
    </w:p>
    <w:p w14:paraId="280C0A92" w14:textId="77777777" w:rsidR="009B2E01" w:rsidRPr="00BB2B5C" w:rsidRDefault="009B2E01" w:rsidP="00085720">
      <w:pPr>
        <w:rPr>
          <w:sz w:val="24"/>
        </w:rPr>
      </w:pPr>
    </w:p>
    <w:p w14:paraId="3109A309" w14:textId="3D87529C" w:rsidR="009B2E01" w:rsidRPr="00BB2B5C" w:rsidRDefault="002F719A" w:rsidP="00085720">
      <w:pPr>
        <w:rPr>
          <w:sz w:val="24"/>
        </w:rPr>
      </w:pPr>
      <w:hyperlink r:id="rId41" w:history="1">
        <w:r w:rsidR="00423245" w:rsidRPr="00BB2B5C">
          <w:rPr>
            <w:rStyle w:val="Hyperlink"/>
            <w:sz w:val="24"/>
          </w:rPr>
          <w:t>https://github.com/MarkPlatts/MSE_Plugin_Results_Plotting/</w:t>
        </w:r>
      </w:hyperlink>
    </w:p>
    <w:p w14:paraId="5E9A2F5F" w14:textId="77777777" w:rsidR="009844B6" w:rsidRPr="00BB2B5C" w:rsidRDefault="009844B6" w:rsidP="00085720">
      <w:pPr>
        <w:rPr>
          <w:sz w:val="24"/>
        </w:rPr>
      </w:pPr>
    </w:p>
    <w:p w14:paraId="27C04D59" w14:textId="4C462F5C" w:rsidR="00E42A34" w:rsidRPr="00BB2B5C" w:rsidRDefault="00E42A34" w:rsidP="00835241">
      <w:pPr>
        <w:pStyle w:val="Standard"/>
      </w:pPr>
      <w:r w:rsidRPr="00BB2B5C">
        <w:t>We have worked with stakeholders on developing a simple format for two way comparisons of alternative strategies, with information to express the risk associated with the strategies performance</w:t>
      </w:r>
      <w:r w:rsidR="00F742B1" w:rsidRPr="00BB2B5C">
        <w:t xml:space="preserve"> (Figures 4.13 &amp; 4.14)</w:t>
      </w:r>
      <w:r w:rsidRPr="00BB2B5C">
        <w:t>.</w:t>
      </w:r>
    </w:p>
    <w:p w14:paraId="17642713" w14:textId="47C903FD" w:rsidR="00E42A34" w:rsidRPr="00BB2B5C" w:rsidRDefault="00AD0B9E" w:rsidP="00085720">
      <w:pPr>
        <w:pStyle w:val="Standard"/>
        <w:tabs>
          <w:tab w:val="left" w:pos="2250"/>
        </w:tabs>
      </w:pPr>
      <w:r w:rsidRPr="00BB2B5C">
        <w:tab/>
      </w:r>
    </w:p>
    <w:p w14:paraId="783BD246" w14:textId="77777777" w:rsidR="00E42A34" w:rsidRPr="00BB2B5C" w:rsidRDefault="00E42A34" w:rsidP="00835241">
      <w:pPr>
        <w:pStyle w:val="Standard"/>
      </w:pPr>
      <w:r w:rsidRPr="00BB2B5C">
        <w:t>Note in particular that the plots express</w:t>
      </w:r>
    </w:p>
    <w:p w14:paraId="29FEC77C" w14:textId="77777777" w:rsidR="00BF7F09" w:rsidRPr="00BB2B5C" w:rsidRDefault="00BF7F09" w:rsidP="00835241">
      <w:pPr>
        <w:pStyle w:val="Standard"/>
      </w:pPr>
    </w:p>
    <w:p w14:paraId="2E37A3DC" w14:textId="400F3F0B" w:rsidR="00E42A34" w:rsidRPr="00BB2B5C" w:rsidRDefault="00AD0B9E" w:rsidP="00835241">
      <w:pPr>
        <w:pStyle w:val="Standard"/>
        <w:numPr>
          <w:ilvl w:val="0"/>
          <w:numId w:val="9"/>
        </w:numPr>
        <w:ind w:left="720"/>
      </w:pPr>
      <w:r w:rsidRPr="00BB2B5C">
        <w:t>user specified reference points for B</w:t>
      </w:r>
      <w:r w:rsidRPr="00BB2B5C">
        <w:rPr>
          <w:vertAlign w:val="subscript"/>
        </w:rPr>
        <w:t>pa</w:t>
      </w:r>
      <w:r w:rsidRPr="00BB2B5C">
        <w:t xml:space="preserve"> and B</w:t>
      </w:r>
      <w:r w:rsidRPr="00BB2B5C">
        <w:rPr>
          <w:vertAlign w:val="subscript"/>
        </w:rPr>
        <w:t>lim</w:t>
      </w:r>
    </w:p>
    <w:p w14:paraId="2795F129" w14:textId="23F270B3" w:rsidR="00E42A34" w:rsidRPr="00BB2B5C" w:rsidRDefault="00E42A34" w:rsidP="00835241">
      <w:pPr>
        <w:pStyle w:val="Standard"/>
        <w:numPr>
          <w:ilvl w:val="0"/>
          <w:numId w:val="9"/>
        </w:numPr>
        <w:ind w:left="720"/>
      </w:pPr>
      <w:r w:rsidRPr="00BB2B5C">
        <w:t>risk of exceeding ref limits as a measure of risk</w:t>
      </w:r>
    </w:p>
    <w:p w14:paraId="3E517B40" w14:textId="1EF6BCAD" w:rsidR="00E42A34" w:rsidRPr="00BB2B5C" w:rsidRDefault="00E42A34" w:rsidP="00835241">
      <w:pPr>
        <w:pStyle w:val="Standard"/>
        <w:numPr>
          <w:ilvl w:val="0"/>
          <w:numId w:val="9"/>
        </w:numPr>
        <w:ind w:left="720"/>
        <w:rPr>
          <w:shd w:val="clear" w:color="auto" w:fill="FFFF00"/>
        </w:rPr>
      </w:pPr>
      <w:r w:rsidRPr="00BB2B5C">
        <w:t>lower and upper quartiles</w:t>
      </w:r>
      <w:r w:rsidR="00AD0B9E" w:rsidRPr="00BB2B5C">
        <w:t xml:space="preserve"> </w:t>
      </w:r>
      <w:r w:rsidR="00F742B1" w:rsidRPr="00BB2B5C">
        <w:t>because these help to express uncertainties</w:t>
      </w:r>
      <w:r w:rsidR="00AD0B9E" w:rsidRPr="00BB2B5C">
        <w:t xml:space="preserve"> and compare them between strategies</w:t>
      </w:r>
    </w:p>
    <w:p w14:paraId="56F2196B" w14:textId="77777777" w:rsidR="00E42A34" w:rsidRPr="00BB2B5C" w:rsidRDefault="00E42A34" w:rsidP="00085720">
      <w:pPr>
        <w:pStyle w:val="Standard"/>
        <w:rPr>
          <w:shd w:val="clear" w:color="auto" w:fill="FFFF00"/>
        </w:rPr>
      </w:pPr>
    </w:p>
    <w:p w14:paraId="256D31F8" w14:textId="6E6D4D6C" w:rsidR="00AD0B9E" w:rsidRPr="00BB2B5C" w:rsidRDefault="00AD0B9E" w:rsidP="00085720">
      <w:pPr>
        <w:pStyle w:val="Caption"/>
      </w:pPr>
      <w:r w:rsidRPr="00BB2B5C">
        <w:rPr>
          <w:i w:val="0"/>
        </w:rPr>
        <w:t xml:space="preserve">See also Figures </w:t>
      </w:r>
      <w:r w:rsidR="00E256B3" w:rsidRPr="00BB2B5C">
        <w:rPr>
          <w:i w:val="0"/>
        </w:rPr>
        <w:t>4.15 – 4.2</w:t>
      </w:r>
      <w:r w:rsidR="009D132D" w:rsidRPr="00BB2B5C">
        <w:rPr>
          <w:i w:val="0"/>
        </w:rPr>
        <w:t>2</w:t>
      </w:r>
      <w:r w:rsidRPr="00BB2B5C">
        <w:rPr>
          <w:i w:val="0"/>
        </w:rPr>
        <w:t xml:space="preserve"> for </w:t>
      </w:r>
      <w:r w:rsidR="00E256B3" w:rsidRPr="00BB2B5C">
        <w:rPr>
          <w:i w:val="0"/>
        </w:rPr>
        <w:t xml:space="preserve">illustrations of other </w:t>
      </w:r>
      <w:r w:rsidRPr="00BB2B5C">
        <w:rPr>
          <w:i w:val="0"/>
        </w:rPr>
        <w:t>additional plots and tables that can be created</w:t>
      </w:r>
      <w:r w:rsidR="00E256B3" w:rsidRPr="00BB2B5C">
        <w:rPr>
          <w:i w:val="0"/>
        </w:rPr>
        <w:t xml:space="preserve"> using R. </w:t>
      </w:r>
      <w:r w:rsidR="003031D6" w:rsidRPr="00BB2B5C">
        <w:rPr>
          <w:i w:val="0"/>
        </w:rPr>
        <w:t>T</w:t>
      </w:r>
      <w:r w:rsidR="00030CA5" w:rsidRPr="00BB2B5C">
        <w:rPr>
          <w:i w:val="0"/>
        </w:rPr>
        <w:t>he plots here are only a small subset of the poss</w:t>
      </w:r>
      <w:r w:rsidR="003031D6" w:rsidRPr="00BB2B5C">
        <w:rPr>
          <w:i w:val="0"/>
        </w:rPr>
        <w:t xml:space="preserve">ible plots that can be created and their </w:t>
      </w:r>
      <w:r w:rsidR="00030CA5" w:rsidRPr="00BB2B5C">
        <w:rPr>
          <w:i w:val="0"/>
        </w:rPr>
        <w:t xml:space="preserve">purpose </w:t>
      </w:r>
      <w:r w:rsidR="003031D6" w:rsidRPr="00BB2B5C">
        <w:rPr>
          <w:i w:val="0"/>
        </w:rPr>
        <w:t>is</w:t>
      </w:r>
      <w:r w:rsidR="00030CA5" w:rsidRPr="00BB2B5C">
        <w:rPr>
          <w:i w:val="0"/>
        </w:rPr>
        <w:t xml:space="preserve"> </w:t>
      </w:r>
      <w:r w:rsidR="003031D6" w:rsidRPr="00BB2B5C">
        <w:rPr>
          <w:i w:val="0"/>
        </w:rPr>
        <w:t>to be used to explore the results</w:t>
      </w:r>
      <w:r w:rsidR="00030CA5" w:rsidRPr="00BB2B5C">
        <w:rPr>
          <w:i w:val="0"/>
        </w:rPr>
        <w:t xml:space="preserve"> and not as final quality plots for publications.</w:t>
      </w:r>
      <w:r w:rsidR="003031D6" w:rsidRPr="00BB2B5C">
        <w:rPr>
          <w:i w:val="0"/>
        </w:rPr>
        <w:t xml:space="preserve"> Also note that not all code for these plots can be found at the above GitHub </w:t>
      </w:r>
      <w:r w:rsidR="003031D6" w:rsidRPr="00BB2B5C">
        <w:rPr>
          <w:i w:val="0"/>
        </w:rPr>
        <w:lastRenderedPageBreak/>
        <w:t>address and in some cases changes might have been made to the code that affect how the plots are displayed.</w:t>
      </w:r>
    </w:p>
    <w:p w14:paraId="20C60F8A" w14:textId="0768A1DE" w:rsidR="000A2FD2" w:rsidRDefault="00A41171" w:rsidP="00835241">
      <w:pPr>
        <w:pStyle w:val="Standard"/>
        <w:keepNext/>
      </w:pPr>
      <w:r>
        <w:rPr>
          <w:noProof/>
          <w:lang w:eastAsia="en-GB" w:bidi="ar-SA"/>
        </w:rPr>
        <mc:AlternateContent>
          <mc:Choice Requires="wps">
            <w:drawing>
              <wp:inline distT="0" distB="0" distL="0" distR="0" wp14:anchorId="4E0A5510" wp14:editId="48DD0C72">
                <wp:extent cx="4985385" cy="3444240"/>
                <wp:effectExtent l="0" t="0" r="5715" b="3810"/>
                <wp:docPr id="8"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5385" cy="3444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8FF1FC" w14:textId="615B00D8" w:rsidR="004650B0" w:rsidRDefault="004650B0" w:rsidP="00085720">
                            <w:pPr>
                              <w:pStyle w:val="Caption"/>
                              <w:keepNext/>
                            </w:pPr>
                            <w:bookmarkStart w:id="210" w:name="_Ref418688751"/>
                            <w:r>
                              <w:rPr>
                                <w:i w:val="0"/>
                                <w:iCs w:val="0"/>
                                <w:noProof/>
                                <w:lang w:eastAsia="en-GB" w:bidi="ar-SA"/>
                              </w:rPr>
                              <w:drawing>
                                <wp:inline distT="0" distB="0" distL="0" distR="0" wp14:anchorId="34883C15" wp14:editId="18953E3F">
                                  <wp:extent cx="4996815" cy="3376930"/>
                                  <wp:effectExtent l="0" t="0" r="0" b="0"/>
                                  <wp:docPr id="2403" name="Picture 2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8"/>
                                          <pic:cNvPicPr>
                                            <a:picLocks noChangeAspect="1" noChangeArrowheads="1"/>
                                          </pic:cNvPicPr>
                                        </pic:nvPicPr>
                                        <pic:blipFill rotWithShape="1">
                                          <a:blip r:embed="rId42">
                                            <a:extLst>
                                              <a:ext uri="{28A0092B-C50C-407E-A947-70E740481C1C}">
                                                <a14:useLocalDpi xmlns:a14="http://schemas.microsoft.com/office/drawing/2010/main" val="0"/>
                                              </a:ext>
                                            </a:extLst>
                                          </a:blip>
                                          <a:srcRect t="12619"/>
                                          <a:stretch/>
                                        </pic:blipFill>
                                        <pic:spPr bwMode="auto">
                                          <a:xfrm>
                                            <a:off x="0" y="0"/>
                                            <a:ext cx="4996815" cy="3376930"/>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bookmarkEnd w:id="210"/>
                          </w:p>
                          <w:p w14:paraId="250A5F40" w14:textId="4C392B7F" w:rsidR="004650B0" w:rsidRDefault="004650B0" w:rsidP="005070C9">
                            <w:pPr>
                              <w:pStyle w:val="Figure"/>
                            </w:pPr>
                          </w:p>
                        </w:txbxContent>
                      </wps:txbx>
                      <wps:bodyPr rot="0" vert="horz" wrap="square" lIns="0" tIns="0" rIns="0" bIns="0" anchor="t" anchorCtr="0" upright="1">
                        <a:noAutofit/>
                      </wps:bodyPr>
                    </wps:wsp>
                  </a:graphicData>
                </a:graphic>
              </wp:inline>
            </w:drawing>
          </mc:Choice>
          <mc:Fallback>
            <w:pict>
              <v:shape w14:anchorId="4E0A5510" id="Text Box 233" o:spid="_x0000_s1047" type="#_x0000_t202" style="width:392.55pt;height:27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" stroked="f">
                <v:textbox inset="0,0,0,0">
                  <w:txbxContent>
                    <w:p w14:paraId="598FF1FC" w14:textId="615B00D8" w:rsidR="004650B0" w:rsidRDefault="004650B0" w:rsidP="00085720">
                      <w:pPr>
                        <w:pStyle w:val="Caption"/>
                        <w:keepNext/>
                      </w:pPr>
                      <w:bookmarkStart w:id="211" w:name="_Ref418688751"/>
                      <w:r>
                        <w:rPr>
                          <w:i w:val="0"/>
                          <w:iCs w:val="0"/>
                          <w:noProof/>
                          <w:lang w:eastAsia="en-GB" w:bidi="ar-SA"/>
                        </w:rPr>
                        <w:drawing>
                          <wp:inline distT="0" distB="0" distL="0" distR="0" wp14:anchorId="34883C15" wp14:editId="18953E3F">
                            <wp:extent cx="4996815" cy="3376930"/>
                            <wp:effectExtent l="0" t="0" r="0" b="0"/>
                            <wp:docPr id="2403" name="Picture 2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8"/>
                                    <pic:cNvPicPr>
                                      <a:picLocks noChangeAspect="1" noChangeArrowheads="1"/>
                                    </pic:cNvPicPr>
                                  </pic:nvPicPr>
                                  <pic:blipFill rotWithShape="1">
                                    <a:blip r:embed="rId42">
                                      <a:extLst>
                                        <a:ext uri="{28A0092B-C50C-407E-A947-70E740481C1C}">
                                          <a14:useLocalDpi xmlns:a14="http://schemas.microsoft.com/office/drawing/2010/main" val="0"/>
                                        </a:ext>
                                      </a:extLst>
                                    </a:blip>
                                    <a:srcRect t="12619"/>
                                    <a:stretch/>
                                  </pic:blipFill>
                                  <pic:spPr bwMode="auto">
                                    <a:xfrm>
                                      <a:off x="0" y="0"/>
                                      <a:ext cx="4996815" cy="3376930"/>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bookmarkEnd w:id="211"/>
                    </w:p>
                    <w:p w14:paraId="250A5F40" w14:textId="4C392B7F" w:rsidR="004650B0" w:rsidRDefault="004650B0" w:rsidP="005070C9">
                      <w:pPr>
                        <w:pStyle w:val="Figure"/>
                      </w:pPr>
                    </w:p>
                  </w:txbxContent>
                </v:textbox>
                <w10:anchorlock/>
              </v:shape>
            </w:pict>
          </mc:Fallback>
        </mc:AlternateContent>
      </w:r>
    </w:p>
    <w:p w14:paraId="35191BCA" w14:textId="12D4171B" w:rsidR="0052327F" w:rsidRDefault="0052327F" w:rsidP="0052327F">
      <w:pPr>
        <w:pStyle w:val="Caption"/>
      </w:pPr>
      <w:r w:rsidRPr="00BB2B5C">
        <w:rPr>
          <w:b/>
          <w:i w:val="0"/>
        </w:rPr>
        <w:t xml:space="preserve">Figure </w:t>
      </w:r>
      <w:r w:rsidRPr="00BB2B5C">
        <w:rPr>
          <w:b/>
          <w:i w:val="0"/>
        </w:rPr>
        <w:fldChar w:fldCharType="begin"/>
      </w:r>
      <w:r w:rsidRPr="00BB2B5C">
        <w:rPr>
          <w:b/>
          <w:i w:val="0"/>
        </w:rPr>
        <w:instrText xml:space="preserve"> STYLEREF 1 \s </w:instrText>
      </w:r>
      <w:r w:rsidRPr="00BB2B5C">
        <w:rPr>
          <w:b/>
          <w:i w:val="0"/>
        </w:rPr>
        <w:fldChar w:fldCharType="separate"/>
      </w:r>
      <w:r w:rsidR="00BE5096">
        <w:rPr>
          <w:b/>
          <w:i w:val="0"/>
          <w:noProof/>
        </w:rPr>
        <w:t>3</w:t>
      </w:r>
      <w:r w:rsidRPr="00BB2B5C">
        <w:rPr>
          <w:b/>
          <w:i w:val="0"/>
        </w:rPr>
        <w:fldChar w:fldCharType="end"/>
      </w:r>
      <w:r w:rsidRPr="00BB2B5C">
        <w:rPr>
          <w:b/>
          <w:i w:val="0"/>
        </w:rPr>
        <w:t>.</w:t>
      </w:r>
      <w:r w:rsidRPr="00BB2B5C">
        <w:rPr>
          <w:b/>
          <w:i w:val="0"/>
        </w:rPr>
        <w:fldChar w:fldCharType="begin"/>
      </w:r>
      <w:r w:rsidRPr="00BB2B5C">
        <w:rPr>
          <w:b/>
          <w:i w:val="0"/>
        </w:rPr>
        <w:instrText xml:space="preserve"> SEQ Figure \* ARABIC \s 1 </w:instrText>
      </w:r>
      <w:r w:rsidRPr="00BB2B5C">
        <w:rPr>
          <w:b/>
          <w:i w:val="0"/>
        </w:rPr>
        <w:fldChar w:fldCharType="separate"/>
      </w:r>
      <w:r w:rsidR="00BE5096">
        <w:rPr>
          <w:b/>
          <w:i w:val="0"/>
          <w:noProof/>
        </w:rPr>
        <w:t>11</w:t>
      </w:r>
      <w:r w:rsidRPr="00BB2B5C">
        <w:rPr>
          <w:b/>
          <w:i w:val="0"/>
        </w:rPr>
        <w:fldChar w:fldCharType="end"/>
      </w:r>
      <w:r w:rsidRPr="00BB2B5C">
        <w:rPr>
          <w:b/>
          <w:i w:val="0"/>
        </w:rPr>
        <w:t>.</w:t>
      </w:r>
      <w:r>
        <w:t xml:space="preserve"> </w:t>
      </w:r>
      <w:r w:rsidRPr="00BB2B5C">
        <w:rPr>
          <w:i w:val="0"/>
        </w:rPr>
        <w:t>Illustrative example of the species-focussed results, communicating risk in relation to exceeding limits. Results for many species can be compared so ecological trade-offs and winners and losers can be identified.</w:t>
      </w:r>
    </w:p>
    <w:p w14:paraId="54166803" w14:textId="77777777" w:rsidR="0052327F" w:rsidRDefault="0052327F" w:rsidP="00835241">
      <w:pPr>
        <w:pStyle w:val="Standard"/>
        <w:keepNext/>
      </w:pPr>
    </w:p>
    <w:p w14:paraId="1366F202" w14:textId="5524EB28" w:rsidR="000A2FD2" w:rsidRDefault="0052327F" w:rsidP="00835241">
      <w:pPr>
        <w:pStyle w:val="Standard"/>
        <w:keepNext/>
      </w:pPr>
      <w:bookmarkStart w:id="212" w:name="_Ref418688767"/>
      <w:r>
        <w:rPr>
          <w:i/>
          <w:iCs/>
          <w:noProof/>
          <w:lang w:eastAsia="en-GB" w:bidi="ar-SA"/>
        </w:rPr>
        <w:drawing>
          <wp:inline distT="0" distB="0" distL="0" distR="0" wp14:anchorId="045E35F3" wp14:editId="2D486BA4">
            <wp:extent cx="4953000" cy="2498090"/>
            <wp:effectExtent l="0" t="0" r="0" b="0"/>
            <wp:docPr id="2404" name="Picture 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9"/>
                    <pic:cNvPicPr>
                      <a:picLocks noChangeAspect="1" noChangeArrowheads="1"/>
                    </pic:cNvPicPr>
                  </pic:nvPicPr>
                  <pic:blipFill rotWithShape="1">
                    <a:blip r:embed="rId43">
                      <a:extLst>
                        <a:ext uri="{28A0092B-C50C-407E-A947-70E740481C1C}">
                          <a14:useLocalDpi xmlns:a14="http://schemas.microsoft.com/office/drawing/2010/main" val="0"/>
                        </a:ext>
                      </a:extLst>
                    </a:blip>
                    <a:srcRect t="20590"/>
                    <a:stretch/>
                  </pic:blipFill>
                  <pic:spPr bwMode="auto">
                    <a:xfrm>
                      <a:off x="0" y="0"/>
                      <a:ext cx="4953000" cy="2498090"/>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bookmarkEnd w:id="212"/>
    </w:p>
    <w:p w14:paraId="6F5EE2A2" w14:textId="6DAA21A3" w:rsidR="000A2FD2" w:rsidRPr="00BB2B5C" w:rsidRDefault="00BF7F09" w:rsidP="00835241">
      <w:pPr>
        <w:pStyle w:val="Caption"/>
        <w:rPr>
          <w:i w:val="0"/>
        </w:rPr>
      </w:pPr>
      <w:bookmarkStart w:id="213" w:name="_Ref422323144"/>
      <w:r w:rsidRPr="00BB2B5C">
        <w:rPr>
          <w:b/>
          <w:i w:val="0"/>
        </w:rPr>
        <w:t>Figure</w:t>
      </w:r>
      <w:r w:rsidR="007546A9" w:rsidRPr="00BB2B5C">
        <w:rPr>
          <w:b/>
          <w:i w:val="0"/>
        </w:rPr>
        <w:t xml:space="preserve"> 4.1</w:t>
      </w:r>
      <w:bookmarkEnd w:id="213"/>
      <w:r w:rsidR="00BB2B5C" w:rsidRPr="00BB2B5C">
        <w:rPr>
          <w:b/>
          <w:i w:val="0"/>
        </w:rPr>
        <w:t>4</w:t>
      </w:r>
      <w:r w:rsidRPr="00BB2B5C">
        <w:rPr>
          <w:b/>
          <w:i w:val="0"/>
        </w:rPr>
        <w:t>.</w:t>
      </w:r>
      <w:r w:rsidRPr="00BB2B5C">
        <w:rPr>
          <w:i w:val="0"/>
        </w:rPr>
        <w:t xml:space="preserve"> Illustrative example of the fleet-focussed results, where fleet trade-offs among alternative strategies can be identified</w:t>
      </w:r>
    </w:p>
    <w:p w14:paraId="2E93AF95" w14:textId="6787FA5D" w:rsidR="00FB3E37" w:rsidRDefault="00FB3E37" w:rsidP="00835241">
      <w:pPr>
        <w:pStyle w:val="Standard"/>
        <w:keepNext/>
      </w:pPr>
      <w:r w:rsidRPr="00FB3E37">
        <w:rPr>
          <w:noProof/>
          <w:lang w:eastAsia="en-GB" w:bidi="ar-SA"/>
        </w:rPr>
        <w:lastRenderedPageBreak/>
        <w:drawing>
          <wp:inline distT="0" distB="0" distL="0" distR="0" wp14:anchorId="6634229F" wp14:editId="12B1336B">
            <wp:extent cx="5794850" cy="3638550"/>
            <wp:effectExtent l="0" t="0" r="0" b="0"/>
            <wp:docPr id="3631" name="Picture 3631" descr="C:\Users\Mark\Dropbox\GAP2_MSE Plugin2\North Sea MultiAnnual Plan\ResultsType1-4_220117_CGplots\Plot\plot1_HCRs\MapPlus2\MgtPlannodiscardsWeakest_stockMapPlu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k\Dropbox\GAP2_MSE Plugin2\North Sea MultiAnnual Plan\ResultsType1-4_220117_CGplots\Plot\plot1_HCRs\MapPlus2\MgtPlannodiscardsWeakest_stockMapPlus2.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98157" cy="3640627"/>
                    </a:xfrm>
                    <a:prstGeom prst="rect">
                      <a:avLst/>
                    </a:prstGeom>
                    <a:noFill/>
                    <a:ln>
                      <a:noFill/>
                    </a:ln>
                  </pic:spPr>
                </pic:pic>
              </a:graphicData>
            </a:graphic>
          </wp:inline>
        </w:drawing>
      </w:r>
    </w:p>
    <w:p w14:paraId="6B8165ED" w14:textId="503170E9" w:rsidR="00FB3E37" w:rsidRDefault="00FB3E37" w:rsidP="00085720">
      <w:pPr>
        <w:pStyle w:val="Caption"/>
      </w:pPr>
      <w:r w:rsidRPr="00BB2B5C">
        <w:rPr>
          <w:b/>
          <w:i w:val="0"/>
        </w:rPr>
        <w:t>Figure</w:t>
      </w:r>
      <w:r w:rsidR="00D86050" w:rsidRPr="00BB2B5C">
        <w:rPr>
          <w:b/>
          <w:i w:val="0"/>
        </w:rPr>
        <w:t xml:space="preserve"> 4.15</w:t>
      </w:r>
      <w:r w:rsidRPr="00BB2B5C">
        <w:rPr>
          <w:b/>
          <w:i w:val="0"/>
        </w:rPr>
        <w:t>.</w:t>
      </w:r>
      <w:r w:rsidRPr="00BB2B5C">
        <w:rPr>
          <w:i w:val="0"/>
        </w:rPr>
        <w:t xml:space="preserve"> Plot created using R code that illustrates how </w:t>
      </w:r>
      <w:r w:rsidR="00AD0B9E" w:rsidRPr="00BB2B5C">
        <w:rPr>
          <w:i w:val="0"/>
        </w:rPr>
        <w:t xml:space="preserve">time series </w:t>
      </w:r>
      <w:r w:rsidRPr="00BB2B5C">
        <w:rPr>
          <w:i w:val="0"/>
        </w:rPr>
        <w:t xml:space="preserve">can be </w:t>
      </w:r>
      <w:r w:rsidR="00030CA5" w:rsidRPr="00BB2B5C">
        <w:rPr>
          <w:i w:val="0"/>
        </w:rPr>
        <w:t>displayed for many groups and to compare</w:t>
      </w:r>
      <w:r w:rsidRPr="00BB2B5C">
        <w:rPr>
          <w:i w:val="0"/>
        </w:rPr>
        <w:t xml:space="preserve"> between strategies.</w:t>
      </w:r>
    </w:p>
    <w:p w14:paraId="2E04B72E" w14:textId="4C2BD0AF" w:rsidR="003E0FF7" w:rsidRDefault="0052327F" w:rsidP="0052327F">
      <w:r>
        <w:rPr>
          <w:noProof/>
          <w:lang w:eastAsia="en-GB" w:bidi="ar-SA"/>
        </w:rPr>
        <w:drawing>
          <wp:inline distT="0" distB="0" distL="0" distR="0" wp14:anchorId="1484E70B" wp14:editId="594F5202">
            <wp:extent cx="4091940" cy="3678221"/>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4.16 - HighestValueGroup_Beam trawl_FleetNo2.jpg"/>
                    <pic:cNvPicPr/>
                  </pic:nvPicPr>
                  <pic:blipFill rotWithShape="1">
                    <a:blip r:embed="rId45" cstate="print">
                      <a:extLst>
                        <a:ext uri="{28A0092B-C50C-407E-A947-70E740481C1C}">
                          <a14:useLocalDpi xmlns:a14="http://schemas.microsoft.com/office/drawing/2010/main" val="0"/>
                        </a:ext>
                      </a:extLst>
                    </a:blip>
                    <a:srcRect l="8376" r="7467" b="14895"/>
                    <a:stretch/>
                  </pic:blipFill>
                  <pic:spPr bwMode="auto">
                    <a:xfrm>
                      <a:off x="0" y="0"/>
                      <a:ext cx="4092913" cy="3679096"/>
                    </a:xfrm>
                    <a:prstGeom prst="rect">
                      <a:avLst/>
                    </a:prstGeom>
                    <a:ln>
                      <a:noFill/>
                    </a:ln>
                    <a:extLst>
                      <a:ext uri="{53640926-AAD7-44D8-BBD7-CCE9431645EC}">
                        <a14:shadowObscured xmlns:a14="http://schemas.microsoft.com/office/drawing/2010/main"/>
                      </a:ext>
                    </a:extLst>
                  </pic:spPr>
                </pic:pic>
              </a:graphicData>
            </a:graphic>
          </wp:inline>
        </w:drawing>
      </w:r>
    </w:p>
    <w:p w14:paraId="72EF97F6" w14:textId="739E87B6" w:rsidR="003E0FF7" w:rsidRPr="00821679" w:rsidRDefault="003E0FF7" w:rsidP="00835241">
      <w:pPr>
        <w:pStyle w:val="Caption"/>
        <w:rPr>
          <w:i w:val="0"/>
        </w:rPr>
      </w:pPr>
      <w:r w:rsidRPr="00821679">
        <w:rPr>
          <w:b/>
          <w:i w:val="0"/>
        </w:rPr>
        <w:t>Figure</w:t>
      </w:r>
      <w:r w:rsidR="00D86050" w:rsidRPr="00821679">
        <w:rPr>
          <w:b/>
          <w:i w:val="0"/>
        </w:rPr>
        <w:t xml:space="preserve"> 4.16</w:t>
      </w:r>
      <w:r w:rsidRPr="00821679">
        <w:rPr>
          <w:b/>
          <w:i w:val="0"/>
        </w:rPr>
        <w:t xml:space="preserve">. </w:t>
      </w:r>
      <w:r w:rsidR="003364D4" w:rsidRPr="00821679">
        <w:rPr>
          <w:i w:val="0"/>
        </w:rPr>
        <w:t>Plot created</w:t>
      </w:r>
      <w:r w:rsidR="00ED0C1A" w:rsidRPr="00821679">
        <w:rPr>
          <w:i w:val="0"/>
        </w:rPr>
        <w:t xml:space="preserve"> using R code that s</w:t>
      </w:r>
      <w:r w:rsidRPr="00821679">
        <w:rPr>
          <w:i w:val="0"/>
        </w:rPr>
        <w:t xml:space="preserve">hows the percent of the </w:t>
      </w:r>
      <w:r w:rsidR="00ED0C1A" w:rsidRPr="00821679">
        <w:rPr>
          <w:i w:val="0"/>
        </w:rPr>
        <w:t>time steps</w:t>
      </w:r>
      <w:r w:rsidRPr="00821679">
        <w:rPr>
          <w:i w:val="0"/>
        </w:rPr>
        <w:t xml:space="preserve"> for which each species was a highest value across all models.</w:t>
      </w:r>
    </w:p>
    <w:p w14:paraId="1F4B9A8E" w14:textId="5ADD4A47" w:rsidR="00E256B3" w:rsidRDefault="0052327F" w:rsidP="0052327F">
      <w:r>
        <w:rPr>
          <w:noProof/>
          <w:lang w:eastAsia="en-GB" w:bidi="ar-SA"/>
        </w:rPr>
        <w:lastRenderedPageBreak/>
        <w:drawing>
          <wp:inline distT="0" distB="0" distL="0" distR="0" wp14:anchorId="767779C7" wp14:editId="09C6FB1B">
            <wp:extent cx="4354286" cy="39624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 4.17 - ChokeGroup_Beam trawl_FleetNo2.jpg"/>
                    <pic:cNvPicPr/>
                  </pic:nvPicPr>
                  <pic:blipFill rotWithShape="1">
                    <a:blip r:embed="rId46" cstate="print">
                      <a:extLst>
                        <a:ext uri="{28A0092B-C50C-407E-A947-70E740481C1C}">
                          <a14:useLocalDpi xmlns:a14="http://schemas.microsoft.com/office/drawing/2010/main" val="0"/>
                        </a:ext>
                      </a:extLst>
                    </a:blip>
                    <a:srcRect l="14225" r="6005" b="18335"/>
                    <a:stretch/>
                  </pic:blipFill>
                  <pic:spPr bwMode="auto">
                    <a:xfrm>
                      <a:off x="0" y="0"/>
                      <a:ext cx="4355432" cy="3963443"/>
                    </a:xfrm>
                    <a:prstGeom prst="rect">
                      <a:avLst/>
                    </a:prstGeom>
                    <a:ln>
                      <a:noFill/>
                    </a:ln>
                    <a:extLst>
                      <a:ext uri="{53640926-AAD7-44D8-BBD7-CCE9431645EC}">
                        <a14:shadowObscured xmlns:a14="http://schemas.microsoft.com/office/drawing/2010/main"/>
                      </a:ext>
                    </a:extLst>
                  </pic:spPr>
                </pic:pic>
              </a:graphicData>
            </a:graphic>
          </wp:inline>
        </w:drawing>
      </w:r>
    </w:p>
    <w:p w14:paraId="3274F574" w14:textId="4F4D7D5B" w:rsidR="00E256B3" w:rsidRPr="00821679" w:rsidRDefault="00730217" w:rsidP="00835241">
      <w:pPr>
        <w:pStyle w:val="Caption"/>
        <w:rPr>
          <w:i w:val="0"/>
        </w:rPr>
      </w:pPr>
      <w:r w:rsidRPr="00821679">
        <w:rPr>
          <w:b/>
          <w:i w:val="0"/>
        </w:rPr>
        <w:t xml:space="preserve">Figure </w:t>
      </w:r>
      <w:r w:rsidR="003031D6" w:rsidRPr="00821679">
        <w:rPr>
          <w:b/>
          <w:i w:val="0"/>
        </w:rPr>
        <w:t>4.17</w:t>
      </w:r>
      <w:r w:rsidRPr="00821679">
        <w:rPr>
          <w:b/>
          <w:i w:val="0"/>
        </w:rPr>
        <w:t>.</w:t>
      </w:r>
      <w:r w:rsidRPr="00821679">
        <w:rPr>
          <w:i w:val="0"/>
        </w:rPr>
        <w:t xml:space="preserve"> Plot created using R code that shows the percent of the time steps for which each species was a choke species across all models.</w:t>
      </w:r>
    </w:p>
    <w:p w14:paraId="05F428D8" w14:textId="77777777" w:rsidR="003E0FF7" w:rsidRDefault="003E0FF7" w:rsidP="00085720">
      <w:pPr>
        <w:pStyle w:val="Caption"/>
      </w:pPr>
    </w:p>
    <w:p w14:paraId="5E3018FA" w14:textId="77777777" w:rsidR="00FB3E37" w:rsidRDefault="00FB3E37" w:rsidP="00085720">
      <w:pPr>
        <w:pStyle w:val="Standard"/>
        <w:keepNext/>
      </w:pPr>
    </w:p>
    <w:p w14:paraId="7FF94652" w14:textId="77777777" w:rsidR="004970EE" w:rsidRDefault="004970EE" w:rsidP="00085720">
      <w:pPr>
        <w:pStyle w:val="Standard"/>
        <w:keepNext/>
      </w:pPr>
      <w:r>
        <w:rPr>
          <w:noProof/>
          <w:lang w:eastAsia="en-GB" w:bidi="ar-SA"/>
        </w:rPr>
        <w:drawing>
          <wp:inline distT="0" distB="0" distL="0" distR="0" wp14:anchorId="366D2F61" wp14:editId="2FA3C4DF">
            <wp:extent cx="5597045" cy="1790700"/>
            <wp:effectExtent l="19050" t="19050" r="2286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7049" t="7699" r="8368" b="50699"/>
                    <a:stretch/>
                  </pic:blipFill>
                  <pic:spPr bwMode="auto">
                    <a:xfrm>
                      <a:off x="0" y="0"/>
                      <a:ext cx="5605859" cy="179352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6294BA0" w14:textId="1D67E4F7" w:rsidR="00E42A34" w:rsidRPr="00B11D38" w:rsidRDefault="004970EE" w:rsidP="00085720">
      <w:pPr>
        <w:pStyle w:val="Caption"/>
        <w:rPr>
          <w:i w:val="0"/>
        </w:rPr>
      </w:pPr>
      <w:r w:rsidRPr="00B11D38">
        <w:rPr>
          <w:b/>
          <w:i w:val="0"/>
        </w:rPr>
        <w:t xml:space="preserve">Figure </w:t>
      </w:r>
      <w:r w:rsidR="003031D6" w:rsidRPr="00B11D38">
        <w:rPr>
          <w:b/>
          <w:i w:val="0"/>
        </w:rPr>
        <w:t>4.18</w:t>
      </w:r>
      <w:r w:rsidRPr="00B11D38">
        <w:rPr>
          <w:b/>
          <w:i w:val="0"/>
        </w:rPr>
        <w:t>.</w:t>
      </w:r>
      <w:r w:rsidRPr="00B11D38">
        <w:rPr>
          <w:i w:val="0"/>
        </w:rPr>
        <w:t xml:space="preserve"> Table </w:t>
      </w:r>
      <w:r w:rsidR="0009532D" w:rsidRPr="00B11D38">
        <w:rPr>
          <w:i w:val="0"/>
        </w:rPr>
        <w:t>created using</w:t>
      </w:r>
      <w:r w:rsidRPr="00B11D38">
        <w:rPr>
          <w:i w:val="0"/>
        </w:rPr>
        <w:t xml:space="preserve"> R code showing the percent of models for which </w:t>
      </w:r>
      <w:r w:rsidR="0009532D" w:rsidRPr="00B11D38">
        <w:rPr>
          <w:i w:val="0"/>
        </w:rPr>
        <w:t xml:space="preserve">last 5 year mean </w:t>
      </w:r>
      <w:r w:rsidRPr="00B11D38">
        <w:rPr>
          <w:i w:val="0"/>
        </w:rPr>
        <w:t>F was below or above Max F</w:t>
      </w:r>
      <w:r w:rsidR="0009532D" w:rsidRPr="00B11D38">
        <w:rPr>
          <w:i w:val="0"/>
        </w:rPr>
        <w:t xml:space="preserve"> for the given strategy</w:t>
      </w:r>
      <w:r w:rsidRPr="00B11D38">
        <w:rPr>
          <w:i w:val="0"/>
        </w:rPr>
        <w:t>.</w:t>
      </w:r>
    </w:p>
    <w:p w14:paraId="3C13E889" w14:textId="77777777" w:rsidR="0009532D" w:rsidRDefault="0009532D" w:rsidP="00085720">
      <w:pPr>
        <w:pStyle w:val="Caption"/>
      </w:pPr>
    </w:p>
    <w:p w14:paraId="02776042" w14:textId="77777777" w:rsidR="0009532D" w:rsidRDefault="0009532D" w:rsidP="00085720">
      <w:pPr>
        <w:pStyle w:val="Caption"/>
        <w:keepNext/>
      </w:pPr>
      <w:r>
        <w:rPr>
          <w:noProof/>
          <w:lang w:eastAsia="en-GB" w:bidi="ar-SA"/>
        </w:rPr>
        <w:lastRenderedPageBreak/>
        <w:drawing>
          <wp:inline distT="0" distB="0" distL="0" distR="0" wp14:anchorId="58FF1168" wp14:editId="66CE6183">
            <wp:extent cx="5697936" cy="2674620"/>
            <wp:effectExtent l="19050" t="19050" r="17145" b="11430"/>
            <wp:docPr id="3620" name="Picture 3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6935" t="33270" r="8222" b="5507"/>
                    <a:stretch/>
                  </pic:blipFill>
                  <pic:spPr bwMode="auto">
                    <a:xfrm>
                      <a:off x="0" y="0"/>
                      <a:ext cx="5703651" cy="2677303"/>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33FFDBB7" w14:textId="42AA4822" w:rsidR="0009532D" w:rsidRPr="00B11D38" w:rsidRDefault="0009532D" w:rsidP="00085720">
      <w:pPr>
        <w:pStyle w:val="Caption"/>
        <w:rPr>
          <w:i w:val="0"/>
        </w:rPr>
      </w:pPr>
      <w:r w:rsidRPr="00B11D38">
        <w:rPr>
          <w:b/>
          <w:i w:val="0"/>
        </w:rPr>
        <w:t xml:space="preserve">Figure </w:t>
      </w:r>
      <w:r w:rsidR="003031D6" w:rsidRPr="00B11D38">
        <w:rPr>
          <w:b/>
          <w:i w:val="0"/>
        </w:rPr>
        <w:t>4.19</w:t>
      </w:r>
      <w:r w:rsidRPr="00B11D38">
        <w:rPr>
          <w:b/>
          <w:i w:val="0"/>
        </w:rPr>
        <w:t>.</w:t>
      </w:r>
      <w:r w:rsidRPr="00B11D38">
        <w:rPr>
          <w:i w:val="0"/>
        </w:rPr>
        <w:t xml:space="preserve"> Table created using R code showing the percentage of models that were above and below the mean quota of the last 5 years</w:t>
      </w:r>
    </w:p>
    <w:p w14:paraId="0A319D3C" w14:textId="77777777" w:rsidR="0009532D" w:rsidRDefault="0009532D" w:rsidP="00085720">
      <w:pPr>
        <w:pStyle w:val="Caption"/>
      </w:pPr>
    </w:p>
    <w:p w14:paraId="082C6AA0" w14:textId="77777777" w:rsidR="00EF2FD1" w:rsidRPr="00B11D38" w:rsidRDefault="0009532D" w:rsidP="00085720">
      <w:pPr>
        <w:pStyle w:val="Caption"/>
        <w:keepNext/>
        <w:rPr>
          <w:b/>
        </w:rPr>
      </w:pPr>
      <w:r w:rsidRPr="00B11D38">
        <w:rPr>
          <w:b/>
          <w:noProof/>
          <w:lang w:eastAsia="en-GB" w:bidi="ar-SA"/>
        </w:rPr>
        <w:drawing>
          <wp:inline distT="0" distB="0" distL="0" distR="0" wp14:anchorId="12D48A4F" wp14:editId="5CF49D66">
            <wp:extent cx="5794440" cy="2506980"/>
            <wp:effectExtent l="19050" t="19050" r="15875" b="26670"/>
            <wp:docPr id="3625" name="Picture 3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3870" t="34056" r="15239" b="11389"/>
                    <a:stretch/>
                  </pic:blipFill>
                  <pic:spPr bwMode="auto">
                    <a:xfrm>
                      <a:off x="0" y="0"/>
                      <a:ext cx="5846249" cy="2529395"/>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2C69BD32" w14:textId="623451E7" w:rsidR="0009532D" w:rsidRPr="00B11D38" w:rsidRDefault="00EF2FD1" w:rsidP="00085720">
      <w:pPr>
        <w:pStyle w:val="Caption"/>
        <w:rPr>
          <w:i w:val="0"/>
        </w:rPr>
      </w:pPr>
      <w:r w:rsidRPr="00B11D38">
        <w:rPr>
          <w:b/>
          <w:i w:val="0"/>
        </w:rPr>
        <w:t xml:space="preserve">Figure </w:t>
      </w:r>
      <w:r w:rsidR="003031D6" w:rsidRPr="00B11D38">
        <w:rPr>
          <w:b/>
          <w:i w:val="0"/>
        </w:rPr>
        <w:t>4.20</w:t>
      </w:r>
      <w:r w:rsidRPr="00B11D38">
        <w:rPr>
          <w:b/>
          <w:i w:val="0"/>
        </w:rPr>
        <w:t>.</w:t>
      </w:r>
      <w:r w:rsidRPr="00B11D38">
        <w:rPr>
          <w:i w:val="0"/>
        </w:rPr>
        <w:t xml:space="preserve"> Table created using R code showing the 5 number summary and mean for the catch start to last 5 year mean ratio.</w:t>
      </w:r>
    </w:p>
    <w:p w14:paraId="2E886B66" w14:textId="77777777" w:rsidR="00EF2FD1" w:rsidRDefault="00EF2FD1" w:rsidP="00085720">
      <w:pPr>
        <w:pStyle w:val="Caption"/>
      </w:pPr>
    </w:p>
    <w:p w14:paraId="3A667059" w14:textId="77777777" w:rsidR="00EF2FD1" w:rsidRPr="00B11D38" w:rsidRDefault="00EF2FD1" w:rsidP="00085720">
      <w:pPr>
        <w:pStyle w:val="Caption"/>
        <w:keepNext/>
        <w:rPr>
          <w:b/>
        </w:rPr>
      </w:pPr>
      <w:r w:rsidRPr="00B11D38">
        <w:rPr>
          <w:b/>
          <w:noProof/>
          <w:lang w:eastAsia="en-GB" w:bidi="ar-SA"/>
        </w:rPr>
        <w:lastRenderedPageBreak/>
        <w:drawing>
          <wp:inline distT="0" distB="0" distL="0" distR="0" wp14:anchorId="6A99E358" wp14:editId="67F61D15">
            <wp:extent cx="5508727" cy="2613660"/>
            <wp:effectExtent l="19050" t="19050" r="15875" b="15240"/>
            <wp:docPr id="3627" name="Picture 3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4843" t="10118" r="14966" b="30646"/>
                    <a:stretch/>
                  </pic:blipFill>
                  <pic:spPr bwMode="auto">
                    <a:xfrm>
                      <a:off x="0" y="0"/>
                      <a:ext cx="5549122" cy="2632826"/>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428CFCCC" w14:textId="312C3590" w:rsidR="00EF2FD1" w:rsidRPr="00B11D38" w:rsidRDefault="00EF2FD1" w:rsidP="00085720">
      <w:pPr>
        <w:pStyle w:val="Caption"/>
        <w:rPr>
          <w:i w:val="0"/>
        </w:rPr>
      </w:pPr>
      <w:r w:rsidRPr="00B11D38">
        <w:rPr>
          <w:b/>
          <w:i w:val="0"/>
        </w:rPr>
        <w:t>Figure</w:t>
      </w:r>
      <w:r w:rsidR="003031D6" w:rsidRPr="00B11D38">
        <w:rPr>
          <w:b/>
          <w:i w:val="0"/>
        </w:rPr>
        <w:t xml:space="preserve"> 4.21</w:t>
      </w:r>
      <w:r w:rsidRPr="00B11D38">
        <w:rPr>
          <w:b/>
          <w:i w:val="0"/>
        </w:rPr>
        <w:t>.</w:t>
      </w:r>
      <w:r w:rsidRPr="00B11D38">
        <w:rPr>
          <w:i w:val="0"/>
        </w:rPr>
        <w:t xml:space="preserve"> Table created using R code which shows the percentage of models for which the last 5 year mean biomass was below the upper conservation HCR biomass limit.</w:t>
      </w:r>
    </w:p>
    <w:p w14:paraId="49D9F30A" w14:textId="77777777" w:rsidR="00EF2FD1" w:rsidRDefault="00EF2FD1" w:rsidP="00085720">
      <w:pPr>
        <w:pStyle w:val="Caption"/>
      </w:pPr>
    </w:p>
    <w:p w14:paraId="706F7A29" w14:textId="77777777" w:rsidR="003D5DB6" w:rsidRDefault="003D5DB6" w:rsidP="00085720">
      <w:pPr>
        <w:pStyle w:val="Caption"/>
        <w:keepNext/>
      </w:pPr>
      <w:r>
        <w:rPr>
          <w:noProof/>
          <w:lang w:eastAsia="en-GB" w:bidi="ar-SA"/>
        </w:rPr>
        <w:drawing>
          <wp:inline distT="0" distB="0" distL="0" distR="0" wp14:anchorId="1EAD1F98" wp14:editId="1DD3FA13">
            <wp:extent cx="5572382" cy="2042160"/>
            <wp:effectExtent l="19050" t="19050" r="28575" b="15240"/>
            <wp:docPr id="3629" name="Picture 3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1790" t="30352" b="12148"/>
                    <a:stretch/>
                  </pic:blipFill>
                  <pic:spPr bwMode="auto">
                    <a:xfrm>
                      <a:off x="0" y="0"/>
                      <a:ext cx="5578230" cy="2044303"/>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494DAEB5" w14:textId="392C9977" w:rsidR="00EF2FD1" w:rsidRPr="00B11D38" w:rsidRDefault="003D5DB6" w:rsidP="00085720">
      <w:pPr>
        <w:pStyle w:val="Caption"/>
        <w:rPr>
          <w:i w:val="0"/>
        </w:rPr>
      </w:pPr>
      <w:r w:rsidRPr="00B11D38">
        <w:rPr>
          <w:b/>
          <w:i w:val="0"/>
        </w:rPr>
        <w:t>Figure</w:t>
      </w:r>
      <w:r w:rsidR="005F30D5" w:rsidRPr="00B11D38">
        <w:rPr>
          <w:b/>
          <w:i w:val="0"/>
        </w:rPr>
        <w:t xml:space="preserve"> 4.22</w:t>
      </w:r>
      <w:r w:rsidRPr="00B11D38">
        <w:rPr>
          <w:b/>
          <w:i w:val="0"/>
        </w:rPr>
        <w:t xml:space="preserve">. </w:t>
      </w:r>
      <w:r w:rsidRPr="00B11D38">
        <w:rPr>
          <w:i w:val="0"/>
        </w:rPr>
        <w:t>Table created using R code which shows the five number summary, mean and percentage above and below Bpa and Blim for the last 5 year mean biomass.</w:t>
      </w:r>
    </w:p>
    <w:p w14:paraId="46BDF93A" w14:textId="77777777" w:rsidR="003D5DB6" w:rsidRDefault="003D5DB6" w:rsidP="00085720">
      <w:pPr>
        <w:pStyle w:val="Caption"/>
      </w:pPr>
    </w:p>
    <w:p w14:paraId="12C9032A" w14:textId="77777777" w:rsidR="0052327F" w:rsidRDefault="0052327F">
      <w:pPr>
        <w:widowControl/>
        <w:suppressAutoHyphens w:val="0"/>
        <w:spacing w:line="240" w:lineRule="auto"/>
        <w:jc w:val="left"/>
        <w:textAlignment w:val="auto"/>
        <w:rPr>
          <w:rFonts w:ascii="Cambria" w:eastAsia="Times New Roman" w:hAnsi="Cambria" w:cs="Cambria"/>
          <w:b/>
          <w:bCs/>
          <w:color w:val="004C6F"/>
          <w:sz w:val="32"/>
          <w:szCs w:val="29"/>
        </w:rPr>
      </w:pPr>
      <w:bookmarkStart w:id="214" w:name="_Toc418613327"/>
      <w:bookmarkStart w:id="215" w:name="_Toc478053368"/>
      <w:bookmarkStart w:id="216" w:name="_Toc482023700"/>
      <w:r>
        <w:rPr>
          <w:color w:val="004C6F"/>
        </w:rPr>
        <w:br w:type="page"/>
      </w:r>
    </w:p>
    <w:p w14:paraId="4E5DE0C6" w14:textId="358036F4" w:rsidR="00E42A34" w:rsidRPr="000931A3" w:rsidRDefault="000931A3" w:rsidP="00835241">
      <w:pPr>
        <w:pStyle w:val="Heading1"/>
        <w:rPr>
          <w:color w:val="004C6F"/>
        </w:rPr>
      </w:pPr>
      <w:r>
        <w:rPr>
          <w:color w:val="004C6F"/>
        </w:rPr>
        <w:lastRenderedPageBreak/>
        <w:t>L</w:t>
      </w:r>
      <w:r w:rsidR="00E42A34" w:rsidRPr="000931A3">
        <w:rPr>
          <w:color w:val="004C6F"/>
        </w:rPr>
        <w:t>imitations and assumptions of the tool</w:t>
      </w:r>
      <w:bookmarkEnd w:id="214"/>
      <w:bookmarkEnd w:id="215"/>
      <w:bookmarkEnd w:id="216"/>
    </w:p>
    <w:p w14:paraId="0284E1CD" w14:textId="77777777" w:rsidR="00E42A34" w:rsidRDefault="00E42A34" w:rsidP="00835241">
      <w:pPr>
        <w:pStyle w:val="Standard"/>
      </w:pPr>
    </w:p>
    <w:p w14:paraId="3ED72F18" w14:textId="32FBB760" w:rsidR="00E42A34" w:rsidRDefault="00E42A34" w:rsidP="00835241">
      <w:pPr>
        <w:pStyle w:val="Standard"/>
      </w:pPr>
      <w:r>
        <w:t xml:space="preserve">Because the plug-in depends on the modelling framework provided by EwE, most if not all of the assumptions and limitations of this </w:t>
      </w:r>
      <w:r w:rsidR="00556C7D">
        <w:t xml:space="preserve">framework </w:t>
      </w:r>
      <w:r w:rsidR="00A94A9B">
        <w:t>can be applied to the</w:t>
      </w:r>
      <w:r>
        <w:t xml:space="preserve"> assumptions and limitations of the plug-in. One important limitation is the way in which EwE handles the recruitment process. Predicting recruits is notoriously difficult, and many MSEs don't try, but instead treat the process as entirely random. Doing so, handles the recruit process as if it is another element of uncertainty and makes good sense in a</w:t>
      </w:r>
      <w:r w:rsidR="00E8709E">
        <w:t>n</w:t>
      </w:r>
      <w:r>
        <w:t xml:space="preserve"> MSE context; however, EwE provides no such functionality to do this and without it we simply have to assume that the mechanisms which it does provide for recruits are true and accurate, which they are not. As a consequence we cannot be sure that the management strategies are robust to uncertainty in the recruit process.</w:t>
      </w:r>
    </w:p>
    <w:p w14:paraId="60367958" w14:textId="77777777" w:rsidR="00E42A34" w:rsidRDefault="00E42A34" w:rsidP="00835241">
      <w:pPr>
        <w:pStyle w:val="Standard"/>
      </w:pPr>
    </w:p>
    <w:p w14:paraId="24DA1CB5" w14:textId="07A723DD" w:rsidR="00556C7D" w:rsidRDefault="00556C7D" w:rsidP="00835241">
      <w:pPr>
        <w:pStyle w:val="Standard"/>
      </w:pPr>
    </w:p>
    <w:p w14:paraId="0F079818" w14:textId="2E0A7DAD" w:rsidR="00E42A34" w:rsidRDefault="007242FB" w:rsidP="00085720">
      <w:pPr>
        <w:pStyle w:val="Standard"/>
      </w:pPr>
      <w:r>
        <w:t>The parameter distributions are formed entirely from expert opinion and where available, supporting data</w:t>
      </w:r>
      <w:r w:rsidR="00FA5051">
        <w:t>. These distributions are sampled using a Monte Carlo approach</w:t>
      </w:r>
      <w:r>
        <w:t xml:space="preserve">. No effort is made by the plugin to condition these </w:t>
      </w:r>
      <w:r w:rsidR="00FA5051">
        <w:t xml:space="preserve">parameter </w:t>
      </w:r>
      <w:r>
        <w:t xml:space="preserve">distributions on </w:t>
      </w:r>
      <w:r w:rsidR="00FA5051">
        <w:t>data</w:t>
      </w:r>
      <w:r>
        <w:t xml:space="preserve">, </w:t>
      </w:r>
      <w:r w:rsidR="00FA5051">
        <w:t>such as biomass time series</w:t>
      </w:r>
      <w:r>
        <w:t xml:space="preserve">, as </w:t>
      </w:r>
      <w:r w:rsidR="00FA5051">
        <w:t>you would when taking</w:t>
      </w:r>
      <w:r>
        <w:t xml:space="preserve"> a Bayesian approach. </w:t>
      </w:r>
      <w:r w:rsidR="00FA5051">
        <w:t>While we recognise that it is desirable to condition based on data, since Ecopath with Ecosim uses so many parameters a real problem of overfitting arises. Furthermore we believe that to perform such an analysis the computer processing time would be excessive if not beyond feasible. And therefore it is for these reasons the simpler Monte Carlo approach has been applied. As a consequence we suggest that it would not be sensible to use the output from the plugin to make precise predictions for the future. Rather we propose that the results should be used to rank the performance of several strategies and that the results to be supportive evidence rather than conclusive.</w:t>
      </w:r>
    </w:p>
    <w:p w14:paraId="29E3D5F1" w14:textId="77777777" w:rsidR="0086706E" w:rsidRDefault="0086706E" w:rsidP="00835241">
      <w:pPr>
        <w:pStyle w:val="Standard"/>
        <w:rPr>
          <w:color w:val="000000"/>
        </w:rPr>
      </w:pPr>
    </w:p>
    <w:p w14:paraId="24935971" w14:textId="77777777" w:rsidR="0086706E" w:rsidRDefault="0086706E" w:rsidP="00835241">
      <w:pPr>
        <w:pStyle w:val="Standard"/>
      </w:pPr>
      <w:r>
        <w:rPr>
          <w:color w:val="000000"/>
        </w:rPr>
        <w:t>For more complex EwE models</w:t>
      </w:r>
      <w:r w:rsidR="00AB3062">
        <w:rPr>
          <w:color w:val="000000"/>
        </w:rPr>
        <w:t xml:space="preserve">, it can be </w:t>
      </w:r>
      <w:r>
        <w:rPr>
          <w:color w:val="000000"/>
        </w:rPr>
        <w:t>difficult to sample parameters that are mass-balanced.</w:t>
      </w:r>
      <w:r w:rsidR="00AB3062">
        <w:rPr>
          <w:color w:val="000000"/>
        </w:rPr>
        <w:t xml:space="preserve"> In such cases the only way to find them is to reduce the dispersion of the distributions from which the parameters are drawn. This compromises the integrity of the approach. Possibly a better idea, although still not ideal, would be to allow the distributions to be curtailed and then provide with the results what the likelihood is that the range of sampled models will contain the real model and the likelihood that the reality will be a system outside the range of sampled models. Also to address this issue, we would like to consider more ingenious methods of finding mass-balanced models, while allowing the probability distributions from which they are drawn to still have meaning.</w:t>
      </w:r>
    </w:p>
    <w:p w14:paraId="43DB0431" w14:textId="77777777" w:rsidR="00E42A34" w:rsidRDefault="00E42A34" w:rsidP="00835241">
      <w:pPr>
        <w:pStyle w:val="Standard"/>
      </w:pPr>
    </w:p>
    <w:p w14:paraId="443C91DC" w14:textId="77777777" w:rsidR="00E42A34" w:rsidRDefault="00E42A34" w:rsidP="00835241">
      <w:pPr>
        <w:pStyle w:val="Standard"/>
      </w:pPr>
    </w:p>
    <w:p w14:paraId="62B47864" w14:textId="77777777" w:rsidR="00E42A34" w:rsidRPr="000931A3" w:rsidRDefault="008A34DC" w:rsidP="00835241">
      <w:pPr>
        <w:pStyle w:val="Heading1"/>
        <w:rPr>
          <w:color w:val="004C6F"/>
        </w:rPr>
      </w:pPr>
      <w:bookmarkStart w:id="217" w:name="_Toc418613328"/>
      <w:bookmarkStart w:id="218" w:name="_Toc478053369"/>
      <w:bookmarkStart w:id="219" w:name="_Toc482023701"/>
      <w:r>
        <w:rPr>
          <w:color w:val="004C6F"/>
        </w:rPr>
        <w:lastRenderedPageBreak/>
        <w:t>E</w:t>
      </w:r>
      <w:r w:rsidR="00E42A34" w:rsidRPr="000931A3">
        <w:rPr>
          <w:color w:val="004C6F"/>
        </w:rPr>
        <w:t>xample</w:t>
      </w:r>
      <w:bookmarkEnd w:id="217"/>
      <w:r>
        <w:rPr>
          <w:color w:val="004C6F"/>
        </w:rPr>
        <w:t xml:space="preserve"> and application</w:t>
      </w:r>
      <w:bookmarkEnd w:id="218"/>
      <w:bookmarkEnd w:id="219"/>
    </w:p>
    <w:p w14:paraId="407B7B81" w14:textId="77777777" w:rsidR="00E42A34" w:rsidRDefault="00FC3322" w:rsidP="00835241">
      <w:pPr>
        <w:pStyle w:val="Standard"/>
      </w:pPr>
      <w:r>
        <w:t>A video walkthrough of a worked example using the simple Anchovy Bay training model has been developed and can be made available on request. We hope to improve this and make it available via the Ecopath website.</w:t>
      </w:r>
    </w:p>
    <w:p w14:paraId="5C3DE246" w14:textId="77777777" w:rsidR="0031453B" w:rsidRDefault="0031453B" w:rsidP="00835241">
      <w:pPr>
        <w:pStyle w:val="Standard"/>
      </w:pPr>
    </w:p>
    <w:p w14:paraId="4D1E6C2C" w14:textId="2525CE5A" w:rsidR="0066282F" w:rsidRPr="00B11D38" w:rsidRDefault="0031453B" w:rsidP="00835241">
      <w:pPr>
        <w:pStyle w:val="PlainText"/>
        <w:rPr>
          <w:sz w:val="24"/>
        </w:rPr>
      </w:pPr>
      <w:r w:rsidRPr="00B11D38">
        <w:rPr>
          <w:rFonts w:asciiTheme="minorHAnsi" w:hAnsiTheme="minorHAnsi"/>
          <w:sz w:val="24"/>
        </w:rPr>
        <w:t xml:space="preserve">A detailed application of </w:t>
      </w:r>
      <w:r w:rsidR="00B20F5D" w:rsidRPr="00B11D38">
        <w:rPr>
          <w:rFonts w:asciiTheme="minorHAnsi" w:hAnsiTheme="minorHAnsi"/>
          <w:sz w:val="24"/>
        </w:rPr>
        <w:t>an earlier version of the</w:t>
      </w:r>
      <w:r w:rsidRPr="00B11D38">
        <w:rPr>
          <w:rFonts w:asciiTheme="minorHAnsi" w:hAnsiTheme="minorHAnsi"/>
          <w:sz w:val="24"/>
        </w:rPr>
        <w:t xml:space="preserve"> routine has been used in the evaluation of European commission proposals for a North Sea Multi-annual management plan. The report can be found here:</w:t>
      </w:r>
      <w:r w:rsidRPr="00B11D38">
        <w:rPr>
          <w:sz w:val="24"/>
        </w:rPr>
        <w:t xml:space="preserve"> </w:t>
      </w:r>
    </w:p>
    <w:p w14:paraId="2328BE89" w14:textId="77777777" w:rsidR="0066282F" w:rsidRDefault="0066282F" w:rsidP="00835241">
      <w:pPr>
        <w:pStyle w:val="PlainText"/>
      </w:pPr>
    </w:p>
    <w:p w14:paraId="6D224C7B" w14:textId="77777777" w:rsidR="0066282F" w:rsidRDefault="002F719A" w:rsidP="00835241">
      <w:pPr>
        <w:pStyle w:val="PlainText"/>
      </w:pPr>
      <w:hyperlink r:id="rId52" w:history="1">
        <w:r w:rsidR="0066282F">
          <w:rPr>
            <w:rStyle w:val="Hyperlink"/>
          </w:rPr>
          <w:t>http://stecf.jrc.ec.europa.eu/web/stecf/ewg1502</w:t>
        </w:r>
      </w:hyperlink>
    </w:p>
    <w:p w14:paraId="57DD0C29" w14:textId="77777777" w:rsidR="0031453B" w:rsidRDefault="0031453B" w:rsidP="00835241">
      <w:pPr>
        <w:pStyle w:val="Standard"/>
      </w:pPr>
    </w:p>
    <w:p w14:paraId="1FCD4333" w14:textId="7BE12B2C" w:rsidR="00B20F5D" w:rsidRDefault="00B20F5D" w:rsidP="00835241">
      <w:pPr>
        <w:pStyle w:val="Standard"/>
      </w:pPr>
      <w:bookmarkStart w:id="220" w:name="_Toc418613329"/>
      <w:r>
        <w:t xml:space="preserve">Mackinson et al. (in prep) provides a demonstration application by evaluating the implications of the </w:t>
      </w:r>
      <w:r w:rsidR="00B11D38">
        <w:t xml:space="preserve">proposed </w:t>
      </w:r>
      <w:r>
        <w:t xml:space="preserve">North Sea multi-annual plan (EC 2016/0493). </w:t>
      </w:r>
    </w:p>
    <w:p w14:paraId="562855F0" w14:textId="6220EEB5" w:rsidR="008A34DC" w:rsidRDefault="008A34DC" w:rsidP="00835241">
      <w:pPr>
        <w:widowControl/>
        <w:suppressAutoHyphens w:val="0"/>
        <w:spacing w:line="240" w:lineRule="auto"/>
        <w:jc w:val="left"/>
        <w:textAlignment w:val="auto"/>
        <w:rPr>
          <w:rFonts w:ascii="Cambria" w:eastAsia="Times New Roman" w:hAnsi="Cambria" w:cs="Cambria"/>
          <w:b/>
          <w:bCs/>
          <w:color w:val="004C6F"/>
          <w:sz w:val="32"/>
          <w:szCs w:val="29"/>
        </w:rPr>
      </w:pPr>
    </w:p>
    <w:p w14:paraId="102A170B" w14:textId="301D7C54" w:rsidR="00E42A34" w:rsidRPr="00B11D38" w:rsidRDefault="00FC3322" w:rsidP="00B11D38">
      <w:pPr>
        <w:pStyle w:val="Heading1"/>
        <w:tabs>
          <w:tab w:val="clear" w:pos="0"/>
          <w:tab w:val="num" w:pos="1418"/>
        </w:tabs>
        <w:ind w:left="7" w:hanging="7"/>
        <w:rPr>
          <w:color w:val="004C6F"/>
        </w:rPr>
      </w:pPr>
      <w:r w:rsidRPr="000931A3">
        <w:rPr>
          <w:color w:val="004C6F"/>
        </w:rPr>
        <w:t xml:space="preserve"> </w:t>
      </w:r>
      <w:bookmarkStart w:id="221" w:name="_Toc478053370"/>
      <w:bookmarkStart w:id="222" w:name="_Toc482023702"/>
      <w:r w:rsidR="00E42A34" w:rsidRPr="000931A3">
        <w:rPr>
          <w:color w:val="004C6F"/>
        </w:rPr>
        <w:t>Appendices</w:t>
      </w:r>
      <w:bookmarkStart w:id="223" w:name="_Toc418613331"/>
      <w:bookmarkEnd w:id="220"/>
      <w:bookmarkEnd w:id="221"/>
      <w:bookmarkEnd w:id="222"/>
      <w:bookmarkEnd w:id="223"/>
    </w:p>
    <w:p w14:paraId="3E8E0A1D" w14:textId="6F374487" w:rsidR="00E42A34" w:rsidRPr="000931A3" w:rsidRDefault="00E42A34" w:rsidP="00835241">
      <w:pPr>
        <w:pStyle w:val="Heading2"/>
        <w:rPr>
          <w:color w:val="1F4E79" w:themeColor="accent1" w:themeShade="80"/>
        </w:rPr>
      </w:pPr>
      <w:bookmarkStart w:id="224" w:name="_Ref479143994"/>
      <w:bookmarkStart w:id="225" w:name="_Toc482023703"/>
      <w:bookmarkStart w:id="226" w:name="_Toc418613334"/>
      <w:bookmarkStart w:id="227" w:name="_Toc478053373"/>
      <w:r w:rsidRPr="000931A3">
        <w:rPr>
          <w:color w:val="1F4E79" w:themeColor="accent1" w:themeShade="80"/>
        </w:rPr>
        <w:t xml:space="preserve">Appendix </w:t>
      </w:r>
      <w:r w:rsidR="004F6F49">
        <w:rPr>
          <w:color w:val="1F4E79" w:themeColor="accent1" w:themeShade="80"/>
        </w:rPr>
        <w:t>1</w:t>
      </w:r>
      <w:r w:rsidRPr="000931A3">
        <w:rPr>
          <w:color w:val="1F4E79" w:themeColor="accent1" w:themeShade="80"/>
        </w:rPr>
        <w:t xml:space="preserve">. </w:t>
      </w:r>
      <w:r w:rsidR="00AB4F45">
        <w:rPr>
          <w:color w:val="1F4E79" w:themeColor="accent1" w:themeShade="80"/>
        </w:rPr>
        <w:t>I</w:t>
      </w:r>
      <w:r w:rsidR="00AB4F45" w:rsidRPr="00AB4F45">
        <w:rPr>
          <w:color w:val="1F4E79" w:themeColor="accent1" w:themeShade="80"/>
        </w:rPr>
        <w:t>nventory of input distribution parameter files</w:t>
      </w:r>
      <w:bookmarkEnd w:id="224"/>
      <w:bookmarkEnd w:id="225"/>
      <w:r w:rsidR="00AB4F45" w:rsidRPr="00AB4F45" w:rsidDel="00AB4F45">
        <w:rPr>
          <w:color w:val="1F4E79" w:themeColor="accent1" w:themeShade="80"/>
        </w:rPr>
        <w:t xml:space="preserve"> </w:t>
      </w:r>
      <w:bookmarkEnd w:id="226"/>
      <w:bookmarkEnd w:id="227"/>
    </w:p>
    <w:p w14:paraId="6A26E06F" w14:textId="51E074C6" w:rsidR="00E42A34" w:rsidRDefault="00E42A34" w:rsidP="00B11D38">
      <w:pPr>
        <w:pStyle w:val="BodyText"/>
        <w:widowControl w:val="0"/>
        <w:spacing w:after="0"/>
      </w:pPr>
      <w:r w:rsidRPr="00B11D38">
        <w:t>The distribution parameter files created and used by the plug-in can be found in &lt;path to the root data directory&gt;/DistributionParameters/</w:t>
      </w:r>
      <w:r w:rsidR="00AB4F45" w:rsidRPr="00B11D38">
        <w:t xml:space="preserve">. These files contain input parameters that you must configure as described </w:t>
      </w:r>
      <w:r w:rsidR="004F6F49" w:rsidRPr="00B11D38">
        <w:t>in steps 3-6 of the user manual. U</w:t>
      </w:r>
      <w:r w:rsidR="00AB4F45" w:rsidRPr="00B11D38">
        <w:t xml:space="preserve">sing the defaults is not adequate and </w:t>
      </w:r>
      <w:r w:rsidR="004F6F49" w:rsidRPr="00B11D38">
        <w:t>will generate</w:t>
      </w:r>
      <w:r w:rsidR="00AB4F45" w:rsidRPr="00B11D38">
        <w:t xml:space="preserve"> erroneous results.</w:t>
      </w:r>
    </w:p>
    <w:p w14:paraId="707D03B9" w14:textId="77777777" w:rsidR="00E42A34" w:rsidRDefault="00E42A34" w:rsidP="00835241"/>
    <w:p w14:paraId="0704C4A6" w14:textId="1C93525F" w:rsidR="000A2FD2" w:rsidRPr="00B11D38" w:rsidRDefault="00F30B32" w:rsidP="00835241">
      <w:pPr>
        <w:pStyle w:val="Caption"/>
        <w:keepNext/>
        <w:rPr>
          <w:i w:val="0"/>
        </w:rPr>
      </w:pPr>
      <w:bookmarkStart w:id="228" w:name="_Ref422312371"/>
      <w:bookmarkStart w:id="229" w:name="_Ref422312361"/>
      <w:r w:rsidRPr="00B11D38">
        <w:rPr>
          <w:b/>
          <w:i w:val="0"/>
        </w:rPr>
        <w:t xml:space="preserve">Table </w:t>
      </w:r>
      <w:r w:rsidR="00DD4D01" w:rsidRPr="00B11D38">
        <w:rPr>
          <w:b/>
          <w:i w:val="0"/>
        </w:rPr>
        <w:fldChar w:fldCharType="begin"/>
      </w:r>
      <w:r w:rsidR="00DD4D01" w:rsidRPr="00B11D38">
        <w:rPr>
          <w:b/>
          <w:i w:val="0"/>
        </w:rPr>
        <w:instrText xml:space="preserve"> STYLEREF 1 \s </w:instrText>
      </w:r>
      <w:r w:rsidR="00DD4D01" w:rsidRPr="00B11D38">
        <w:rPr>
          <w:b/>
          <w:i w:val="0"/>
        </w:rPr>
        <w:fldChar w:fldCharType="separate"/>
      </w:r>
      <w:r w:rsidR="00BE5096">
        <w:rPr>
          <w:b/>
          <w:i w:val="0"/>
          <w:noProof/>
        </w:rPr>
        <w:t>6</w:t>
      </w:r>
      <w:r w:rsidR="00DD4D01" w:rsidRPr="00B11D38">
        <w:rPr>
          <w:b/>
          <w:i w:val="0"/>
        </w:rPr>
        <w:fldChar w:fldCharType="end"/>
      </w:r>
      <w:r w:rsidR="00B11D38" w:rsidRPr="00B11D38">
        <w:rPr>
          <w:b/>
          <w:i w:val="0"/>
        </w:rPr>
        <w:t>.</w:t>
      </w:r>
      <w:r w:rsidR="00DD4D01" w:rsidRPr="00B11D38">
        <w:rPr>
          <w:b/>
          <w:i w:val="0"/>
        </w:rPr>
        <w:fldChar w:fldCharType="begin"/>
      </w:r>
      <w:r w:rsidR="00DD4D01" w:rsidRPr="00B11D38">
        <w:rPr>
          <w:b/>
          <w:i w:val="0"/>
        </w:rPr>
        <w:instrText xml:space="preserve"> SEQ Table \* ARABIC \s 1 </w:instrText>
      </w:r>
      <w:r w:rsidR="00DD4D01" w:rsidRPr="00B11D38">
        <w:rPr>
          <w:b/>
          <w:i w:val="0"/>
        </w:rPr>
        <w:fldChar w:fldCharType="separate"/>
      </w:r>
      <w:r w:rsidR="00BE5096">
        <w:rPr>
          <w:b/>
          <w:i w:val="0"/>
          <w:noProof/>
        </w:rPr>
        <w:t>1</w:t>
      </w:r>
      <w:r w:rsidR="00DD4D01" w:rsidRPr="00B11D38">
        <w:rPr>
          <w:b/>
          <w:i w:val="0"/>
        </w:rPr>
        <w:fldChar w:fldCharType="end"/>
      </w:r>
      <w:bookmarkEnd w:id="228"/>
      <w:r w:rsidRPr="00B11D38">
        <w:rPr>
          <w:b/>
          <w:i w:val="0"/>
        </w:rPr>
        <w:t>.</w:t>
      </w:r>
      <w:r w:rsidRPr="00B11D38">
        <w:rPr>
          <w:i w:val="0"/>
        </w:rPr>
        <w:t xml:space="preserve"> Distribution parameters</w:t>
      </w:r>
      <w:bookmarkEnd w:id="229"/>
    </w:p>
    <w:tbl>
      <w:tblPr>
        <w:tblStyle w:val="GridTable1Light"/>
        <w:tblW w:w="9712" w:type="dxa"/>
        <w:tblLayout w:type="fixed"/>
        <w:tblLook w:val="0000" w:firstRow="0" w:lastRow="0" w:firstColumn="0" w:lastColumn="0" w:noHBand="0" w:noVBand="0"/>
      </w:tblPr>
      <w:tblGrid>
        <w:gridCol w:w="3212"/>
        <w:gridCol w:w="2828"/>
        <w:gridCol w:w="3672"/>
      </w:tblGrid>
      <w:tr w:rsidR="001C35E0" w14:paraId="4A921542" w14:textId="77777777" w:rsidTr="008D58DE">
        <w:tc>
          <w:tcPr>
            <w:tcW w:w="3212" w:type="dxa"/>
            <w:shd w:val="clear" w:color="auto" w:fill="D9D9D9" w:themeFill="background1" w:themeFillShade="D9"/>
          </w:tcPr>
          <w:p w14:paraId="5CF8D245" w14:textId="77777777" w:rsidR="00E42A34" w:rsidRDefault="00E42A34" w:rsidP="00835241">
            <w:pPr>
              <w:pStyle w:val="TableContents"/>
            </w:pPr>
            <w:r>
              <w:t>Parameter Name</w:t>
            </w:r>
          </w:p>
        </w:tc>
        <w:tc>
          <w:tcPr>
            <w:tcW w:w="2828" w:type="dxa"/>
            <w:shd w:val="clear" w:color="auto" w:fill="D9D9D9" w:themeFill="background1" w:themeFillShade="D9"/>
          </w:tcPr>
          <w:p w14:paraId="50A78339" w14:textId="77777777" w:rsidR="00E42A34" w:rsidRDefault="00E42A34" w:rsidP="00835241">
            <w:pPr>
              <w:pStyle w:val="TableContents"/>
            </w:pPr>
            <w:r>
              <w:t>File Name</w:t>
            </w:r>
          </w:p>
        </w:tc>
        <w:tc>
          <w:tcPr>
            <w:tcW w:w="3672" w:type="dxa"/>
            <w:shd w:val="clear" w:color="auto" w:fill="D9D9D9" w:themeFill="background1" w:themeFillShade="D9"/>
          </w:tcPr>
          <w:p w14:paraId="4561F999" w14:textId="77777777" w:rsidR="00E42A34" w:rsidRDefault="00E42A34" w:rsidP="00835241">
            <w:pPr>
              <w:pStyle w:val="TableContents"/>
            </w:pPr>
            <w:r>
              <w:t>Distribution parameters</w:t>
            </w:r>
          </w:p>
        </w:tc>
      </w:tr>
      <w:tr w:rsidR="001C35E0" w14:paraId="6376CC2F" w14:textId="77777777" w:rsidTr="008D58DE">
        <w:tc>
          <w:tcPr>
            <w:tcW w:w="3212" w:type="dxa"/>
          </w:tcPr>
          <w:p w14:paraId="5CC6A8A3" w14:textId="77777777" w:rsidR="00E42A34" w:rsidRDefault="00E42A34" w:rsidP="00835241">
            <w:pPr>
              <w:pStyle w:val="TableContents"/>
            </w:pPr>
            <w:r>
              <w:t>Biomass</w:t>
            </w:r>
          </w:p>
        </w:tc>
        <w:tc>
          <w:tcPr>
            <w:tcW w:w="2828" w:type="dxa"/>
          </w:tcPr>
          <w:p w14:paraId="4C406010" w14:textId="77777777" w:rsidR="00E42A34" w:rsidRDefault="00E42A34" w:rsidP="00835241">
            <w:pPr>
              <w:pStyle w:val="TableContents"/>
            </w:pPr>
            <w:r>
              <w:t>B_Dist.csv</w:t>
            </w:r>
          </w:p>
        </w:tc>
        <w:tc>
          <w:tcPr>
            <w:tcW w:w="3672" w:type="dxa"/>
          </w:tcPr>
          <w:p w14:paraId="5CB22066" w14:textId="77777777" w:rsidR="00E42A34" w:rsidRDefault="00E42A34" w:rsidP="00835241">
            <w:pPr>
              <w:pStyle w:val="TableContents"/>
            </w:pPr>
            <w:r>
              <w:t>CV, upper and lower bounds</w:t>
            </w:r>
          </w:p>
        </w:tc>
      </w:tr>
      <w:tr w:rsidR="001C35E0" w14:paraId="66ED19A0" w14:textId="77777777" w:rsidTr="008D58DE">
        <w:tc>
          <w:tcPr>
            <w:tcW w:w="3212" w:type="dxa"/>
          </w:tcPr>
          <w:p w14:paraId="4E66D4E7" w14:textId="77777777" w:rsidR="00E42A34" w:rsidRDefault="00E42A34" w:rsidP="00835241">
            <w:pPr>
              <w:pStyle w:val="TableContents"/>
            </w:pPr>
            <w:r>
              <w:t>Biomass accumulation</w:t>
            </w:r>
          </w:p>
        </w:tc>
        <w:tc>
          <w:tcPr>
            <w:tcW w:w="2828" w:type="dxa"/>
          </w:tcPr>
          <w:p w14:paraId="5A0273E3" w14:textId="77777777" w:rsidR="00E42A34" w:rsidRDefault="00E42A34" w:rsidP="00835241">
            <w:pPr>
              <w:pStyle w:val="TableContents"/>
            </w:pPr>
            <w:r>
              <w:t>BA_Dist.csv</w:t>
            </w:r>
          </w:p>
        </w:tc>
        <w:tc>
          <w:tcPr>
            <w:tcW w:w="3672" w:type="dxa"/>
          </w:tcPr>
          <w:p w14:paraId="2B24C0BB" w14:textId="77777777" w:rsidR="00E42A34" w:rsidRDefault="00E42A34" w:rsidP="00835241">
            <w:pPr>
              <w:pStyle w:val="TableContents"/>
            </w:pPr>
            <w:r>
              <w:t>CV, upper and lower bounds</w:t>
            </w:r>
          </w:p>
        </w:tc>
      </w:tr>
      <w:tr w:rsidR="001C35E0" w14:paraId="7433FE5C" w14:textId="77777777" w:rsidTr="008D58DE">
        <w:tc>
          <w:tcPr>
            <w:tcW w:w="3212" w:type="dxa"/>
          </w:tcPr>
          <w:p w14:paraId="47825119" w14:textId="77777777" w:rsidR="00E42A34" w:rsidRDefault="00E42A34" w:rsidP="00835241">
            <w:pPr>
              <w:pStyle w:val="TableContents"/>
            </w:pPr>
            <w:r>
              <w:t>Ecotrophic efficiency</w:t>
            </w:r>
          </w:p>
        </w:tc>
        <w:tc>
          <w:tcPr>
            <w:tcW w:w="2828" w:type="dxa"/>
          </w:tcPr>
          <w:p w14:paraId="6D6E1055" w14:textId="77777777" w:rsidR="00E42A34" w:rsidRDefault="00E42A34" w:rsidP="00835241">
            <w:pPr>
              <w:pStyle w:val="TableContents"/>
            </w:pPr>
            <w:r>
              <w:t>EE_Dist.csv</w:t>
            </w:r>
          </w:p>
        </w:tc>
        <w:tc>
          <w:tcPr>
            <w:tcW w:w="3672" w:type="dxa"/>
          </w:tcPr>
          <w:p w14:paraId="32758E6E" w14:textId="77777777" w:rsidR="00E42A34" w:rsidRDefault="00E42A34" w:rsidP="00835241">
            <w:pPr>
              <w:pStyle w:val="TableContents"/>
            </w:pPr>
            <w:r>
              <w:t>CV, upper and lower bounds</w:t>
            </w:r>
          </w:p>
        </w:tc>
      </w:tr>
      <w:tr w:rsidR="001C35E0" w14:paraId="103EF12B" w14:textId="77777777" w:rsidTr="008D58DE">
        <w:tc>
          <w:tcPr>
            <w:tcW w:w="3212" w:type="dxa"/>
          </w:tcPr>
          <w:p w14:paraId="29EA2544" w14:textId="77777777" w:rsidR="00E42A34" w:rsidRDefault="00E42A34" w:rsidP="00835241">
            <w:pPr>
              <w:pStyle w:val="TableContents"/>
            </w:pPr>
            <w:r>
              <w:t>Production/Biomass</w:t>
            </w:r>
          </w:p>
        </w:tc>
        <w:tc>
          <w:tcPr>
            <w:tcW w:w="2828" w:type="dxa"/>
          </w:tcPr>
          <w:p w14:paraId="16A4728E" w14:textId="77777777" w:rsidR="00E42A34" w:rsidRDefault="00E42A34" w:rsidP="00835241">
            <w:pPr>
              <w:pStyle w:val="TableContents"/>
            </w:pPr>
            <w:r>
              <w:t>PB_Dist.csv</w:t>
            </w:r>
          </w:p>
        </w:tc>
        <w:tc>
          <w:tcPr>
            <w:tcW w:w="3672" w:type="dxa"/>
          </w:tcPr>
          <w:p w14:paraId="3DCB64B0" w14:textId="77777777" w:rsidR="00E42A34" w:rsidRDefault="00E42A34" w:rsidP="00835241">
            <w:pPr>
              <w:pStyle w:val="TableContents"/>
            </w:pPr>
            <w:r>
              <w:t>CV, upper and lower bounds</w:t>
            </w:r>
          </w:p>
        </w:tc>
      </w:tr>
      <w:tr w:rsidR="001C35E0" w14:paraId="4F9C291C" w14:textId="77777777" w:rsidTr="008D58DE">
        <w:tc>
          <w:tcPr>
            <w:tcW w:w="3212" w:type="dxa"/>
          </w:tcPr>
          <w:p w14:paraId="13B3A4FC" w14:textId="77777777" w:rsidR="00E42A34" w:rsidRDefault="00E42A34" w:rsidP="00835241">
            <w:pPr>
              <w:pStyle w:val="TableContents"/>
            </w:pPr>
            <w:r>
              <w:t>Consumption/Biomass</w:t>
            </w:r>
          </w:p>
        </w:tc>
        <w:tc>
          <w:tcPr>
            <w:tcW w:w="2828" w:type="dxa"/>
          </w:tcPr>
          <w:p w14:paraId="6DCD23E5" w14:textId="77777777" w:rsidR="00E42A34" w:rsidRDefault="00E42A34" w:rsidP="00835241">
            <w:pPr>
              <w:pStyle w:val="TableContents"/>
            </w:pPr>
            <w:r>
              <w:t>QB_Dist.csv</w:t>
            </w:r>
          </w:p>
        </w:tc>
        <w:tc>
          <w:tcPr>
            <w:tcW w:w="3672" w:type="dxa"/>
          </w:tcPr>
          <w:p w14:paraId="71E70BEA" w14:textId="77777777" w:rsidR="00E42A34" w:rsidRDefault="00E42A34" w:rsidP="00835241">
            <w:pPr>
              <w:pStyle w:val="TableContents"/>
            </w:pPr>
            <w:r>
              <w:t>CV, upper and lower bounds</w:t>
            </w:r>
          </w:p>
        </w:tc>
      </w:tr>
      <w:tr w:rsidR="001C35E0" w14:paraId="5A667794" w14:textId="77777777" w:rsidTr="008D58DE">
        <w:tc>
          <w:tcPr>
            <w:tcW w:w="3212" w:type="dxa"/>
          </w:tcPr>
          <w:p w14:paraId="50BAE5DA" w14:textId="77777777" w:rsidR="00E42A34" w:rsidRDefault="00E42A34" w:rsidP="00835241">
            <w:pPr>
              <w:pStyle w:val="TableContents"/>
            </w:pPr>
            <w:r>
              <w:t>Density dependent catchability</w:t>
            </w:r>
          </w:p>
        </w:tc>
        <w:tc>
          <w:tcPr>
            <w:tcW w:w="2828" w:type="dxa"/>
          </w:tcPr>
          <w:p w14:paraId="2D10BAC2" w14:textId="77777777" w:rsidR="00E42A34" w:rsidRDefault="00E42A34" w:rsidP="00835241">
            <w:pPr>
              <w:pStyle w:val="TableContents"/>
            </w:pPr>
            <w:r>
              <w:t>DenDepCatchability.csv</w:t>
            </w:r>
          </w:p>
        </w:tc>
        <w:tc>
          <w:tcPr>
            <w:tcW w:w="3672" w:type="dxa"/>
          </w:tcPr>
          <w:p w14:paraId="75D960CA" w14:textId="77777777" w:rsidR="00E42A34" w:rsidRDefault="00E42A34" w:rsidP="00835241">
            <w:pPr>
              <w:pStyle w:val="TableContents"/>
            </w:pPr>
            <w:r>
              <w:t>Either (a) Uniform(Upper and lower bounds)</w:t>
            </w:r>
          </w:p>
          <w:p w14:paraId="2F632E0E" w14:textId="77777777" w:rsidR="00E42A34" w:rsidRDefault="00E42A34" w:rsidP="00835241">
            <w:pPr>
              <w:pStyle w:val="TableContents"/>
            </w:pPr>
            <w:r>
              <w:t>or (b) Triangular(Midpoint, upper and lower bounds)</w:t>
            </w:r>
          </w:p>
        </w:tc>
      </w:tr>
      <w:tr w:rsidR="001C35E0" w14:paraId="17F02F89" w14:textId="77777777" w:rsidTr="008D58DE">
        <w:tc>
          <w:tcPr>
            <w:tcW w:w="3212" w:type="dxa"/>
          </w:tcPr>
          <w:p w14:paraId="636B8B4A" w14:textId="77777777" w:rsidR="00E42A34" w:rsidRDefault="00E42A34" w:rsidP="00835241">
            <w:pPr>
              <w:pStyle w:val="TableContents"/>
            </w:pPr>
            <w:r>
              <w:t>Feeding time adjust rate</w:t>
            </w:r>
          </w:p>
        </w:tc>
        <w:tc>
          <w:tcPr>
            <w:tcW w:w="2828" w:type="dxa"/>
          </w:tcPr>
          <w:p w14:paraId="2FCB8E72" w14:textId="77777777" w:rsidR="00E42A34" w:rsidRDefault="00E42A34" w:rsidP="00835241">
            <w:pPr>
              <w:pStyle w:val="TableContents"/>
            </w:pPr>
            <w:r>
              <w:t>FeedingTimeAdjustRate.csv</w:t>
            </w:r>
          </w:p>
        </w:tc>
        <w:tc>
          <w:tcPr>
            <w:tcW w:w="3672" w:type="dxa"/>
          </w:tcPr>
          <w:p w14:paraId="2F2468DB" w14:textId="77777777" w:rsidR="00E42A34" w:rsidRDefault="00E42A34" w:rsidP="00835241">
            <w:pPr>
              <w:pStyle w:val="TableContents"/>
            </w:pPr>
            <w:r>
              <w:t>Either (a) Uniform(Upper and lower bounds)</w:t>
            </w:r>
          </w:p>
          <w:p w14:paraId="22D7714D" w14:textId="77777777" w:rsidR="00E42A34" w:rsidRDefault="00E42A34" w:rsidP="00835241">
            <w:pPr>
              <w:pStyle w:val="TableContents"/>
            </w:pPr>
            <w:r>
              <w:t>or (b) Triangular(Midpoint, upper and lower bounds)</w:t>
            </w:r>
          </w:p>
        </w:tc>
      </w:tr>
      <w:tr w:rsidR="001C35E0" w14:paraId="189685FF" w14:textId="77777777" w:rsidTr="008D58DE">
        <w:tc>
          <w:tcPr>
            <w:tcW w:w="3212" w:type="dxa"/>
          </w:tcPr>
          <w:p w14:paraId="4896E105" w14:textId="77777777" w:rsidR="00E42A34" w:rsidRDefault="00E42A34" w:rsidP="00835241">
            <w:pPr>
              <w:pStyle w:val="TableContents"/>
            </w:pPr>
            <w:r>
              <w:lastRenderedPageBreak/>
              <w:t>Maximum relative feeding time</w:t>
            </w:r>
          </w:p>
        </w:tc>
        <w:tc>
          <w:tcPr>
            <w:tcW w:w="2828" w:type="dxa"/>
          </w:tcPr>
          <w:p w14:paraId="5F4366EA" w14:textId="77777777" w:rsidR="00E42A34" w:rsidRDefault="00E42A34" w:rsidP="00835241">
            <w:pPr>
              <w:pStyle w:val="TableContents"/>
            </w:pPr>
            <w:r>
              <w:t>MaxRelFeedingTime.csv</w:t>
            </w:r>
          </w:p>
        </w:tc>
        <w:tc>
          <w:tcPr>
            <w:tcW w:w="3672" w:type="dxa"/>
          </w:tcPr>
          <w:p w14:paraId="37D000A4" w14:textId="77777777" w:rsidR="00E42A34" w:rsidRDefault="00E42A34" w:rsidP="00835241">
            <w:pPr>
              <w:pStyle w:val="TableContents"/>
            </w:pPr>
            <w:r>
              <w:t>Either (a) Uniform(Upper and lower bounds)</w:t>
            </w:r>
          </w:p>
          <w:p w14:paraId="41B5610E" w14:textId="77777777" w:rsidR="00E42A34" w:rsidRDefault="00E42A34" w:rsidP="00835241">
            <w:pPr>
              <w:pStyle w:val="TableContents"/>
            </w:pPr>
            <w:r>
              <w:t>or (b) Triangular(Midpoint, upper and lower bounds)</w:t>
            </w:r>
          </w:p>
        </w:tc>
      </w:tr>
      <w:tr w:rsidR="001C35E0" w14:paraId="349A59FC" w14:textId="77777777" w:rsidTr="008D58DE">
        <w:tc>
          <w:tcPr>
            <w:tcW w:w="3212" w:type="dxa"/>
          </w:tcPr>
          <w:p w14:paraId="058234EE" w14:textId="77777777" w:rsidR="00E42A34" w:rsidRDefault="00E42A34" w:rsidP="00835241">
            <w:pPr>
              <w:pStyle w:val="TableContents"/>
            </w:pPr>
            <w:r>
              <w:t>Fraction of other mortality sens. to changes in feeding time</w:t>
            </w:r>
          </w:p>
        </w:tc>
        <w:tc>
          <w:tcPr>
            <w:tcW w:w="2828" w:type="dxa"/>
          </w:tcPr>
          <w:p w14:paraId="6F35453B" w14:textId="77777777" w:rsidR="00E42A34" w:rsidRDefault="00E42A34" w:rsidP="00835241">
            <w:pPr>
              <w:pStyle w:val="TableContents"/>
            </w:pPr>
            <w:r>
              <w:t>OtherMortFeedingTime.csv</w:t>
            </w:r>
          </w:p>
        </w:tc>
        <w:tc>
          <w:tcPr>
            <w:tcW w:w="3672" w:type="dxa"/>
          </w:tcPr>
          <w:p w14:paraId="69ADE02B" w14:textId="77777777" w:rsidR="00E42A34" w:rsidRDefault="00E42A34" w:rsidP="00835241">
            <w:pPr>
              <w:pStyle w:val="TableContents"/>
            </w:pPr>
            <w:r>
              <w:t>Either (a) Uniform(Upper and lower bounds)</w:t>
            </w:r>
          </w:p>
          <w:p w14:paraId="4E7DB5A6" w14:textId="77777777" w:rsidR="00E42A34" w:rsidRDefault="00E42A34" w:rsidP="00835241">
            <w:pPr>
              <w:pStyle w:val="TableContents"/>
            </w:pPr>
            <w:r>
              <w:t>or (b) Triangular(Midpoint, upper and lower bounds)</w:t>
            </w:r>
          </w:p>
        </w:tc>
      </w:tr>
      <w:tr w:rsidR="001C35E0" w14:paraId="259529F4" w14:textId="77777777" w:rsidTr="008D58DE">
        <w:tc>
          <w:tcPr>
            <w:tcW w:w="3212" w:type="dxa"/>
          </w:tcPr>
          <w:p w14:paraId="0E888BA8" w14:textId="77777777" w:rsidR="00E42A34" w:rsidRDefault="00E42A34" w:rsidP="00835241">
            <w:pPr>
              <w:pStyle w:val="TableContents"/>
            </w:pPr>
            <w:r>
              <w:t>Predatory effect feeding time</w:t>
            </w:r>
          </w:p>
        </w:tc>
        <w:tc>
          <w:tcPr>
            <w:tcW w:w="2828" w:type="dxa"/>
          </w:tcPr>
          <w:p w14:paraId="2762607C" w14:textId="77777777" w:rsidR="00E42A34" w:rsidRDefault="00E42A34" w:rsidP="00835241">
            <w:pPr>
              <w:pStyle w:val="TableContents"/>
            </w:pPr>
            <w:r>
              <w:t>PredEffectFeedingTime.csv</w:t>
            </w:r>
          </w:p>
        </w:tc>
        <w:tc>
          <w:tcPr>
            <w:tcW w:w="3672" w:type="dxa"/>
          </w:tcPr>
          <w:p w14:paraId="041C2E39" w14:textId="77777777" w:rsidR="00E42A34" w:rsidRDefault="00E42A34" w:rsidP="00835241">
            <w:pPr>
              <w:pStyle w:val="TableContents"/>
            </w:pPr>
            <w:r>
              <w:t>Either (a) Uniform(Upper and lower bounds)</w:t>
            </w:r>
          </w:p>
          <w:p w14:paraId="4825E486" w14:textId="77777777" w:rsidR="00E42A34" w:rsidRDefault="00E42A34" w:rsidP="00835241">
            <w:pPr>
              <w:pStyle w:val="TableContents"/>
            </w:pPr>
            <w:r>
              <w:t>or (b) Triangular(Midpoint, upper and lower bounds)</w:t>
            </w:r>
          </w:p>
        </w:tc>
      </w:tr>
      <w:tr w:rsidR="001C35E0" w14:paraId="057F696B" w14:textId="77777777" w:rsidTr="008D58DE">
        <w:tc>
          <w:tcPr>
            <w:tcW w:w="3212" w:type="dxa"/>
          </w:tcPr>
          <w:p w14:paraId="137C85A1" w14:textId="77777777" w:rsidR="00E42A34" w:rsidRDefault="00E42A34" w:rsidP="00835241">
            <w:pPr>
              <w:pStyle w:val="TableContents"/>
            </w:pPr>
            <w:r>
              <w:t>QBmax/QBo</w:t>
            </w:r>
          </w:p>
        </w:tc>
        <w:tc>
          <w:tcPr>
            <w:tcW w:w="2828" w:type="dxa"/>
          </w:tcPr>
          <w:p w14:paraId="2B1F3E24" w14:textId="77777777" w:rsidR="00E42A34" w:rsidRDefault="00E42A34" w:rsidP="00835241">
            <w:pPr>
              <w:pStyle w:val="TableContents"/>
            </w:pPr>
            <w:r>
              <w:t>QBMaxxQBio.csv</w:t>
            </w:r>
          </w:p>
        </w:tc>
        <w:tc>
          <w:tcPr>
            <w:tcW w:w="3672" w:type="dxa"/>
          </w:tcPr>
          <w:p w14:paraId="689FBDF2" w14:textId="77777777" w:rsidR="00E42A34" w:rsidRDefault="00E42A34" w:rsidP="00835241">
            <w:pPr>
              <w:pStyle w:val="TableContents"/>
            </w:pPr>
            <w:r>
              <w:t>Either (a) Uniform(Upper and lower bounds)</w:t>
            </w:r>
          </w:p>
          <w:p w14:paraId="5346E912" w14:textId="77777777" w:rsidR="00E42A34" w:rsidRDefault="00E42A34" w:rsidP="00835241">
            <w:pPr>
              <w:pStyle w:val="TableContents"/>
            </w:pPr>
            <w:r>
              <w:t>or (b) Triangular(Midpoint, upper and lower bounds)</w:t>
            </w:r>
          </w:p>
        </w:tc>
      </w:tr>
      <w:tr w:rsidR="001C35E0" w14:paraId="705FEC3E" w14:textId="77777777" w:rsidTr="008D58DE">
        <w:tc>
          <w:tcPr>
            <w:tcW w:w="3212" w:type="dxa"/>
          </w:tcPr>
          <w:p w14:paraId="521B8955" w14:textId="77777777" w:rsidR="00E42A34" w:rsidRDefault="00E42A34" w:rsidP="00835241">
            <w:pPr>
              <w:pStyle w:val="TableContents"/>
            </w:pPr>
            <w:r>
              <w:t>Switching power</w:t>
            </w:r>
          </w:p>
        </w:tc>
        <w:tc>
          <w:tcPr>
            <w:tcW w:w="2828" w:type="dxa"/>
          </w:tcPr>
          <w:p w14:paraId="0570623E" w14:textId="77777777" w:rsidR="00E42A34" w:rsidRDefault="00E42A34" w:rsidP="00835241">
            <w:pPr>
              <w:pStyle w:val="TableContents"/>
            </w:pPr>
            <w:r>
              <w:t>SwitchingPower.csv</w:t>
            </w:r>
          </w:p>
        </w:tc>
        <w:tc>
          <w:tcPr>
            <w:tcW w:w="3672" w:type="dxa"/>
          </w:tcPr>
          <w:p w14:paraId="43758844" w14:textId="77777777" w:rsidR="00E42A34" w:rsidRDefault="00E42A34" w:rsidP="00835241">
            <w:pPr>
              <w:pStyle w:val="TableContents"/>
            </w:pPr>
            <w:r>
              <w:t>Either (a) Uniform(Upper and lower bounds)</w:t>
            </w:r>
          </w:p>
          <w:p w14:paraId="0EF964D5" w14:textId="77777777" w:rsidR="00E42A34" w:rsidRDefault="00E42A34" w:rsidP="00835241">
            <w:pPr>
              <w:pStyle w:val="TableContents"/>
            </w:pPr>
            <w:r>
              <w:t>or (b) Triangular(Midpoint, upper and lower bounds)</w:t>
            </w:r>
          </w:p>
        </w:tc>
      </w:tr>
      <w:tr w:rsidR="001C35E0" w14:paraId="61CF9F0F" w14:textId="77777777" w:rsidTr="008D58DE">
        <w:tc>
          <w:tcPr>
            <w:tcW w:w="3212" w:type="dxa"/>
          </w:tcPr>
          <w:p w14:paraId="199F6906" w14:textId="77777777" w:rsidR="00E42A34" w:rsidRDefault="00E42A34" w:rsidP="00835241">
            <w:pPr>
              <w:pStyle w:val="TableContents"/>
            </w:pPr>
            <w:r>
              <w:t>Diet composition multipliers</w:t>
            </w:r>
          </w:p>
        </w:tc>
        <w:tc>
          <w:tcPr>
            <w:tcW w:w="2828" w:type="dxa"/>
          </w:tcPr>
          <w:p w14:paraId="138CBB36" w14:textId="77777777" w:rsidR="00E42A34" w:rsidRDefault="00E42A34" w:rsidP="00835241">
            <w:pPr>
              <w:pStyle w:val="TableContents"/>
            </w:pPr>
            <w:r>
              <w:t>DietCompositionMultipliers.csv</w:t>
            </w:r>
          </w:p>
        </w:tc>
        <w:tc>
          <w:tcPr>
            <w:tcW w:w="3672" w:type="dxa"/>
          </w:tcPr>
          <w:p w14:paraId="18F6CAA8" w14:textId="77777777" w:rsidR="00E42A34" w:rsidRDefault="00E42A34" w:rsidP="00835241">
            <w:pPr>
              <w:pStyle w:val="TableContents"/>
            </w:pPr>
            <w:r>
              <w:t>Multiplier (</w:t>
            </w:r>
            <w:r>
              <w:rPr>
                <w:rFonts w:cs="Calibri"/>
              </w:rPr>
              <w:t>κ</w:t>
            </w:r>
            <w:r>
              <w:t>)</w:t>
            </w:r>
          </w:p>
        </w:tc>
      </w:tr>
      <w:tr w:rsidR="001C35E0" w14:paraId="626EB787" w14:textId="77777777" w:rsidTr="008D58DE">
        <w:tc>
          <w:tcPr>
            <w:tcW w:w="3212" w:type="dxa"/>
          </w:tcPr>
          <w:p w14:paraId="19A1CB8F" w14:textId="77777777" w:rsidR="00E42A34" w:rsidRDefault="00E42A34" w:rsidP="00835241">
            <w:pPr>
              <w:pStyle w:val="TableContents"/>
            </w:pPr>
            <w:r>
              <w:t>Survivabilities</w:t>
            </w:r>
          </w:p>
        </w:tc>
        <w:tc>
          <w:tcPr>
            <w:tcW w:w="2828" w:type="dxa"/>
          </w:tcPr>
          <w:p w14:paraId="6F0ADAE1" w14:textId="77777777" w:rsidR="00E42A34" w:rsidRDefault="00E42A34" w:rsidP="00835241">
            <w:pPr>
              <w:pStyle w:val="TableContents"/>
              <w:rPr>
                <w:rFonts w:cs="Calibri"/>
              </w:rPr>
            </w:pPr>
            <w:r>
              <w:t>Survivabilities_dist.csv</w:t>
            </w:r>
          </w:p>
        </w:tc>
        <w:tc>
          <w:tcPr>
            <w:tcW w:w="3672" w:type="dxa"/>
          </w:tcPr>
          <w:p w14:paraId="0E7BD0D8" w14:textId="77777777" w:rsidR="00E42A34" w:rsidRDefault="00E42A34" w:rsidP="00835241">
            <w:pPr>
              <w:pStyle w:val="TableContents"/>
            </w:pPr>
            <w:r>
              <w:rPr>
                <w:rFonts w:cs="Calibri"/>
              </w:rPr>
              <w:t>α</w:t>
            </w:r>
            <w:r>
              <w:t>,</w:t>
            </w:r>
            <w:r>
              <w:rPr>
                <w:rFonts w:cs="Calibri"/>
              </w:rPr>
              <w:t>β</w:t>
            </w:r>
          </w:p>
        </w:tc>
      </w:tr>
    </w:tbl>
    <w:p w14:paraId="228096BA" w14:textId="77777777" w:rsidR="00E42A34" w:rsidRDefault="00E42A34" w:rsidP="00835241">
      <w:pPr>
        <w:pStyle w:val="Caption"/>
      </w:pPr>
    </w:p>
    <w:p w14:paraId="3A232162" w14:textId="6D2373EA" w:rsidR="00E42A34" w:rsidRPr="00D65F0A" w:rsidRDefault="00E42A34" w:rsidP="00835241">
      <w:pPr>
        <w:pStyle w:val="Heading2"/>
        <w:rPr>
          <w:color w:val="1F4E79" w:themeColor="accent1" w:themeShade="80"/>
        </w:rPr>
      </w:pPr>
      <w:bookmarkStart w:id="230" w:name="_Toc418613335"/>
      <w:bookmarkStart w:id="231" w:name="_Toc478053374"/>
      <w:bookmarkStart w:id="232" w:name="_Toc482023704"/>
      <w:r w:rsidRPr="00D65F0A">
        <w:rPr>
          <w:color w:val="1F4E79" w:themeColor="accent1" w:themeShade="80"/>
        </w:rPr>
        <w:t xml:space="preserve">Appendix </w:t>
      </w:r>
      <w:r w:rsidR="004F6F49">
        <w:rPr>
          <w:color w:val="1F4E79" w:themeColor="accent1" w:themeShade="80"/>
        </w:rPr>
        <w:t>2</w:t>
      </w:r>
      <w:r w:rsidRPr="00D65F0A">
        <w:rPr>
          <w:color w:val="1F4E79" w:themeColor="accent1" w:themeShade="80"/>
        </w:rPr>
        <w:t>. ParametersOut</w:t>
      </w:r>
      <w:bookmarkEnd w:id="230"/>
      <w:bookmarkEnd w:id="231"/>
      <w:bookmarkEnd w:id="232"/>
    </w:p>
    <w:p w14:paraId="70C46ED6" w14:textId="77777777" w:rsidR="00E42A34" w:rsidRDefault="00E42A34" w:rsidP="00835241">
      <w:r>
        <w:rPr>
          <w:rFonts w:ascii="Arial" w:hAnsi="Arial" w:cs="Arial"/>
          <w:color w:val="000000"/>
        </w:rPr>
        <w:t>These are the values that have been sampled from the specified distributions and tested to be mass-balanced and can be found in &lt;path to the root data directory&gt;/ParametersOut/</w:t>
      </w:r>
    </w:p>
    <w:p w14:paraId="3ADCF776" w14:textId="77777777" w:rsidR="00E42A34" w:rsidRDefault="00E42A34" w:rsidP="00835241"/>
    <w:p w14:paraId="4A0E3D1D" w14:textId="77777777" w:rsidR="00E42A34" w:rsidRDefault="00E42A34" w:rsidP="00835241"/>
    <w:p w14:paraId="1F4B53CF" w14:textId="08894100" w:rsidR="000A2FD2" w:rsidRPr="00B11D38" w:rsidRDefault="00F30B32" w:rsidP="00835241">
      <w:pPr>
        <w:pStyle w:val="Caption"/>
        <w:keepNext/>
        <w:rPr>
          <w:i w:val="0"/>
        </w:rPr>
      </w:pPr>
      <w:bookmarkStart w:id="233" w:name="_Ref422312560"/>
      <w:r w:rsidRPr="00B11D38">
        <w:rPr>
          <w:b/>
          <w:i w:val="0"/>
        </w:rPr>
        <w:t xml:space="preserve">Table </w:t>
      </w:r>
      <w:r w:rsidR="00DD4D01" w:rsidRPr="00B11D38">
        <w:rPr>
          <w:b/>
          <w:i w:val="0"/>
        </w:rPr>
        <w:fldChar w:fldCharType="begin"/>
      </w:r>
      <w:r w:rsidR="00DD4D01" w:rsidRPr="00B11D38">
        <w:rPr>
          <w:b/>
          <w:i w:val="0"/>
        </w:rPr>
        <w:instrText xml:space="preserve"> STYLEREF 1 \s </w:instrText>
      </w:r>
      <w:r w:rsidR="00DD4D01" w:rsidRPr="00B11D38">
        <w:rPr>
          <w:b/>
          <w:i w:val="0"/>
        </w:rPr>
        <w:fldChar w:fldCharType="separate"/>
      </w:r>
      <w:r w:rsidR="00BE5096">
        <w:rPr>
          <w:b/>
          <w:i w:val="0"/>
          <w:noProof/>
        </w:rPr>
        <w:t>6</w:t>
      </w:r>
      <w:r w:rsidR="00DD4D01" w:rsidRPr="00B11D38">
        <w:rPr>
          <w:b/>
          <w:i w:val="0"/>
        </w:rPr>
        <w:fldChar w:fldCharType="end"/>
      </w:r>
      <w:r w:rsidR="00B11D38" w:rsidRPr="00B11D38">
        <w:rPr>
          <w:b/>
          <w:i w:val="0"/>
        </w:rPr>
        <w:t>.</w:t>
      </w:r>
      <w:r w:rsidR="00DD4D01" w:rsidRPr="00B11D38">
        <w:rPr>
          <w:b/>
          <w:i w:val="0"/>
        </w:rPr>
        <w:fldChar w:fldCharType="begin"/>
      </w:r>
      <w:r w:rsidR="00DD4D01" w:rsidRPr="00B11D38">
        <w:rPr>
          <w:b/>
          <w:i w:val="0"/>
        </w:rPr>
        <w:instrText xml:space="preserve"> SEQ Table \* ARABIC \s 1 </w:instrText>
      </w:r>
      <w:r w:rsidR="00DD4D01" w:rsidRPr="00B11D38">
        <w:rPr>
          <w:b/>
          <w:i w:val="0"/>
        </w:rPr>
        <w:fldChar w:fldCharType="separate"/>
      </w:r>
      <w:r w:rsidR="00BE5096">
        <w:rPr>
          <w:b/>
          <w:i w:val="0"/>
          <w:noProof/>
        </w:rPr>
        <w:t>2</w:t>
      </w:r>
      <w:r w:rsidR="00DD4D01" w:rsidRPr="00B11D38">
        <w:rPr>
          <w:b/>
          <w:i w:val="0"/>
        </w:rPr>
        <w:fldChar w:fldCharType="end"/>
      </w:r>
      <w:bookmarkEnd w:id="233"/>
      <w:r w:rsidRPr="00B11D38">
        <w:rPr>
          <w:b/>
          <w:i w:val="0"/>
        </w:rPr>
        <w:t>.</w:t>
      </w:r>
      <w:r w:rsidRPr="00B11D38">
        <w:rPr>
          <w:i w:val="0"/>
        </w:rPr>
        <w:t xml:space="preserve"> ParametersOut</w:t>
      </w:r>
    </w:p>
    <w:tbl>
      <w:tblPr>
        <w:tblStyle w:val="TableGrid"/>
        <w:tblW w:w="9712" w:type="dxa"/>
        <w:tblLayout w:type="fixed"/>
        <w:tblLook w:val="0000" w:firstRow="0" w:lastRow="0" w:firstColumn="0" w:lastColumn="0" w:noHBand="0" w:noVBand="0"/>
      </w:tblPr>
      <w:tblGrid>
        <w:gridCol w:w="2075"/>
        <w:gridCol w:w="2005"/>
        <w:gridCol w:w="5632"/>
      </w:tblGrid>
      <w:tr w:rsidR="001C35E0" w14:paraId="70DA0440" w14:textId="77777777" w:rsidTr="008D58DE">
        <w:tc>
          <w:tcPr>
            <w:tcW w:w="2075" w:type="dxa"/>
            <w:shd w:val="clear" w:color="auto" w:fill="D9D9D9" w:themeFill="background1" w:themeFillShade="D9"/>
          </w:tcPr>
          <w:p w14:paraId="27DAF09C" w14:textId="77777777" w:rsidR="00E42A34" w:rsidRDefault="00E42A34" w:rsidP="00835241">
            <w:pPr>
              <w:pStyle w:val="TableContents"/>
            </w:pPr>
            <w:r>
              <w:t>Parameter Name</w:t>
            </w:r>
          </w:p>
        </w:tc>
        <w:tc>
          <w:tcPr>
            <w:tcW w:w="2005" w:type="dxa"/>
            <w:shd w:val="clear" w:color="auto" w:fill="D9D9D9" w:themeFill="background1" w:themeFillShade="D9"/>
          </w:tcPr>
          <w:p w14:paraId="154D644B" w14:textId="77777777" w:rsidR="00E42A34" w:rsidRDefault="00E42A34" w:rsidP="00835241">
            <w:pPr>
              <w:pStyle w:val="TableContents"/>
            </w:pPr>
            <w:r>
              <w:t>File Name</w:t>
            </w:r>
          </w:p>
        </w:tc>
        <w:tc>
          <w:tcPr>
            <w:tcW w:w="5632" w:type="dxa"/>
            <w:shd w:val="clear" w:color="auto" w:fill="D9D9D9" w:themeFill="background1" w:themeFillShade="D9"/>
          </w:tcPr>
          <w:p w14:paraId="550D5FFF" w14:textId="77777777" w:rsidR="00E42A34" w:rsidRDefault="00E42A34" w:rsidP="00835241">
            <w:pPr>
              <w:pStyle w:val="TableContents"/>
            </w:pPr>
            <w:r>
              <w:t>File description</w:t>
            </w:r>
          </w:p>
        </w:tc>
      </w:tr>
      <w:tr w:rsidR="001C35E0" w14:paraId="56C78AF1" w14:textId="77777777" w:rsidTr="008D58DE">
        <w:tc>
          <w:tcPr>
            <w:tcW w:w="2075" w:type="dxa"/>
          </w:tcPr>
          <w:p w14:paraId="1821A755" w14:textId="77777777" w:rsidR="00E42A34" w:rsidRDefault="00E42A34" w:rsidP="00835241">
            <w:pPr>
              <w:pStyle w:val="TableContents"/>
            </w:pPr>
            <w:r>
              <w:t>Biomass</w:t>
            </w:r>
          </w:p>
        </w:tc>
        <w:tc>
          <w:tcPr>
            <w:tcW w:w="2005" w:type="dxa"/>
          </w:tcPr>
          <w:p w14:paraId="5E1D2518" w14:textId="77777777" w:rsidR="00E42A34" w:rsidRDefault="00E42A34" w:rsidP="00835241">
            <w:pPr>
              <w:pStyle w:val="TableContents"/>
            </w:pPr>
            <w:r>
              <w:t>b_out.csv</w:t>
            </w:r>
          </w:p>
        </w:tc>
        <w:tc>
          <w:tcPr>
            <w:tcW w:w="5632" w:type="dxa"/>
          </w:tcPr>
          <w:p w14:paraId="1F24F2EC" w14:textId="77777777" w:rsidR="00E42A34" w:rsidRDefault="00E42A34" w:rsidP="00835241">
            <w:pPr>
              <w:pStyle w:val="TableContents"/>
            </w:pPr>
            <w:r>
              <w:t>Values for Ecopath biomass are given for each functional group by column. Each row specifies the biomass values for a unique model.</w:t>
            </w:r>
          </w:p>
        </w:tc>
      </w:tr>
      <w:tr w:rsidR="001C35E0" w14:paraId="2AFD18EA" w14:textId="77777777" w:rsidTr="008D58DE">
        <w:tc>
          <w:tcPr>
            <w:tcW w:w="2075" w:type="dxa"/>
          </w:tcPr>
          <w:p w14:paraId="66DF96BC" w14:textId="77777777" w:rsidR="00E42A34" w:rsidRDefault="00E42A34" w:rsidP="00835241">
            <w:pPr>
              <w:pStyle w:val="TableContents"/>
            </w:pPr>
            <w:r>
              <w:t>Biomass accumulation</w:t>
            </w:r>
          </w:p>
        </w:tc>
        <w:tc>
          <w:tcPr>
            <w:tcW w:w="2005" w:type="dxa"/>
          </w:tcPr>
          <w:p w14:paraId="2AA69EF6" w14:textId="77777777" w:rsidR="00E42A34" w:rsidRDefault="00E42A34" w:rsidP="00835241">
            <w:pPr>
              <w:pStyle w:val="TableContents"/>
            </w:pPr>
            <w:r>
              <w:t>ba_out.csv</w:t>
            </w:r>
          </w:p>
        </w:tc>
        <w:tc>
          <w:tcPr>
            <w:tcW w:w="5632" w:type="dxa"/>
          </w:tcPr>
          <w:p w14:paraId="552D1616" w14:textId="77777777" w:rsidR="00E42A34" w:rsidRDefault="00E42A34" w:rsidP="00835241">
            <w:pPr>
              <w:pStyle w:val="TableContents"/>
            </w:pPr>
            <w:r>
              <w:t>Values for Ecopath biomass accumulation are given for each functional group by column. Each row specifies the biomass values for a unique model.</w:t>
            </w:r>
          </w:p>
        </w:tc>
      </w:tr>
      <w:tr w:rsidR="001C35E0" w14:paraId="19824A5F" w14:textId="77777777" w:rsidTr="008D58DE">
        <w:tc>
          <w:tcPr>
            <w:tcW w:w="2075" w:type="dxa"/>
          </w:tcPr>
          <w:p w14:paraId="6C3A50DF" w14:textId="77777777" w:rsidR="00E42A34" w:rsidRDefault="00E42A34" w:rsidP="00835241">
            <w:pPr>
              <w:pStyle w:val="TableContents"/>
            </w:pPr>
            <w:r>
              <w:lastRenderedPageBreak/>
              <w:t>Ecotrophic efficiency</w:t>
            </w:r>
          </w:p>
        </w:tc>
        <w:tc>
          <w:tcPr>
            <w:tcW w:w="2005" w:type="dxa"/>
          </w:tcPr>
          <w:p w14:paraId="143D7260" w14:textId="77777777" w:rsidR="00E42A34" w:rsidRDefault="00E42A34" w:rsidP="00835241">
            <w:pPr>
              <w:pStyle w:val="TableContents"/>
            </w:pPr>
            <w:r>
              <w:t>ee_out.csv</w:t>
            </w:r>
          </w:p>
        </w:tc>
        <w:tc>
          <w:tcPr>
            <w:tcW w:w="5632" w:type="dxa"/>
          </w:tcPr>
          <w:p w14:paraId="14598DFE" w14:textId="77777777" w:rsidR="00E42A34" w:rsidRDefault="00E42A34" w:rsidP="00835241">
            <w:pPr>
              <w:pStyle w:val="TableContents"/>
            </w:pPr>
            <w:r>
              <w:t>Values for Ecopath ecotrophic efficiency are given for each functional group by column. Each row specifies the biomass values for a unique model.</w:t>
            </w:r>
          </w:p>
        </w:tc>
      </w:tr>
      <w:tr w:rsidR="001C35E0" w14:paraId="641B4949" w14:textId="77777777" w:rsidTr="008D58DE">
        <w:tc>
          <w:tcPr>
            <w:tcW w:w="2075" w:type="dxa"/>
          </w:tcPr>
          <w:p w14:paraId="4F120DA3" w14:textId="77777777" w:rsidR="00E42A34" w:rsidRDefault="00E42A34" w:rsidP="00835241">
            <w:pPr>
              <w:pStyle w:val="TableContents"/>
            </w:pPr>
            <w:r>
              <w:t>Production/Biomass</w:t>
            </w:r>
          </w:p>
        </w:tc>
        <w:tc>
          <w:tcPr>
            <w:tcW w:w="2005" w:type="dxa"/>
          </w:tcPr>
          <w:p w14:paraId="02A21244" w14:textId="77777777" w:rsidR="00E42A34" w:rsidRDefault="00E42A34" w:rsidP="00835241">
            <w:pPr>
              <w:pStyle w:val="TableContents"/>
            </w:pPr>
            <w:r>
              <w:t>pb_out.csv</w:t>
            </w:r>
          </w:p>
        </w:tc>
        <w:tc>
          <w:tcPr>
            <w:tcW w:w="5632" w:type="dxa"/>
          </w:tcPr>
          <w:p w14:paraId="1EA36B55" w14:textId="77777777" w:rsidR="00E42A34" w:rsidRDefault="00E42A34" w:rsidP="00835241">
            <w:pPr>
              <w:pStyle w:val="TableContents"/>
            </w:pPr>
            <w:r>
              <w:t>Values for Ecopath production/biomass are given for each functional group by column. Each row specifies the biomass values for a unique model.</w:t>
            </w:r>
          </w:p>
        </w:tc>
      </w:tr>
      <w:tr w:rsidR="001C35E0" w14:paraId="3000CE9D" w14:textId="77777777" w:rsidTr="008D58DE">
        <w:tc>
          <w:tcPr>
            <w:tcW w:w="2075" w:type="dxa"/>
          </w:tcPr>
          <w:p w14:paraId="485C6426" w14:textId="77777777" w:rsidR="00E42A34" w:rsidRDefault="00E42A34" w:rsidP="00835241">
            <w:pPr>
              <w:pStyle w:val="TableContents"/>
            </w:pPr>
            <w:r>
              <w:t>Consumption/Biomass</w:t>
            </w:r>
          </w:p>
        </w:tc>
        <w:tc>
          <w:tcPr>
            <w:tcW w:w="2005" w:type="dxa"/>
          </w:tcPr>
          <w:p w14:paraId="1B7AE33E" w14:textId="77777777" w:rsidR="00E42A34" w:rsidRDefault="00E42A34" w:rsidP="00835241">
            <w:pPr>
              <w:pStyle w:val="TableContents"/>
            </w:pPr>
            <w:r>
              <w:t>qb_out.csv</w:t>
            </w:r>
          </w:p>
        </w:tc>
        <w:tc>
          <w:tcPr>
            <w:tcW w:w="5632" w:type="dxa"/>
          </w:tcPr>
          <w:p w14:paraId="546C8868" w14:textId="77777777" w:rsidR="00E42A34" w:rsidRDefault="00E42A34" w:rsidP="00835241">
            <w:pPr>
              <w:pStyle w:val="TableContents"/>
            </w:pPr>
            <w:r>
              <w:t>Values for Ecopath consumption/biomass are given for each functional group by column. Each row specifies the biomass values for a unique model.</w:t>
            </w:r>
          </w:p>
        </w:tc>
      </w:tr>
      <w:tr w:rsidR="001C35E0" w14:paraId="55046796" w14:textId="77777777" w:rsidTr="008D58DE">
        <w:tc>
          <w:tcPr>
            <w:tcW w:w="2075" w:type="dxa"/>
          </w:tcPr>
          <w:p w14:paraId="0D9A8B8F" w14:textId="77777777" w:rsidR="00E42A34" w:rsidRDefault="00E42A34" w:rsidP="00835241">
            <w:pPr>
              <w:pStyle w:val="TableContents"/>
            </w:pPr>
            <w:r>
              <w:t>Density dependent catchability</w:t>
            </w:r>
          </w:p>
        </w:tc>
        <w:tc>
          <w:tcPr>
            <w:tcW w:w="2005" w:type="dxa"/>
          </w:tcPr>
          <w:p w14:paraId="7CE8A91D" w14:textId="77777777" w:rsidR="00E42A34" w:rsidRDefault="00E42A34" w:rsidP="00835241">
            <w:pPr>
              <w:pStyle w:val="TableContents"/>
            </w:pPr>
            <w:r>
              <w:t>DenDepCatchability_out.csv</w:t>
            </w:r>
          </w:p>
        </w:tc>
        <w:tc>
          <w:tcPr>
            <w:tcW w:w="5632" w:type="dxa"/>
          </w:tcPr>
          <w:p w14:paraId="04ACB846" w14:textId="77777777" w:rsidR="00E42A34" w:rsidRDefault="00E42A34" w:rsidP="00835241">
            <w:pPr>
              <w:pStyle w:val="TableContents"/>
            </w:pPr>
            <w:r>
              <w:t>Values for Ecosim Density dependent catchability are given for each functional group by column. Each row specifies the biomass values for a unique model.</w:t>
            </w:r>
          </w:p>
        </w:tc>
      </w:tr>
      <w:tr w:rsidR="001C35E0" w14:paraId="0EE6F18E" w14:textId="77777777" w:rsidTr="008D58DE">
        <w:tc>
          <w:tcPr>
            <w:tcW w:w="2075" w:type="dxa"/>
          </w:tcPr>
          <w:p w14:paraId="587E9CFD" w14:textId="77777777" w:rsidR="00E42A34" w:rsidRDefault="00E42A34" w:rsidP="00835241">
            <w:pPr>
              <w:pStyle w:val="TableContents"/>
            </w:pPr>
            <w:r>
              <w:t>Feeding time adjust rate</w:t>
            </w:r>
          </w:p>
        </w:tc>
        <w:tc>
          <w:tcPr>
            <w:tcW w:w="2005" w:type="dxa"/>
          </w:tcPr>
          <w:p w14:paraId="0C598D6D" w14:textId="77777777" w:rsidR="00E42A34" w:rsidRDefault="00E42A34" w:rsidP="00835241">
            <w:pPr>
              <w:pStyle w:val="TableContents"/>
            </w:pPr>
            <w:r>
              <w:t>FeedingTimeAdjustRate_out.csv</w:t>
            </w:r>
          </w:p>
        </w:tc>
        <w:tc>
          <w:tcPr>
            <w:tcW w:w="5632" w:type="dxa"/>
          </w:tcPr>
          <w:p w14:paraId="62933735" w14:textId="77777777" w:rsidR="00E42A34" w:rsidRDefault="00E42A34" w:rsidP="00835241">
            <w:pPr>
              <w:pStyle w:val="TableContents"/>
            </w:pPr>
            <w:r>
              <w:t>Values for Ecosim Feeding time adjust rate are given for each functional group by column. Each row specifies the biomass values for a unique model.</w:t>
            </w:r>
          </w:p>
        </w:tc>
      </w:tr>
      <w:tr w:rsidR="001C35E0" w14:paraId="03D86044" w14:textId="77777777" w:rsidTr="008D58DE">
        <w:tc>
          <w:tcPr>
            <w:tcW w:w="2075" w:type="dxa"/>
          </w:tcPr>
          <w:p w14:paraId="28867AA6" w14:textId="77777777" w:rsidR="00E42A34" w:rsidRDefault="00E42A34" w:rsidP="00835241">
            <w:pPr>
              <w:pStyle w:val="TableContents"/>
            </w:pPr>
            <w:r>
              <w:t>Maximum relative feeding time</w:t>
            </w:r>
          </w:p>
        </w:tc>
        <w:tc>
          <w:tcPr>
            <w:tcW w:w="2005" w:type="dxa"/>
          </w:tcPr>
          <w:p w14:paraId="4A1BF092" w14:textId="77777777" w:rsidR="00E42A34" w:rsidRDefault="00E42A34" w:rsidP="00835241">
            <w:pPr>
              <w:pStyle w:val="TableContents"/>
            </w:pPr>
            <w:r>
              <w:t>MaxRelFeedingTime_out.csv</w:t>
            </w:r>
          </w:p>
        </w:tc>
        <w:tc>
          <w:tcPr>
            <w:tcW w:w="5632" w:type="dxa"/>
          </w:tcPr>
          <w:p w14:paraId="2CE8E8B5" w14:textId="77777777" w:rsidR="00E42A34" w:rsidRDefault="00E42A34" w:rsidP="00835241">
            <w:pPr>
              <w:pStyle w:val="TableContents"/>
            </w:pPr>
            <w:r>
              <w:t>Values for Ecosim Maximum relative feeding time are given for each functional group by column. Each row specifies the biomass values for a unique model.</w:t>
            </w:r>
          </w:p>
        </w:tc>
      </w:tr>
      <w:tr w:rsidR="001C35E0" w14:paraId="39E382B2" w14:textId="77777777" w:rsidTr="008D58DE">
        <w:tc>
          <w:tcPr>
            <w:tcW w:w="2075" w:type="dxa"/>
          </w:tcPr>
          <w:p w14:paraId="330215B5" w14:textId="77777777" w:rsidR="00E42A34" w:rsidRDefault="00E42A34" w:rsidP="00835241">
            <w:pPr>
              <w:pStyle w:val="TableContents"/>
            </w:pPr>
            <w:r>
              <w:t>Fraction of other mortality sens. to changes in feeding time</w:t>
            </w:r>
          </w:p>
        </w:tc>
        <w:tc>
          <w:tcPr>
            <w:tcW w:w="2005" w:type="dxa"/>
          </w:tcPr>
          <w:p w14:paraId="7207841D" w14:textId="77777777" w:rsidR="00E42A34" w:rsidRDefault="00E42A34" w:rsidP="00835241">
            <w:pPr>
              <w:pStyle w:val="TableContents"/>
            </w:pPr>
            <w:r>
              <w:t>OtherMortFeedingTime_out.csv</w:t>
            </w:r>
          </w:p>
        </w:tc>
        <w:tc>
          <w:tcPr>
            <w:tcW w:w="5632" w:type="dxa"/>
          </w:tcPr>
          <w:p w14:paraId="256431B1" w14:textId="77777777" w:rsidR="00E42A34" w:rsidRDefault="00E42A34" w:rsidP="00835241">
            <w:pPr>
              <w:pStyle w:val="TableContents"/>
            </w:pPr>
            <w:r>
              <w:t>Values for Ecosim Fraction of other mortality sens. to changes in feeding time are given for each functional group by column. Each row specifies the biomass values for a unique model.</w:t>
            </w:r>
          </w:p>
        </w:tc>
      </w:tr>
      <w:tr w:rsidR="001C35E0" w14:paraId="40091A61" w14:textId="77777777" w:rsidTr="008D58DE">
        <w:tc>
          <w:tcPr>
            <w:tcW w:w="2075" w:type="dxa"/>
          </w:tcPr>
          <w:p w14:paraId="2EF9C37B" w14:textId="77777777" w:rsidR="00E42A34" w:rsidRDefault="00E42A34" w:rsidP="00835241">
            <w:pPr>
              <w:pStyle w:val="TableContents"/>
            </w:pPr>
            <w:r>
              <w:t>Predatory effect feeding time</w:t>
            </w:r>
          </w:p>
        </w:tc>
        <w:tc>
          <w:tcPr>
            <w:tcW w:w="2005" w:type="dxa"/>
          </w:tcPr>
          <w:p w14:paraId="3ECD1DE0" w14:textId="77777777" w:rsidR="00E42A34" w:rsidRDefault="00E42A34" w:rsidP="00835241">
            <w:pPr>
              <w:pStyle w:val="TableContents"/>
            </w:pPr>
            <w:r>
              <w:t>PredEffectFeedingTime_out.csv</w:t>
            </w:r>
          </w:p>
        </w:tc>
        <w:tc>
          <w:tcPr>
            <w:tcW w:w="5632" w:type="dxa"/>
          </w:tcPr>
          <w:p w14:paraId="5DFFEC32" w14:textId="77777777" w:rsidR="00E42A34" w:rsidRDefault="00E42A34" w:rsidP="00835241">
            <w:pPr>
              <w:pStyle w:val="TableContents"/>
            </w:pPr>
            <w:r>
              <w:t>Values for Ecosim Predatory effect feeding time are given for each functional group by column. Each row specifies the biomass values for a unique model.</w:t>
            </w:r>
          </w:p>
        </w:tc>
      </w:tr>
      <w:tr w:rsidR="001C35E0" w14:paraId="696B392D" w14:textId="77777777" w:rsidTr="008D58DE">
        <w:tc>
          <w:tcPr>
            <w:tcW w:w="2075" w:type="dxa"/>
          </w:tcPr>
          <w:p w14:paraId="4BB2A4C2" w14:textId="77777777" w:rsidR="00E42A34" w:rsidRDefault="00E42A34" w:rsidP="00835241">
            <w:pPr>
              <w:pStyle w:val="TableContents"/>
            </w:pPr>
            <w:r>
              <w:t>QBmax/QBo</w:t>
            </w:r>
          </w:p>
        </w:tc>
        <w:tc>
          <w:tcPr>
            <w:tcW w:w="2005" w:type="dxa"/>
          </w:tcPr>
          <w:p w14:paraId="1F6772FB" w14:textId="77777777" w:rsidR="00E42A34" w:rsidRDefault="00E42A34" w:rsidP="00835241">
            <w:pPr>
              <w:pStyle w:val="TableContents"/>
            </w:pPr>
            <w:r>
              <w:t>QBMaxxQBio_out.csv</w:t>
            </w:r>
          </w:p>
        </w:tc>
        <w:tc>
          <w:tcPr>
            <w:tcW w:w="5632" w:type="dxa"/>
          </w:tcPr>
          <w:p w14:paraId="5EB2CC1E" w14:textId="77777777" w:rsidR="00E42A34" w:rsidRDefault="00E42A34" w:rsidP="00835241">
            <w:pPr>
              <w:pStyle w:val="TableContents"/>
            </w:pPr>
            <w:r>
              <w:t>Values for Ecosim QBmax/QBo are given for each functional group by column. Each row specifies the biomass values for a unique model.</w:t>
            </w:r>
          </w:p>
        </w:tc>
      </w:tr>
      <w:tr w:rsidR="001C35E0" w14:paraId="54CC79A3" w14:textId="77777777" w:rsidTr="008D58DE">
        <w:tc>
          <w:tcPr>
            <w:tcW w:w="2075" w:type="dxa"/>
          </w:tcPr>
          <w:p w14:paraId="13254118" w14:textId="77777777" w:rsidR="00E42A34" w:rsidRDefault="00E42A34" w:rsidP="00835241">
            <w:pPr>
              <w:pStyle w:val="TableContents"/>
            </w:pPr>
            <w:r>
              <w:t>Switching power</w:t>
            </w:r>
          </w:p>
        </w:tc>
        <w:tc>
          <w:tcPr>
            <w:tcW w:w="2005" w:type="dxa"/>
          </w:tcPr>
          <w:p w14:paraId="173EE826" w14:textId="77777777" w:rsidR="00E42A34" w:rsidRDefault="00E42A34" w:rsidP="00835241">
            <w:pPr>
              <w:pStyle w:val="TableContents"/>
            </w:pPr>
            <w:r>
              <w:t>SwitchingPower_out.csv</w:t>
            </w:r>
          </w:p>
        </w:tc>
        <w:tc>
          <w:tcPr>
            <w:tcW w:w="5632" w:type="dxa"/>
          </w:tcPr>
          <w:p w14:paraId="635CB6A5" w14:textId="77777777" w:rsidR="00E42A34" w:rsidRDefault="00E42A34" w:rsidP="00835241">
            <w:pPr>
              <w:pStyle w:val="TableContents"/>
            </w:pPr>
            <w:r>
              <w:t>Values for Ecosim Switching power are given for each functional group by column. Each row specifies the biomass values for a unique model.</w:t>
            </w:r>
          </w:p>
        </w:tc>
      </w:tr>
      <w:tr w:rsidR="001C35E0" w14:paraId="4FB645C2" w14:textId="77777777" w:rsidTr="008D58DE">
        <w:tc>
          <w:tcPr>
            <w:tcW w:w="2075" w:type="dxa"/>
          </w:tcPr>
          <w:p w14:paraId="4EA076BD" w14:textId="77777777" w:rsidR="00E42A34" w:rsidRDefault="00E42A34" w:rsidP="00835241">
            <w:pPr>
              <w:pStyle w:val="TableContents"/>
            </w:pPr>
            <w:r>
              <w:t>Diet composition matrix</w:t>
            </w:r>
          </w:p>
        </w:tc>
        <w:tc>
          <w:tcPr>
            <w:tcW w:w="2005" w:type="dxa"/>
          </w:tcPr>
          <w:p w14:paraId="7CF80780" w14:textId="77777777" w:rsidR="00E42A34" w:rsidRDefault="00E42A34" w:rsidP="00835241">
            <w:pPr>
              <w:pStyle w:val="TableContents"/>
            </w:pPr>
            <w:r>
              <w:t>DietMatrixTrialX.csv</w:t>
            </w:r>
          </w:p>
        </w:tc>
        <w:tc>
          <w:tcPr>
            <w:tcW w:w="5632" w:type="dxa"/>
          </w:tcPr>
          <w:p w14:paraId="5244A758" w14:textId="77777777" w:rsidR="00E42A34" w:rsidRDefault="00E42A34" w:rsidP="00835241">
            <w:pPr>
              <w:pStyle w:val="TableContents"/>
            </w:pPr>
            <w:r>
              <w:t>Values for each models diet matrix are stored within a unique file, where X denotes the model number</w:t>
            </w:r>
          </w:p>
        </w:tc>
      </w:tr>
      <w:tr w:rsidR="001C35E0" w14:paraId="56FE005A" w14:textId="77777777" w:rsidTr="008D58DE">
        <w:tc>
          <w:tcPr>
            <w:tcW w:w="2075" w:type="dxa"/>
          </w:tcPr>
          <w:p w14:paraId="32D2A7BB" w14:textId="77777777" w:rsidR="00E42A34" w:rsidRDefault="00E42A34" w:rsidP="00835241">
            <w:pPr>
              <w:pStyle w:val="TableContents"/>
            </w:pPr>
            <w:r>
              <w:t>Survivabilities</w:t>
            </w:r>
          </w:p>
        </w:tc>
        <w:tc>
          <w:tcPr>
            <w:tcW w:w="2005" w:type="dxa"/>
          </w:tcPr>
          <w:p w14:paraId="56798E38" w14:textId="77777777" w:rsidR="00E42A34" w:rsidRDefault="00E42A34" w:rsidP="00835241">
            <w:pPr>
              <w:pStyle w:val="TableContents"/>
            </w:pPr>
            <w:r>
              <w:t>Survivabilities_out.csv</w:t>
            </w:r>
          </w:p>
        </w:tc>
        <w:tc>
          <w:tcPr>
            <w:tcW w:w="5632" w:type="dxa"/>
          </w:tcPr>
          <w:p w14:paraId="1051D9A8" w14:textId="77777777" w:rsidR="00E42A34" w:rsidRDefault="00E42A34" w:rsidP="00835241">
            <w:pPr>
              <w:pStyle w:val="TableContents"/>
            </w:pPr>
            <w:r>
              <w:t>Values are given for each fleet &amp; functional group combination for each model. Note that the number for iteration is the number of the model</w:t>
            </w:r>
          </w:p>
        </w:tc>
      </w:tr>
      <w:tr w:rsidR="001C35E0" w14:paraId="318284D2" w14:textId="77777777" w:rsidTr="008D58DE">
        <w:tc>
          <w:tcPr>
            <w:tcW w:w="2075" w:type="dxa"/>
          </w:tcPr>
          <w:p w14:paraId="3BE00ACC" w14:textId="77777777" w:rsidR="00E42A34" w:rsidRDefault="00E42A34" w:rsidP="00835241">
            <w:pPr>
              <w:pStyle w:val="TableContents"/>
            </w:pPr>
            <w:r>
              <w:t>Vulnerabilities</w:t>
            </w:r>
          </w:p>
        </w:tc>
        <w:tc>
          <w:tcPr>
            <w:tcW w:w="2005" w:type="dxa"/>
          </w:tcPr>
          <w:p w14:paraId="1D0AF753" w14:textId="77777777" w:rsidR="00E42A34" w:rsidRDefault="00E42A34" w:rsidP="00835241">
            <w:pPr>
              <w:pStyle w:val="TableContents"/>
            </w:pPr>
            <w:r>
              <w:t>VulnerabilityIterationX_out.csv</w:t>
            </w:r>
          </w:p>
        </w:tc>
        <w:tc>
          <w:tcPr>
            <w:tcW w:w="5632" w:type="dxa"/>
          </w:tcPr>
          <w:p w14:paraId="48BEDC01" w14:textId="77777777" w:rsidR="00E42A34" w:rsidRDefault="00E42A34" w:rsidP="00835241">
            <w:pPr>
              <w:pStyle w:val="TableContents"/>
            </w:pPr>
            <w:r>
              <w:t>Values for model X are given for each predator prey combination where each row represents the predator index and each column the prey index.</w:t>
            </w:r>
          </w:p>
        </w:tc>
      </w:tr>
    </w:tbl>
    <w:p w14:paraId="098CBC1D" w14:textId="77777777" w:rsidR="00E42A34" w:rsidRDefault="00E42A34" w:rsidP="00835241">
      <w:pPr>
        <w:rPr>
          <w:rFonts w:ascii="Arial" w:hAnsi="Arial" w:cs="Arial"/>
          <w:color w:val="000000"/>
        </w:rPr>
      </w:pPr>
    </w:p>
    <w:p w14:paraId="771965A5" w14:textId="77777777" w:rsidR="00E42A34" w:rsidRDefault="00E42A34" w:rsidP="00835241">
      <w:pPr>
        <w:rPr>
          <w:rFonts w:ascii="Arial" w:hAnsi="Arial" w:cs="Arial"/>
          <w:color w:val="000000"/>
        </w:rPr>
      </w:pPr>
    </w:p>
    <w:p w14:paraId="245D653A" w14:textId="77777777" w:rsidR="00E42A34" w:rsidRDefault="00E42A34" w:rsidP="00835241">
      <w:pPr>
        <w:rPr>
          <w:rFonts w:ascii="Arial" w:hAnsi="Arial" w:cs="Arial"/>
          <w:color w:val="000000"/>
        </w:rPr>
      </w:pPr>
    </w:p>
    <w:p w14:paraId="2E012655" w14:textId="76F2C6CE" w:rsidR="00E42A34" w:rsidRPr="009006AA" w:rsidRDefault="00E42A34" w:rsidP="00835241">
      <w:pPr>
        <w:pStyle w:val="Heading2"/>
        <w:rPr>
          <w:color w:val="1F4E79" w:themeColor="accent1" w:themeShade="80"/>
        </w:rPr>
      </w:pPr>
      <w:bookmarkStart w:id="234" w:name="_Toc418613336"/>
      <w:bookmarkStart w:id="235" w:name="_Toc478053375"/>
      <w:bookmarkStart w:id="236" w:name="_Toc482023705"/>
      <w:r w:rsidRPr="009006AA">
        <w:rPr>
          <w:color w:val="1F4E79" w:themeColor="accent1" w:themeShade="80"/>
        </w:rPr>
        <w:t xml:space="preserve">Appendix </w:t>
      </w:r>
      <w:r w:rsidR="004F6F49">
        <w:rPr>
          <w:color w:val="1F4E79" w:themeColor="accent1" w:themeShade="80"/>
        </w:rPr>
        <w:t>3</w:t>
      </w:r>
      <w:r w:rsidRPr="009006AA">
        <w:rPr>
          <w:color w:val="1F4E79" w:themeColor="accent1" w:themeShade="80"/>
        </w:rPr>
        <w:t>. Settings for evaluation of management strategies</w:t>
      </w:r>
      <w:bookmarkEnd w:id="234"/>
      <w:bookmarkEnd w:id="235"/>
      <w:bookmarkEnd w:id="236"/>
    </w:p>
    <w:p w14:paraId="7D28508F" w14:textId="77777777" w:rsidR="00E42A34" w:rsidRDefault="00E42A34" w:rsidP="00835241"/>
    <w:p w14:paraId="0EA77B4F" w14:textId="71D98C2B" w:rsidR="000A2FD2" w:rsidRPr="00B11D38" w:rsidRDefault="00F30B32" w:rsidP="00835241">
      <w:pPr>
        <w:pStyle w:val="Caption"/>
        <w:keepNext/>
        <w:rPr>
          <w:i w:val="0"/>
        </w:rPr>
      </w:pPr>
      <w:bookmarkStart w:id="237" w:name="_Ref422312600"/>
      <w:r w:rsidRPr="00B11D38">
        <w:rPr>
          <w:b/>
          <w:i w:val="0"/>
        </w:rPr>
        <w:t xml:space="preserve">Table </w:t>
      </w:r>
      <w:r w:rsidR="00DD4D01" w:rsidRPr="00B11D38">
        <w:rPr>
          <w:b/>
          <w:i w:val="0"/>
        </w:rPr>
        <w:fldChar w:fldCharType="begin"/>
      </w:r>
      <w:r w:rsidR="00DD4D01" w:rsidRPr="00B11D38">
        <w:rPr>
          <w:b/>
          <w:i w:val="0"/>
        </w:rPr>
        <w:instrText xml:space="preserve"> STYLEREF 1 \s </w:instrText>
      </w:r>
      <w:r w:rsidR="00DD4D01" w:rsidRPr="00B11D38">
        <w:rPr>
          <w:b/>
          <w:i w:val="0"/>
        </w:rPr>
        <w:fldChar w:fldCharType="separate"/>
      </w:r>
      <w:r w:rsidR="00BE5096">
        <w:rPr>
          <w:b/>
          <w:i w:val="0"/>
          <w:noProof/>
        </w:rPr>
        <w:t>6</w:t>
      </w:r>
      <w:r w:rsidR="00DD4D01" w:rsidRPr="00B11D38">
        <w:rPr>
          <w:b/>
          <w:i w:val="0"/>
        </w:rPr>
        <w:fldChar w:fldCharType="end"/>
      </w:r>
      <w:r w:rsidR="00B11D38" w:rsidRPr="00B11D38">
        <w:rPr>
          <w:b/>
          <w:i w:val="0"/>
        </w:rPr>
        <w:t>.</w:t>
      </w:r>
      <w:r w:rsidR="00DD4D01" w:rsidRPr="00B11D38">
        <w:rPr>
          <w:b/>
          <w:i w:val="0"/>
        </w:rPr>
        <w:fldChar w:fldCharType="begin"/>
      </w:r>
      <w:r w:rsidR="00DD4D01" w:rsidRPr="00B11D38">
        <w:rPr>
          <w:b/>
          <w:i w:val="0"/>
        </w:rPr>
        <w:instrText xml:space="preserve"> SEQ Table \* ARABIC \s 1 </w:instrText>
      </w:r>
      <w:r w:rsidR="00DD4D01" w:rsidRPr="00B11D38">
        <w:rPr>
          <w:b/>
          <w:i w:val="0"/>
        </w:rPr>
        <w:fldChar w:fldCharType="separate"/>
      </w:r>
      <w:r w:rsidR="00BE5096">
        <w:rPr>
          <w:b/>
          <w:i w:val="0"/>
          <w:noProof/>
        </w:rPr>
        <w:t>3</w:t>
      </w:r>
      <w:r w:rsidR="00DD4D01" w:rsidRPr="00B11D38">
        <w:rPr>
          <w:b/>
          <w:i w:val="0"/>
        </w:rPr>
        <w:fldChar w:fldCharType="end"/>
      </w:r>
      <w:bookmarkEnd w:id="237"/>
      <w:r w:rsidRPr="00B11D38">
        <w:rPr>
          <w:b/>
          <w:i w:val="0"/>
        </w:rPr>
        <w:t>.</w:t>
      </w:r>
      <w:r w:rsidRPr="00B11D38">
        <w:rPr>
          <w:i w:val="0"/>
        </w:rPr>
        <w:t xml:space="preserve"> Settings for evaluation of management strategies</w:t>
      </w:r>
    </w:p>
    <w:tbl>
      <w:tblPr>
        <w:tblStyle w:val="TableGrid"/>
        <w:tblW w:w="9712" w:type="dxa"/>
        <w:tblLayout w:type="fixed"/>
        <w:tblLook w:val="0000" w:firstRow="0" w:lastRow="0" w:firstColumn="0" w:lastColumn="0" w:noHBand="0" w:noVBand="0"/>
      </w:tblPr>
      <w:tblGrid>
        <w:gridCol w:w="2075"/>
        <w:gridCol w:w="3375"/>
        <w:gridCol w:w="4262"/>
      </w:tblGrid>
      <w:tr w:rsidR="001C35E0" w14:paraId="42821179" w14:textId="77777777" w:rsidTr="008D58DE">
        <w:tc>
          <w:tcPr>
            <w:tcW w:w="2075" w:type="dxa"/>
            <w:shd w:val="clear" w:color="auto" w:fill="D9D9D9" w:themeFill="background1" w:themeFillShade="D9"/>
          </w:tcPr>
          <w:p w14:paraId="4A3234D4" w14:textId="77777777" w:rsidR="00E42A34" w:rsidRDefault="00E42A34" w:rsidP="00835241">
            <w:pPr>
              <w:pStyle w:val="TableHeading"/>
              <w:jc w:val="left"/>
            </w:pPr>
            <w:r>
              <w:rPr>
                <w:b w:val="0"/>
                <w:bCs w:val="0"/>
              </w:rPr>
              <w:t>Name</w:t>
            </w:r>
          </w:p>
        </w:tc>
        <w:tc>
          <w:tcPr>
            <w:tcW w:w="3375" w:type="dxa"/>
            <w:shd w:val="clear" w:color="auto" w:fill="D9D9D9" w:themeFill="background1" w:themeFillShade="D9"/>
          </w:tcPr>
          <w:p w14:paraId="03218C86" w14:textId="77777777" w:rsidR="00E42A34" w:rsidRDefault="00E42A34" w:rsidP="00835241">
            <w:pPr>
              <w:pStyle w:val="TableContents"/>
            </w:pPr>
            <w:r>
              <w:t>Filename &amp; Path</w:t>
            </w:r>
          </w:p>
        </w:tc>
        <w:tc>
          <w:tcPr>
            <w:tcW w:w="4262" w:type="dxa"/>
            <w:shd w:val="clear" w:color="auto" w:fill="D9D9D9" w:themeFill="background1" w:themeFillShade="D9"/>
          </w:tcPr>
          <w:p w14:paraId="3918AC8C" w14:textId="77777777" w:rsidR="00E42A34" w:rsidRDefault="00E42A34" w:rsidP="00835241">
            <w:pPr>
              <w:pStyle w:val="TableContents"/>
            </w:pPr>
            <w:r>
              <w:t>File description</w:t>
            </w:r>
          </w:p>
        </w:tc>
      </w:tr>
      <w:tr w:rsidR="001C35E0" w14:paraId="7EBC505C" w14:textId="77777777" w:rsidTr="008D58DE">
        <w:tc>
          <w:tcPr>
            <w:tcW w:w="2075" w:type="dxa"/>
          </w:tcPr>
          <w:p w14:paraId="5C056309" w14:textId="77777777" w:rsidR="00E42A34" w:rsidRDefault="00E42A34" w:rsidP="00835241">
            <w:pPr>
              <w:pStyle w:val="TableContents"/>
              <w:jc w:val="left"/>
            </w:pPr>
            <w:r>
              <w:t>Biomass</w:t>
            </w:r>
          </w:p>
        </w:tc>
        <w:tc>
          <w:tcPr>
            <w:tcW w:w="3375" w:type="dxa"/>
          </w:tcPr>
          <w:p w14:paraId="55B53F64" w14:textId="77777777" w:rsidR="00E42A34" w:rsidRDefault="00E42A34" w:rsidP="00835241">
            <w:pPr>
              <w:pStyle w:val="TableContents"/>
            </w:pPr>
            <w:r>
              <w:t>&lt;path to the root data directory&gt;\BiomassLimits\BiomassLimits.csv</w:t>
            </w:r>
          </w:p>
        </w:tc>
        <w:tc>
          <w:tcPr>
            <w:tcW w:w="4262" w:type="dxa"/>
          </w:tcPr>
          <w:p w14:paraId="254DB81F" w14:textId="77777777" w:rsidR="00E42A34" w:rsidRDefault="00E42A34" w:rsidP="00835241">
            <w:pPr>
              <w:pStyle w:val="TableContents"/>
            </w:pPr>
            <w:r>
              <w:t>The first column species which functional group the limits are speci</w:t>
            </w:r>
            <w:r w:rsidR="00F06D87">
              <w:t>fi</w:t>
            </w:r>
            <w:r>
              <w:t>ed for and then the second and third columns specify what those limits are</w:t>
            </w:r>
          </w:p>
        </w:tc>
      </w:tr>
      <w:tr w:rsidR="001C35E0" w14:paraId="27DCD2A6" w14:textId="77777777" w:rsidTr="008D58DE">
        <w:tc>
          <w:tcPr>
            <w:tcW w:w="2075" w:type="dxa"/>
          </w:tcPr>
          <w:p w14:paraId="77CAE42A" w14:textId="77777777" w:rsidR="00E42A34" w:rsidRDefault="00E42A34" w:rsidP="00835241">
            <w:pPr>
              <w:pStyle w:val="TableContents"/>
              <w:jc w:val="left"/>
            </w:pPr>
            <w:r>
              <w:t>Maximum change in effort</w:t>
            </w:r>
          </w:p>
        </w:tc>
        <w:tc>
          <w:tcPr>
            <w:tcW w:w="3375" w:type="dxa"/>
          </w:tcPr>
          <w:p w14:paraId="3DA00E9A" w14:textId="77777777" w:rsidR="00E42A34" w:rsidRDefault="00E42A34" w:rsidP="00835241">
            <w:pPr>
              <w:pStyle w:val="TableContents"/>
            </w:pPr>
            <w:r>
              <w:t>&lt;path to the root data directory&gt;\Fleet\ChangesInEffortLimits.csv</w:t>
            </w:r>
          </w:p>
        </w:tc>
        <w:tc>
          <w:tcPr>
            <w:tcW w:w="4262" w:type="dxa"/>
          </w:tcPr>
          <w:p w14:paraId="405D00CA" w14:textId="77777777" w:rsidR="00E42A34" w:rsidRDefault="00E42A34" w:rsidP="00835241">
            <w:pPr>
              <w:pStyle w:val="TableContents"/>
            </w:pPr>
            <w:r>
              <w:t>For each fleet in decimal format the maximum percentage change in effort that is allowable between any value in a given year and the value at the last time step of the previous year.</w:t>
            </w:r>
          </w:p>
        </w:tc>
      </w:tr>
      <w:tr w:rsidR="001C35E0" w14:paraId="0F165BEC" w14:textId="77777777" w:rsidTr="008D58DE">
        <w:tc>
          <w:tcPr>
            <w:tcW w:w="2075" w:type="dxa"/>
          </w:tcPr>
          <w:p w14:paraId="0F9E5F11" w14:textId="77777777" w:rsidR="00E42A34" w:rsidRDefault="00E42A34" w:rsidP="00835241">
            <w:pPr>
              <w:pStyle w:val="TableContents"/>
              <w:jc w:val="left"/>
            </w:pPr>
            <w:r>
              <w:t>Quota shares</w:t>
            </w:r>
          </w:p>
        </w:tc>
        <w:tc>
          <w:tcPr>
            <w:tcW w:w="3375" w:type="dxa"/>
          </w:tcPr>
          <w:p w14:paraId="49B1CE6A" w14:textId="77777777" w:rsidR="00E42A34" w:rsidRDefault="00E42A34" w:rsidP="00835241">
            <w:pPr>
              <w:pStyle w:val="TableContents"/>
            </w:pPr>
            <w:r>
              <w:t>&lt;path to the root data directory&gt;\Fleet\QuotaShares.csv</w:t>
            </w:r>
          </w:p>
        </w:tc>
        <w:tc>
          <w:tcPr>
            <w:tcW w:w="4262" w:type="dxa"/>
          </w:tcPr>
          <w:p w14:paraId="45489E09" w14:textId="77777777" w:rsidR="00E42A34" w:rsidRDefault="00E42A34" w:rsidP="00835241">
            <w:pPr>
              <w:pStyle w:val="TableContents"/>
            </w:pPr>
            <w:r>
              <w:t>For each group that has a hcr, in decimal format, the percentage of the quota is specified that each fleet is allocated.</w:t>
            </w:r>
          </w:p>
        </w:tc>
      </w:tr>
      <w:tr w:rsidR="001C35E0" w14:paraId="5FEF8535" w14:textId="77777777" w:rsidTr="008D58DE">
        <w:tc>
          <w:tcPr>
            <w:tcW w:w="2075" w:type="dxa"/>
          </w:tcPr>
          <w:p w14:paraId="702AB0B2" w14:textId="77777777" w:rsidR="00E42A34" w:rsidRDefault="00E42A34" w:rsidP="00835241">
            <w:pPr>
              <w:pStyle w:val="TableContents"/>
              <w:jc w:val="left"/>
            </w:pPr>
            <w:r>
              <w:t>HCRs</w:t>
            </w:r>
          </w:p>
        </w:tc>
        <w:tc>
          <w:tcPr>
            <w:tcW w:w="3375" w:type="dxa"/>
          </w:tcPr>
          <w:p w14:paraId="30C97EF9" w14:textId="77777777" w:rsidR="00E42A34" w:rsidRDefault="00E42A34" w:rsidP="00835241">
            <w:pPr>
              <w:pStyle w:val="TableContents"/>
            </w:pPr>
            <w:r>
              <w:t>&lt;path to the root data directory&gt;\HCRs\</w:t>
            </w:r>
          </w:p>
        </w:tc>
        <w:tc>
          <w:tcPr>
            <w:tcW w:w="4262" w:type="dxa"/>
          </w:tcPr>
          <w:p w14:paraId="3D18D5EC" w14:textId="77777777" w:rsidR="00E42A34" w:rsidRDefault="00E42A34" w:rsidP="00835241">
            <w:pPr>
              <w:pStyle w:val="TableContents"/>
            </w:pPr>
            <w:r>
              <w:t>Each file specifies all the HCRs for one strategy.</w:t>
            </w:r>
          </w:p>
        </w:tc>
      </w:tr>
      <w:tr w:rsidR="001C35E0" w14:paraId="6B1A7539" w14:textId="77777777" w:rsidTr="008D58DE">
        <w:tc>
          <w:tcPr>
            <w:tcW w:w="2075" w:type="dxa"/>
          </w:tcPr>
          <w:p w14:paraId="5BB3BB08" w14:textId="77777777" w:rsidR="00E42A34" w:rsidRDefault="00E42A34" w:rsidP="00835241">
            <w:pPr>
              <w:pStyle w:val="TableContents"/>
              <w:jc w:val="left"/>
            </w:pPr>
            <w:r>
              <w:t>Regulations</w:t>
            </w:r>
          </w:p>
        </w:tc>
        <w:tc>
          <w:tcPr>
            <w:tcW w:w="3375" w:type="dxa"/>
          </w:tcPr>
          <w:p w14:paraId="191B05CA" w14:textId="77777777" w:rsidR="00E42A34" w:rsidRDefault="00E42A34" w:rsidP="00835241">
            <w:pPr>
              <w:pStyle w:val="TableContents"/>
            </w:pPr>
            <w:r>
              <w:t>&lt;path to the root data directory&gt;\Regulations\</w:t>
            </w:r>
          </w:p>
        </w:tc>
        <w:tc>
          <w:tcPr>
            <w:tcW w:w="4262" w:type="dxa"/>
          </w:tcPr>
          <w:p w14:paraId="3CB9CEBB" w14:textId="77777777" w:rsidR="00E42A34" w:rsidRDefault="00E42A34" w:rsidP="00835241">
            <w:pPr>
              <w:pStyle w:val="TableContents"/>
            </w:pPr>
            <w:r>
              <w:t>Each file specifies the regulations for each fleet that catches a functional group with a quota for one strategy.</w:t>
            </w:r>
          </w:p>
        </w:tc>
      </w:tr>
      <w:tr w:rsidR="001C35E0" w14:paraId="0FC570FA" w14:textId="77777777" w:rsidTr="008D58DE">
        <w:tc>
          <w:tcPr>
            <w:tcW w:w="2075" w:type="dxa"/>
          </w:tcPr>
          <w:p w14:paraId="14C05981" w14:textId="77777777" w:rsidR="00E42A34" w:rsidRDefault="00E42A34" w:rsidP="00835241">
            <w:pPr>
              <w:pStyle w:val="TableContents"/>
              <w:jc w:val="left"/>
            </w:pPr>
            <w:r>
              <w:t>Observation error</w:t>
            </w:r>
          </w:p>
        </w:tc>
        <w:tc>
          <w:tcPr>
            <w:tcW w:w="3375" w:type="dxa"/>
          </w:tcPr>
          <w:p w14:paraId="32366A14" w14:textId="77777777" w:rsidR="00E42A34" w:rsidRDefault="00E42A34" w:rsidP="00835241">
            <w:pPr>
              <w:pStyle w:val="TableContents"/>
            </w:pPr>
            <w:r>
              <w:t>&lt;path to the root data directory&gt;\StockAssessment\StockAssessment.csv</w:t>
            </w:r>
          </w:p>
        </w:tc>
        <w:tc>
          <w:tcPr>
            <w:tcW w:w="4262" w:type="dxa"/>
          </w:tcPr>
          <w:p w14:paraId="6C904E4A" w14:textId="77777777" w:rsidR="00E42A34" w:rsidRDefault="00E42A34" w:rsidP="00835241">
            <w:pPr>
              <w:pStyle w:val="TableContents"/>
              <w:snapToGrid w:val="0"/>
            </w:pPr>
            <w:r>
              <w:t>These are specified under the column entitled Biomass_Observation_Error</w:t>
            </w:r>
          </w:p>
        </w:tc>
      </w:tr>
      <w:tr w:rsidR="001C35E0" w14:paraId="22D83794" w14:textId="77777777" w:rsidTr="008D58DE">
        <w:tc>
          <w:tcPr>
            <w:tcW w:w="2075" w:type="dxa"/>
          </w:tcPr>
          <w:p w14:paraId="7D8B48D7" w14:textId="77777777" w:rsidR="00E42A34" w:rsidRDefault="00E42A34" w:rsidP="00835241">
            <w:pPr>
              <w:pStyle w:val="TableContents"/>
              <w:jc w:val="left"/>
            </w:pPr>
            <w:r>
              <w:t>Implementation error</w:t>
            </w:r>
          </w:p>
        </w:tc>
        <w:tc>
          <w:tcPr>
            <w:tcW w:w="3375" w:type="dxa"/>
          </w:tcPr>
          <w:p w14:paraId="63766866" w14:textId="77777777" w:rsidR="00E42A34" w:rsidRDefault="00E42A34" w:rsidP="00835241">
            <w:pPr>
              <w:pStyle w:val="TableContents"/>
            </w:pPr>
            <w:r>
              <w:t>&lt;path to the root data directory&gt;\StockAssessment\StockAssessment.csv</w:t>
            </w:r>
          </w:p>
        </w:tc>
        <w:tc>
          <w:tcPr>
            <w:tcW w:w="4262" w:type="dxa"/>
          </w:tcPr>
          <w:p w14:paraId="508FFA7A" w14:textId="77777777" w:rsidR="00E42A34" w:rsidRDefault="00E42A34" w:rsidP="00835241">
            <w:pPr>
              <w:pStyle w:val="TableContents"/>
              <w:snapToGrid w:val="0"/>
            </w:pPr>
            <w:r>
              <w:t>These are specified under the column entitled FleetImplementationError</w:t>
            </w:r>
          </w:p>
        </w:tc>
      </w:tr>
      <w:tr w:rsidR="001C35E0" w14:paraId="2C88658A" w14:textId="77777777" w:rsidTr="008D58DE">
        <w:tc>
          <w:tcPr>
            <w:tcW w:w="2075" w:type="dxa"/>
          </w:tcPr>
          <w:p w14:paraId="2A5014EF" w14:textId="77777777" w:rsidR="00E42A34" w:rsidRDefault="00E42A34" w:rsidP="00835241">
            <w:pPr>
              <w:pStyle w:val="TableContents"/>
              <w:jc w:val="left"/>
            </w:pPr>
            <w:r>
              <w:t>Stock assessment parameters</w:t>
            </w:r>
          </w:p>
        </w:tc>
        <w:tc>
          <w:tcPr>
            <w:tcW w:w="3375" w:type="dxa"/>
          </w:tcPr>
          <w:p w14:paraId="5D3FE43F" w14:textId="77777777" w:rsidR="00E42A34" w:rsidRDefault="00E42A34" w:rsidP="00835241">
            <w:pPr>
              <w:pStyle w:val="TableContents"/>
            </w:pPr>
            <w:r>
              <w:t>&lt;path to the root data directory&gt;\StockAssessment\StockAssessment.csv</w:t>
            </w:r>
          </w:p>
        </w:tc>
        <w:tc>
          <w:tcPr>
            <w:tcW w:w="4262" w:type="dxa"/>
          </w:tcPr>
          <w:p w14:paraId="77243367" w14:textId="77777777" w:rsidR="00E477E2" w:rsidRDefault="00E42A34" w:rsidP="00835241">
            <w:pPr>
              <w:pStyle w:val="TableContents"/>
              <w:snapToGrid w:val="0"/>
            </w:pPr>
            <w:r>
              <w:t>Parameters for the stock-assessment are found in the top half of this file beside the Biomass observation errors. Note that the Kalman error is a value used by the stock assessment routine but it does not have an interface for changing it.</w:t>
            </w:r>
          </w:p>
        </w:tc>
      </w:tr>
      <w:tr w:rsidR="00E477E2" w14:paraId="61A78199" w14:textId="77777777" w:rsidTr="008D58DE">
        <w:tc>
          <w:tcPr>
            <w:tcW w:w="2075" w:type="dxa"/>
          </w:tcPr>
          <w:p w14:paraId="7E9028E2" w14:textId="77777777" w:rsidR="00E477E2" w:rsidRDefault="00E477E2" w:rsidP="00835241">
            <w:pPr>
              <w:pStyle w:val="TableContents"/>
              <w:jc w:val="left"/>
            </w:pPr>
            <w:r>
              <w:lastRenderedPageBreak/>
              <w:t>Stock assessment output</w:t>
            </w:r>
          </w:p>
        </w:tc>
        <w:tc>
          <w:tcPr>
            <w:tcW w:w="3375" w:type="dxa"/>
          </w:tcPr>
          <w:p w14:paraId="7B7D5CEF" w14:textId="77777777" w:rsidR="00E477E2" w:rsidRDefault="00E477E2" w:rsidP="00835241">
            <w:pPr>
              <w:pStyle w:val="TableContents"/>
            </w:pPr>
            <w:r>
              <w:t>&lt;path to the root data directory&gt;\StockAssessment\</w:t>
            </w:r>
            <w:r w:rsidRPr="00E477E2">
              <w:t>BobsOverB.csv</w:t>
            </w:r>
          </w:p>
        </w:tc>
        <w:tc>
          <w:tcPr>
            <w:tcW w:w="4262" w:type="dxa"/>
          </w:tcPr>
          <w:p w14:paraId="13634054" w14:textId="77777777" w:rsidR="00E477E2" w:rsidRDefault="00E477E2" w:rsidP="00835241">
            <w:pPr>
              <w:pStyle w:val="TableContents"/>
              <w:snapToGrid w:val="0"/>
            </w:pPr>
            <w:r>
              <w:t>All the values in this file are predicted stock assessment biomass/ ecosim biomass. These values can be used to see how much the stock assessment method over or under</w:t>
            </w:r>
            <w:r w:rsidR="00F06D87">
              <w:t xml:space="preserve"> </w:t>
            </w:r>
            <w:r>
              <w:t>predicts the actual biomass.</w:t>
            </w:r>
          </w:p>
        </w:tc>
      </w:tr>
    </w:tbl>
    <w:p w14:paraId="7223B56D" w14:textId="77777777" w:rsidR="00E42A34" w:rsidRDefault="00E42A34" w:rsidP="00835241"/>
    <w:p w14:paraId="5EF4178C" w14:textId="77777777" w:rsidR="006C770A" w:rsidRDefault="006C770A" w:rsidP="00835241">
      <w:pPr>
        <w:widowControl/>
        <w:suppressAutoHyphens w:val="0"/>
        <w:spacing w:line="240" w:lineRule="auto"/>
        <w:jc w:val="left"/>
        <w:textAlignment w:val="auto"/>
        <w:rPr>
          <w:rFonts w:eastAsia="Times New Roman" w:cs="Cambria"/>
          <w:b/>
          <w:bCs/>
          <w:iCs/>
          <w:color w:val="1F4E79" w:themeColor="accent1" w:themeShade="80"/>
          <w:sz w:val="28"/>
          <w:szCs w:val="25"/>
        </w:rPr>
      </w:pPr>
      <w:bookmarkStart w:id="238" w:name="_Toc418613337"/>
      <w:r>
        <w:rPr>
          <w:color w:val="1F4E79" w:themeColor="accent1" w:themeShade="80"/>
        </w:rPr>
        <w:br w:type="page"/>
      </w:r>
    </w:p>
    <w:p w14:paraId="553846ED" w14:textId="42735BA5" w:rsidR="00E7347D" w:rsidRPr="00954A99" w:rsidRDefault="006C770A" w:rsidP="00835241">
      <w:pPr>
        <w:pStyle w:val="Heading2"/>
        <w:rPr>
          <w:color w:val="1F4E79" w:themeColor="accent1" w:themeShade="80"/>
        </w:rPr>
      </w:pPr>
      <w:bookmarkStart w:id="239" w:name="_Ref422152420"/>
      <w:bookmarkStart w:id="240" w:name="_Toc478053376"/>
      <w:bookmarkStart w:id="241" w:name="_Toc482023706"/>
      <w:r w:rsidRPr="00954A99">
        <w:rPr>
          <w:color w:val="1F4E79" w:themeColor="accent1" w:themeShade="80"/>
        </w:rPr>
        <w:lastRenderedPageBreak/>
        <w:t xml:space="preserve">Appendix </w:t>
      </w:r>
      <w:r w:rsidR="004F6F49">
        <w:rPr>
          <w:color w:val="1F4E79" w:themeColor="accent1" w:themeShade="80"/>
        </w:rPr>
        <w:t>4</w:t>
      </w:r>
      <w:r w:rsidRPr="00954A99">
        <w:rPr>
          <w:color w:val="1F4E79" w:themeColor="accent1" w:themeShade="80"/>
        </w:rPr>
        <w:t>. Ideas for fleet behaviours</w:t>
      </w:r>
      <w:bookmarkEnd w:id="239"/>
      <w:bookmarkEnd w:id="240"/>
      <w:bookmarkEnd w:id="241"/>
    </w:p>
    <w:p w14:paraId="6B05CF9B" w14:textId="77777777" w:rsidR="003F76F3" w:rsidRPr="00B11D38" w:rsidRDefault="003F76F3" w:rsidP="00835241">
      <w:pPr>
        <w:rPr>
          <w:sz w:val="24"/>
        </w:rPr>
      </w:pPr>
      <w:r w:rsidRPr="00B11D38">
        <w:rPr>
          <w:sz w:val="24"/>
        </w:rPr>
        <w:t>The model currently applied for fleet behaviour is fairly basic and it is recognised that a more sophisticated and accurate model would be a valuable improvement to the plug-in. However, fleet behaviour is a complex subject and very difficult to model well. Here we propose a model for consideration in future developments. Although not perfect, we believe it could be a considerable improvement.</w:t>
      </w:r>
    </w:p>
    <w:p w14:paraId="58FA6185" w14:textId="77777777" w:rsidR="003F76F3" w:rsidRPr="00B11D38" w:rsidRDefault="003F76F3" w:rsidP="00835241">
      <w:pPr>
        <w:rPr>
          <w:sz w:val="24"/>
        </w:rPr>
      </w:pPr>
    </w:p>
    <w:p w14:paraId="187C2108" w14:textId="77777777" w:rsidR="003F76F3" w:rsidRPr="00B11D38" w:rsidRDefault="003F76F3" w:rsidP="00835241">
      <w:pPr>
        <w:rPr>
          <w:sz w:val="24"/>
        </w:rPr>
      </w:pPr>
      <w:r w:rsidRPr="00B11D38">
        <w:rPr>
          <w:sz w:val="24"/>
        </w:rPr>
        <w:t>The proposition is to allow fleets to fish in one of several states. Each state is characterised by different values of F for each species within its catch composition. The fleet can then choose which state to fish in and makes this decision contingent on what state will derive the fleet the greatest catch or profit for a given year. This will bring us closer to the true dynamics in fleet fishing patterns when faced with a no-discard policy; here fleets may want to avoid catching certain species to avoid reaching their allotted quota.</w:t>
      </w:r>
    </w:p>
    <w:p w14:paraId="6D0BF117" w14:textId="77777777" w:rsidR="003F76F3" w:rsidRPr="00B11D38" w:rsidRDefault="003F76F3" w:rsidP="00835241">
      <w:pPr>
        <w:rPr>
          <w:sz w:val="24"/>
        </w:rPr>
      </w:pPr>
    </w:p>
    <w:p w14:paraId="7E2D009A" w14:textId="77777777" w:rsidR="003F76F3" w:rsidRPr="00B11D38" w:rsidRDefault="003F76F3" w:rsidP="00835241">
      <w:pPr>
        <w:rPr>
          <w:sz w:val="24"/>
          <w:highlight w:val="yellow"/>
        </w:rPr>
      </w:pPr>
      <w:r w:rsidRPr="00B11D38">
        <w:rPr>
          <w:sz w:val="24"/>
        </w:rPr>
        <w:t>The degree to which a fleet can alter the F’s of each species is highly uncertain. For this reason we propose that the F’s of each mode be sampled from a probability distribution, which represents this uncertainty. As with uncertainty in the Ecopath and Ecosim parameters, all modes of all fleets are sampled and assigned to a model for a possible representation of reality.</w:t>
      </w:r>
    </w:p>
    <w:p w14:paraId="1F7D20E3" w14:textId="77777777" w:rsidR="003F76F3" w:rsidRPr="003F76F3" w:rsidRDefault="003F76F3" w:rsidP="00835241">
      <w:pPr>
        <w:rPr>
          <w:highlight w:val="yellow"/>
        </w:rPr>
      </w:pPr>
    </w:p>
    <w:p w14:paraId="1E637192" w14:textId="1E097635" w:rsidR="006C770A" w:rsidRPr="00D65F0A" w:rsidRDefault="006C770A" w:rsidP="00835241">
      <w:pPr>
        <w:pStyle w:val="Heading2"/>
        <w:rPr>
          <w:color w:val="1F4E79" w:themeColor="accent1" w:themeShade="80"/>
        </w:rPr>
      </w:pPr>
      <w:bookmarkStart w:id="242" w:name="_Toc478053377"/>
      <w:bookmarkStart w:id="243" w:name="_Toc482023707"/>
      <w:r w:rsidRPr="00D65F0A">
        <w:rPr>
          <w:color w:val="1F4E79" w:themeColor="accent1" w:themeShade="80"/>
        </w:rPr>
        <w:t xml:space="preserve">Appendix </w:t>
      </w:r>
      <w:r w:rsidR="00B11D38">
        <w:rPr>
          <w:color w:val="1F4E79" w:themeColor="accent1" w:themeShade="80"/>
        </w:rPr>
        <w:t>5</w:t>
      </w:r>
      <w:r w:rsidRPr="00D65F0A">
        <w:rPr>
          <w:color w:val="1F4E79" w:themeColor="accent1" w:themeShade="80"/>
        </w:rPr>
        <w:t>. Symbols for parameters</w:t>
      </w:r>
      <w:bookmarkEnd w:id="242"/>
      <w:bookmarkEnd w:id="243"/>
    </w:p>
    <w:tbl>
      <w:tblPr>
        <w:tblW w:w="9640" w:type="dxa"/>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6428"/>
      </w:tblGrid>
      <w:tr w:rsidR="006C770A" w:rsidRPr="006C770A" w14:paraId="3A6860A7" w14:textId="77777777" w:rsidTr="00085720">
        <w:tc>
          <w:tcPr>
            <w:tcW w:w="3212" w:type="dxa"/>
            <w:tcBorders>
              <w:top w:val="single" w:sz="2" w:space="0" w:color="000000"/>
              <w:left w:val="single" w:sz="2" w:space="0" w:color="000000"/>
              <w:bottom w:val="single" w:sz="4" w:space="0" w:color="auto"/>
              <w:right w:val="single" w:sz="2" w:space="0" w:color="000000"/>
            </w:tcBorders>
            <w:shd w:val="clear" w:color="auto" w:fill="auto"/>
          </w:tcPr>
          <w:p w14:paraId="68089DFE" w14:textId="77777777" w:rsidR="006C770A" w:rsidRPr="006C770A" w:rsidRDefault="006C770A" w:rsidP="00835241">
            <w:pPr>
              <w:rPr>
                <w:b/>
              </w:rPr>
            </w:pPr>
            <w:r w:rsidRPr="006C770A">
              <w:rPr>
                <w:b/>
              </w:rPr>
              <w:t>Param</w:t>
            </w:r>
            <w:r w:rsidR="00D65F0A">
              <w:rPr>
                <w:b/>
              </w:rPr>
              <w:t>eter symbol</w:t>
            </w:r>
          </w:p>
        </w:tc>
        <w:tc>
          <w:tcPr>
            <w:tcW w:w="6428" w:type="dxa"/>
            <w:tcBorders>
              <w:top w:val="single" w:sz="2" w:space="0" w:color="000000"/>
              <w:left w:val="single" w:sz="2" w:space="0" w:color="000000"/>
              <w:bottom w:val="single" w:sz="4" w:space="0" w:color="auto"/>
              <w:right w:val="single" w:sz="2" w:space="0" w:color="000000"/>
            </w:tcBorders>
            <w:shd w:val="clear" w:color="auto" w:fill="auto"/>
          </w:tcPr>
          <w:p w14:paraId="2DA1FCB4" w14:textId="77777777" w:rsidR="006C770A" w:rsidRPr="006C770A" w:rsidRDefault="00D65F0A" w:rsidP="00835241">
            <w:pPr>
              <w:rPr>
                <w:b/>
              </w:rPr>
            </w:pPr>
            <w:r>
              <w:rPr>
                <w:b/>
              </w:rPr>
              <w:t>Parameter n</w:t>
            </w:r>
            <w:r w:rsidR="006C770A" w:rsidRPr="006C770A">
              <w:rPr>
                <w:b/>
              </w:rPr>
              <w:t>ame</w:t>
            </w:r>
            <w:r>
              <w:rPr>
                <w:b/>
              </w:rPr>
              <w:t xml:space="preserve"> / description</w:t>
            </w:r>
          </w:p>
        </w:tc>
      </w:tr>
      <w:tr w:rsidR="001C35E0" w14:paraId="7077EF26" w14:textId="77777777" w:rsidTr="00085720">
        <w:tc>
          <w:tcPr>
            <w:tcW w:w="3212" w:type="dxa"/>
            <w:shd w:val="clear" w:color="auto" w:fill="auto"/>
          </w:tcPr>
          <w:p w14:paraId="5150C9A6" w14:textId="16E146C9" w:rsidR="006C770A" w:rsidRDefault="00A22028" w:rsidP="00835241">
            <w:pPr>
              <w:pStyle w:val="Standard"/>
            </w:pPr>
            <w:r>
              <w:rPr>
                <w:rFonts w:cs="Times New Roman"/>
              </w:rPr>
              <w:t>κ</w:t>
            </w:r>
          </w:p>
        </w:tc>
        <w:tc>
          <w:tcPr>
            <w:tcW w:w="6428" w:type="dxa"/>
            <w:shd w:val="clear" w:color="auto" w:fill="auto"/>
          </w:tcPr>
          <w:p w14:paraId="2354BD1F" w14:textId="77777777" w:rsidR="006C770A" w:rsidRDefault="006C770A" w:rsidP="00835241">
            <w:pPr>
              <w:pStyle w:val="TableContents"/>
            </w:pPr>
            <w:r>
              <w:t>Multiplier for the dirichlet distribution</w:t>
            </w:r>
          </w:p>
        </w:tc>
      </w:tr>
      <w:tr w:rsidR="001C35E0" w14:paraId="620F6D67" w14:textId="77777777" w:rsidTr="00085720">
        <w:tc>
          <w:tcPr>
            <w:tcW w:w="3212" w:type="dxa"/>
            <w:shd w:val="clear" w:color="auto" w:fill="auto"/>
          </w:tcPr>
          <w:p w14:paraId="58AAC6E0" w14:textId="5E8F96A4" w:rsidR="006C770A" w:rsidRDefault="00A60E57" w:rsidP="00835241">
            <w:r>
              <w:t>x</w:t>
            </w:r>
          </w:p>
        </w:tc>
        <w:tc>
          <w:tcPr>
            <w:tcW w:w="6428" w:type="dxa"/>
            <w:shd w:val="clear" w:color="auto" w:fill="auto"/>
          </w:tcPr>
          <w:p w14:paraId="2A9C69DA" w14:textId="77777777" w:rsidR="006C770A" w:rsidRDefault="006C770A" w:rsidP="00835241">
            <w:pPr>
              <w:pStyle w:val="TableContents"/>
            </w:pPr>
            <w:r>
              <w:t>Generic Sampled Parameter</w:t>
            </w:r>
          </w:p>
        </w:tc>
      </w:tr>
      <w:tr w:rsidR="001C35E0" w14:paraId="5E60D1C6" w14:textId="77777777" w:rsidTr="00085720">
        <w:tc>
          <w:tcPr>
            <w:tcW w:w="3212" w:type="dxa"/>
            <w:shd w:val="clear" w:color="auto" w:fill="auto"/>
          </w:tcPr>
          <w:p w14:paraId="7C8D07C8" w14:textId="77777777" w:rsidR="006C770A" w:rsidRDefault="006C770A" w:rsidP="00835241">
            <w:r>
              <w:t>a</w:t>
            </w:r>
          </w:p>
        </w:tc>
        <w:tc>
          <w:tcPr>
            <w:tcW w:w="6428" w:type="dxa"/>
            <w:shd w:val="clear" w:color="auto" w:fill="auto"/>
          </w:tcPr>
          <w:p w14:paraId="49707EB0" w14:textId="4592F947" w:rsidR="006C770A" w:rsidRDefault="003D2ED6" w:rsidP="00835241">
            <w:pPr>
              <w:pStyle w:val="TableContents"/>
            </w:pPr>
            <w:r>
              <w:t>L</w:t>
            </w:r>
            <w:r w:rsidR="006C770A">
              <w:t>ower bound for the uniform and triangular distributions</w:t>
            </w:r>
          </w:p>
        </w:tc>
      </w:tr>
      <w:tr w:rsidR="001C35E0" w14:paraId="4DAB95BA" w14:textId="77777777" w:rsidTr="00085720">
        <w:tc>
          <w:tcPr>
            <w:tcW w:w="3212" w:type="dxa"/>
            <w:shd w:val="clear" w:color="auto" w:fill="auto"/>
          </w:tcPr>
          <w:p w14:paraId="04B4B5E6" w14:textId="77777777" w:rsidR="006C770A" w:rsidRDefault="006C770A" w:rsidP="00835241">
            <w:r>
              <w:t>b</w:t>
            </w:r>
          </w:p>
        </w:tc>
        <w:tc>
          <w:tcPr>
            <w:tcW w:w="6428" w:type="dxa"/>
            <w:shd w:val="clear" w:color="auto" w:fill="auto"/>
          </w:tcPr>
          <w:p w14:paraId="23B2E4D7" w14:textId="3272019E" w:rsidR="006C770A" w:rsidRDefault="003D2ED6" w:rsidP="00835241">
            <w:pPr>
              <w:pStyle w:val="TableContents"/>
            </w:pPr>
            <w:r>
              <w:t>U</w:t>
            </w:r>
            <w:r w:rsidR="006C770A">
              <w:t>pper bound for the uniform and triangular distributions</w:t>
            </w:r>
          </w:p>
        </w:tc>
      </w:tr>
      <w:tr w:rsidR="001C35E0" w14:paraId="5A8C437E" w14:textId="77777777" w:rsidTr="00085720">
        <w:tc>
          <w:tcPr>
            <w:tcW w:w="3212" w:type="dxa"/>
            <w:shd w:val="clear" w:color="auto" w:fill="auto"/>
          </w:tcPr>
          <w:p w14:paraId="5D2211A6" w14:textId="77777777" w:rsidR="006C770A" w:rsidRDefault="006C770A" w:rsidP="00835241">
            <w:r>
              <w:t>c</w:t>
            </w:r>
          </w:p>
        </w:tc>
        <w:tc>
          <w:tcPr>
            <w:tcW w:w="6428" w:type="dxa"/>
            <w:shd w:val="clear" w:color="auto" w:fill="auto"/>
          </w:tcPr>
          <w:p w14:paraId="7F0C044A" w14:textId="5AB4E8A8" w:rsidR="006C770A" w:rsidRDefault="003D2ED6" w:rsidP="00835241">
            <w:pPr>
              <w:pStyle w:val="TableContents"/>
            </w:pPr>
            <w:r>
              <w:t>T</w:t>
            </w:r>
            <w:r w:rsidR="006C770A">
              <w:t>he mode for triangular distributions</w:t>
            </w:r>
          </w:p>
        </w:tc>
      </w:tr>
      <w:tr w:rsidR="001C35E0" w14:paraId="50AE240E" w14:textId="77777777" w:rsidTr="00085720">
        <w:tc>
          <w:tcPr>
            <w:tcW w:w="3212" w:type="dxa"/>
            <w:shd w:val="clear" w:color="auto" w:fill="auto"/>
          </w:tcPr>
          <w:p w14:paraId="1E6D4178" w14:textId="77777777" w:rsidR="006C770A" w:rsidRDefault="006C770A" w:rsidP="00835241">
            <w:r>
              <w:t>U</w:t>
            </w:r>
          </w:p>
        </w:tc>
        <w:tc>
          <w:tcPr>
            <w:tcW w:w="6428" w:type="dxa"/>
            <w:shd w:val="clear" w:color="auto" w:fill="auto"/>
          </w:tcPr>
          <w:p w14:paraId="60756611" w14:textId="77777777" w:rsidR="006C770A" w:rsidRDefault="006C770A" w:rsidP="00835241">
            <w:pPr>
              <w:pStyle w:val="TableContents"/>
            </w:pPr>
            <w:r>
              <w:t>Standard Uniform Random Variable</w:t>
            </w:r>
          </w:p>
        </w:tc>
      </w:tr>
      <w:tr w:rsidR="001C35E0" w14:paraId="6FE380B8" w14:textId="77777777" w:rsidTr="00085720">
        <w:tc>
          <w:tcPr>
            <w:tcW w:w="3212" w:type="dxa"/>
            <w:shd w:val="clear" w:color="auto" w:fill="auto"/>
          </w:tcPr>
          <w:p w14:paraId="3FF61911" w14:textId="7F1A3150" w:rsidR="006C770A" w:rsidRDefault="00A60E57" w:rsidP="00835241">
            <w:r>
              <w:t>m(d)</w:t>
            </w:r>
          </w:p>
        </w:tc>
        <w:tc>
          <w:tcPr>
            <w:tcW w:w="6428" w:type="dxa"/>
            <w:shd w:val="clear" w:color="auto" w:fill="auto"/>
          </w:tcPr>
          <w:p w14:paraId="5F2C7E4F" w14:textId="73184BEA" w:rsidR="00A60E57" w:rsidRDefault="006C770A" w:rsidP="00835241">
            <w:pPr>
              <w:pStyle w:val="TableContents"/>
            </w:pPr>
            <w:r>
              <w:t>Proportion of discards that die</w:t>
            </w:r>
          </w:p>
        </w:tc>
      </w:tr>
      <w:tr w:rsidR="00A60E57" w14:paraId="5289C777" w14:textId="77777777" w:rsidTr="00085720">
        <w:tc>
          <w:tcPr>
            <w:tcW w:w="3212" w:type="dxa"/>
            <w:shd w:val="clear" w:color="auto" w:fill="auto"/>
          </w:tcPr>
          <w:p w14:paraId="6F813221" w14:textId="179DECCA" w:rsidR="00A60E57" w:rsidRDefault="00A60E57" w:rsidP="00835241">
            <w:r>
              <w:t>m(c)</w:t>
            </w:r>
          </w:p>
        </w:tc>
        <w:tc>
          <w:tcPr>
            <w:tcW w:w="6428" w:type="dxa"/>
            <w:shd w:val="clear" w:color="auto" w:fill="auto"/>
          </w:tcPr>
          <w:p w14:paraId="4A6CFF45" w14:textId="2CF51315" w:rsidR="00A60E57" w:rsidRDefault="00A60E57" w:rsidP="00835241">
            <w:pPr>
              <w:pStyle w:val="TableContents"/>
            </w:pPr>
            <w:r>
              <w:t>Proportion of catch that dies</w:t>
            </w:r>
          </w:p>
        </w:tc>
      </w:tr>
      <w:tr w:rsidR="00145547" w14:paraId="2DE44EE2" w14:textId="77777777" w:rsidTr="00085720">
        <w:tc>
          <w:tcPr>
            <w:tcW w:w="3212" w:type="dxa"/>
            <w:shd w:val="clear" w:color="auto" w:fill="auto"/>
          </w:tcPr>
          <w:p w14:paraId="240F49A9" w14:textId="33DA9EFA" w:rsidR="00145547" w:rsidRPr="00145547" w:rsidRDefault="002F719A" w:rsidP="00835241">
            <m:oMathPara>
              <m:oMathParaPr>
                <m:jc m:val="left"/>
              </m:oMathParaPr>
              <m:oMath>
                <m:sSubSup>
                  <m:sSubSupPr>
                    <m:ctrlPr>
                      <w:rPr>
                        <w:rFonts w:ascii="Cambria Math" w:eastAsia="Consolas" w:hAnsi="Cambria Math" w:cs="Consolas"/>
                        <w:i/>
                      </w:rPr>
                    </m:ctrlPr>
                  </m:sSubSupPr>
                  <m:e>
                    <m:r>
                      <w:rPr>
                        <w:rFonts w:ascii="Cambria Math" w:eastAsia="Consolas" w:hAnsi="Cambria Math" w:cs="Consolas"/>
                      </w:rPr>
                      <m:t>m</m:t>
                    </m:r>
                  </m:e>
                  <m:sub>
                    <m:r>
                      <w:rPr>
                        <w:rFonts w:ascii="Cambria Math" w:eastAsia="Consolas" w:hAnsi="Cambria Math" w:cs="Consolas"/>
                      </w:rPr>
                      <m:t>i,j</m:t>
                    </m:r>
                  </m:sub>
                  <m:sup>
                    <m:r>
                      <w:rPr>
                        <w:rFonts w:ascii="Cambria Math" w:eastAsia="Consolas" w:hAnsi="Cambria Math" w:cs="Consolas"/>
                      </w:rPr>
                      <m:t>l</m:t>
                    </m:r>
                  </m:sup>
                </m:sSubSup>
              </m:oMath>
            </m:oMathPara>
          </w:p>
        </w:tc>
        <w:tc>
          <w:tcPr>
            <w:tcW w:w="6428" w:type="dxa"/>
            <w:shd w:val="clear" w:color="auto" w:fill="auto"/>
          </w:tcPr>
          <w:p w14:paraId="79899349" w14:textId="6A9BC47B" w:rsidR="00145547" w:rsidRDefault="00145547" w:rsidP="00835241">
            <w:pPr>
              <w:pStyle w:val="TableContents"/>
            </w:pPr>
            <w:r>
              <w:t>Proportion of catch that is landed</w:t>
            </w:r>
          </w:p>
        </w:tc>
      </w:tr>
      <w:tr w:rsidR="001C35E0" w14:paraId="4D086D2E" w14:textId="77777777" w:rsidTr="00085720">
        <w:tc>
          <w:tcPr>
            <w:tcW w:w="3212" w:type="dxa"/>
            <w:shd w:val="clear" w:color="auto" w:fill="auto"/>
          </w:tcPr>
          <w:p w14:paraId="36A94A34" w14:textId="77777777" w:rsidR="006C770A" w:rsidRDefault="006C770A" w:rsidP="00835241">
            <w:r>
              <w:t>i</w:t>
            </w:r>
          </w:p>
        </w:tc>
        <w:tc>
          <w:tcPr>
            <w:tcW w:w="6428" w:type="dxa"/>
            <w:shd w:val="clear" w:color="auto" w:fill="auto"/>
          </w:tcPr>
          <w:p w14:paraId="17908B9A" w14:textId="2AE2D4C2" w:rsidR="006C770A" w:rsidRDefault="003D2ED6" w:rsidP="00835241">
            <w:pPr>
              <w:pStyle w:val="TableContents"/>
            </w:pPr>
            <w:r>
              <w:t>I</w:t>
            </w:r>
            <w:r w:rsidR="006C770A">
              <w:t>ndex for the group</w:t>
            </w:r>
          </w:p>
        </w:tc>
      </w:tr>
      <w:tr w:rsidR="001C35E0" w14:paraId="65313E0F" w14:textId="77777777" w:rsidTr="00085720">
        <w:tc>
          <w:tcPr>
            <w:tcW w:w="3212" w:type="dxa"/>
            <w:shd w:val="clear" w:color="auto" w:fill="auto"/>
          </w:tcPr>
          <w:p w14:paraId="362C4798" w14:textId="77777777" w:rsidR="006C770A" w:rsidRDefault="006C770A" w:rsidP="00835241">
            <w:r>
              <w:t>j</w:t>
            </w:r>
          </w:p>
        </w:tc>
        <w:tc>
          <w:tcPr>
            <w:tcW w:w="6428" w:type="dxa"/>
            <w:shd w:val="clear" w:color="auto" w:fill="auto"/>
          </w:tcPr>
          <w:p w14:paraId="5BC3526E" w14:textId="5B08D258" w:rsidR="006C770A" w:rsidRDefault="003D2ED6" w:rsidP="00835241">
            <w:pPr>
              <w:pStyle w:val="TableContents"/>
            </w:pPr>
            <w:r>
              <w:t>I</w:t>
            </w:r>
            <w:r w:rsidR="006C770A">
              <w:t>ndex for the fleet</w:t>
            </w:r>
          </w:p>
        </w:tc>
      </w:tr>
      <w:tr w:rsidR="001C35E0" w14:paraId="401DF002" w14:textId="77777777" w:rsidTr="00085720">
        <w:tc>
          <w:tcPr>
            <w:tcW w:w="3212" w:type="dxa"/>
            <w:shd w:val="clear" w:color="auto" w:fill="auto"/>
          </w:tcPr>
          <w:p w14:paraId="412B010B" w14:textId="77777777" w:rsidR="006C770A" w:rsidRDefault="006C770A" w:rsidP="00835241">
            <w:r>
              <w:lastRenderedPageBreak/>
              <w:t>s</w:t>
            </w:r>
          </w:p>
        </w:tc>
        <w:tc>
          <w:tcPr>
            <w:tcW w:w="6428" w:type="dxa"/>
            <w:shd w:val="clear" w:color="auto" w:fill="auto"/>
          </w:tcPr>
          <w:p w14:paraId="29D3EAA0" w14:textId="77777777" w:rsidR="006C770A" w:rsidRDefault="006C770A" w:rsidP="00835241">
            <w:pPr>
              <w:pStyle w:val="TableContents"/>
            </w:pPr>
            <w:r>
              <w:t>Proportion of discards that survive</w:t>
            </w:r>
          </w:p>
        </w:tc>
      </w:tr>
      <w:tr w:rsidR="001C35E0" w14:paraId="64DCE33C" w14:textId="77777777" w:rsidTr="00085720">
        <w:tc>
          <w:tcPr>
            <w:tcW w:w="3212" w:type="dxa"/>
            <w:shd w:val="clear" w:color="auto" w:fill="auto"/>
          </w:tcPr>
          <w:p w14:paraId="4B7D0AC7" w14:textId="77777777" w:rsidR="006C770A" w:rsidRDefault="006C770A" w:rsidP="00835241">
            <w:pPr>
              <w:pStyle w:val="Standard"/>
            </w:pPr>
            <w:r>
              <w:rPr>
                <w:rFonts w:cs="Calibri"/>
              </w:rPr>
              <w:t>P</w:t>
            </w:r>
          </w:p>
        </w:tc>
        <w:tc>
          <w:tcPr>
            <w:tcW w:w="6428" w:type="dxa"/>
            <w:shd w:val="clear" w:color="auto" w:fill="auto"/>
          </w:tcPr>
          <w:p w14:paraId="17136117" w14:textId="7C7A58D3" w:rsidR="006C770A" w:rsidRDefault="003D2ED6" w:rsidP="00835241">
            <w:pPr>
              <w:pStyle w:val="TableContents"/>
            </w:pPr>
            <w:r>
              <w:t>S</w:t>
            </w:r>
            <w:r w:rsidR="006C770A">
              <w:t>hape parameter for beta-distribution</w:t>
            </w:r>
          </w:p>
        </w:tc>
      </w:tr>
      <w:tr w:rsidR="001C35E0" w14:paraId="52796F95" w14:textId="77777777" w:rsidTr="00085720">
        <w:tc>
          <w:tcPr>
            <w:tcW w:w="3212" w:type="dxa"/>
            <w:shd w:val="clear" w:color="auto" w:fill="auto"/>
          </w:tcPr>
          <w:p w14:paraId="25A0A5E9" w14:textId="77777777" w:rsidR="006C770A" w:rsidRDefault="006C770A" w:rsidP="00835241">
            <w:pPr>
              <w:pStyle w:val="Standard"/>
            </w:pPr>
            <w:r>
              <w:rPr>
                <w:rFonts w:cs="Calibri"/>
              </w:rPr>
              <w:t>Q</w:t>
            </w:r>
          </w:p>
        </w:tc>
        <w:tc>
          <w:tcPr>
            <w:tcW w:w="6428" w:type="dxa"/>
            <w:shd w:val="clear" w:color="auto" w:fill="auto"/>
          </w:tcPr>
          <w:p w14:paraId="1F099591" w14:textId="7CAE9534" w:rsidR="006C770A" w:rsidRDefault="003D2ED6" w:rsidP="00835241">
            <w:pPr>
              <w:pStyle w:val="TableContents"/>
            </w:pPr>
            <w:r>
              <w:t>S</w:t>
            </w:r>
            <w:r w:rsidR="006C770A">
              <w:t>hape parameter for the beta-distribution</w:t>
            </w:r>
          </w:p>
        </w:tc>
      </w:tr>
      <w:tr w:rsidR="001C35E0" w14:paraId="6C4DF518" w14:textId="77777777" w:rsidTr="00085720">
        <w:tc>
          <w:tcPr>
            <w:tcW w:w="3212" w:type="dxa"/>
            <w:shd w:val="clear" w:color="auto" w:fill="auto"/>
          </w:tcPr>
          <w:p w14:paraId="31C861D0" w14:textId="77777777" w:rsidR="006C770A" w:rsidRDefault="006C770A" w:rsidP="00835241">
            <w:pPr>
              <w:pStyle w:val="Standard"/>
            </w:pPr>
            <w:r>
              <w:rPr>
                <w:rFonts w:cs="Calibri"/>
              </w:rPr>
              <w:t>μ</w:t>
            </w:r>
          </w:p>
        </w:tc>
        <w:tc>
          <w:tcPr>
            <w:tcW w:w="6428" w:type="dxa"/>
            <w:shd w:val="clear" w:color="auto" w:fill="auto"/>
          </w:tcPr>
          <w:p w14:paraId="6F5D30A4" w14:textId="509EE426" w:rsidR="006C770A" w:rsidRDefault="003D2ED6" w:rsidP="00835241">
            <w:pPr>
              <w:pStyle w:val="TableContents"/>
            </w:pPr>
            <w:r>
              <w:t>M</w:t>
            </w:r>
            <w:r w:rsidR="006C770A">
              <w:t>ean</w:t>
            </w:r>
          </w:p>
        </w:tc>
      </w:tr>
      <w:tr w:rsidR="001C35E0" w14:paraId="481D2D12" w14:textId="77777777" w:rsidTr="00085720">
        <w:tc>
          <w:tcPr>
            <w:tcW w:w="3212" w:type="dxa"/>
            <w:shd w:val="clear" w:color="auto" w:fill="auto"/>
          </w:tcPr>
          <w:p w14:paraId="16BCB2BC" w14:textId="7AA3742C" w:rsidR="006C770A" w:rsidRDefault="003D2ED6" w:rsidP="00835241">
            <w:pPr>
              <w:pStyle w:val="Standard"/>
            </w:pPr>
            <m:oMathPara>
              <m:oMath>
                <m:r>
                  <w:rPr>
                    <w:rFonts w:ascii="Cambria Math" w:hAnsi="Cambria Math"/>
                  </w:rPr>
                  <m:t>v</m:t>
                </m:r>
              </m:oMath>
            </m:oMathPara>
          </w:p>
        </w:tc>
        <w:tc>
          <w:tcPr>
            <w:tcW w:w="6428" w:type="dxa"/>
            <w:shd w:val="clear" w:color="auto" w:fill="auto"/>
          </w:tcPr>
          <w:p w14:paraId="60219F6D" w14:textId="77777777" w:rsidR="006C770A" w:rsidRDefault="006C770A" w:rsidP="00835241">
            <w:pPr>
              <w:pStyle w:val="TableContents"/>
            </w:pPr>
            <w:r>
              <w:t>Vulnerability</w:t>
            </w:r>
          </w:p>
        </w:tc>
      </w:tr>
      <w:tr w:rsidR="001C35E0" w14:paraId="7BBB9F9F" w14:textId="77777777" w:rsidTr="00085720">
        <w:tc>
          <w:tcPr>
            <w:tcW w:w="3212" w:type="dxa"/>
            <w:shd w:val="clear" w:color="auto" w:fill="auto"/>
          </w:tcPr>
          <w:p w14:paraId="391871BD" w14:textId="77777777" w:rsidR="006C770A" w:rsidRDefault="006C770A" w:rsidP="00835241">
            <w:pPr>
              <w:pStyle w:val="Standard"/>
            </w:pPr>
            <w:r>
              <w:t>r</w:t>
            </w:r>
          </w:p>
        </w:tc>
        <w:tc>
          <w:tcPr>
            <w:tcW w:w="6428" w:type="dxa"/>
            <w:shd w:val="clear" w:color="auto" w:fill="auto"/>
          </w:tcPr>
          <w:p w14:paraId="79D02710" w14:textId="6BACAB2D" w:rsidR="006C770A" w:rsidRDefault="003D2ED6" w:rsidP="00835241">
            <w:pPr>
              <w:pStyle w:val="TableContents"/>
            </w:pPr>
            <w:r>
              <w:t>P</w:t>
            </w:r>
            <w:r w:rsidR="006C770A">
              <w:t>redator index</w:t>
            </w:r>
          </w:p>
        </w:tc>
      </w:tr>
      <w:tr w:rsidR="001C35E0" w14:paraId="395841C2" w14:textId="77777777" w:rsidTr="00085720">
        <w:tc>
          <w:tcPr>
            <w:tcW w:w="3212" w:type="dxa"/>
            <w:shd w:val="clear" w:color="auto" w:fill="auto"/>
          </w:tcPr>
          <w:p w14:paraId="239B7146" w14:textId="77777777" w:rsidR="006C770A" w:rsidRDefault="006C770A" w:rsidP="00835241">
            <w:pPr>
              <w:pStyle w:val="Standard"/>
            </w:pPr>
            <w:r>
              <w:t>k</w:t>
            </w:r>
          </w:p>
        </w:tc>
        <w:tc>
          <w:tcPr>
            <w:tcW w:w="6428" w:type="dxa"/>
            <w:shd w:val="clear" w:color="auto" w:fill="auto"/>
          </w:tcPr>
          <w:p w14:paraId="1D554939" w14:textId="5A2FCC77" w:rsidR="006C770A" w:rsidRDefault="003D2ED6" w:rsidP="00835241">
            <w:pPr>
              <w:pStyle w:val="TableContents"/>
            </w:pPr>
            <w:r>
              <w:t>P</w:t>
            </w:r>
            <w:r w:rsidR="006C770A">
              <w:t>rey index</w:t>
            </w:r>
          </w:p>
        </w:tc>
      </w:tr>
      <w:tr w:rsidR="001C35E0" w14:paraId="5F225FEA" w14:textId="77777777" w:rsidTr="00085720">
        <w:tc>
          <w:tcPr>
            <w:tcW w:w="3212" w:type="dxa"/>
            <w:shd w:val="clear" w:color="auto" w:fill="auto"/>
          </w:tcPr>
          <w:p w14:paraId="1016E586" w14:textId="77777777" w:rsidR="006C770A" w:rsidRDefault="006C770A" w:rsidP="00835241">
            <w:pPr>
              <w:pStyle w:val="Standard"/>
            </w:pPr>
            <w:r>
              <w:t>B</w:t>
            </w:r>
          </w:p>
        </w:tc>
        <w:tc>
          <w:tcPr>
            <w:tcW w:w="6428" w:type="dxa"/>
            <w:shd w:val="clear" w:color="auto" w:fill="auto"/>
          </w:tcPr>
          <w:p w14:paraId="596FFFBF" w14:textId="77777777" w:rsidR="006C770A" w:rsidRDefault="006C770A" w:rsidP="00835241">
            <w:pPr>
              <w:pStyle w:val="TableContents"/>
            </w:pPr>
            <w:r>
              <w:t>Biomass</w:t>
            </w:r>
          </w:p>
        </w:tc>
      </w:tr>
      <w:tr w:rsidR="003D2ED6" w14:paraId="78D6464A" w14:textId="77777777" w:rsidTr="00085720">
        <w:tc>
          <w:tcPr>
            <w:tcW w:w="3212" w:type="dxa"/>
            <w:shd w:val="clear" w:color="auto" w:fill="auto"/>
          </w:tcPr>
          <w:p w14:paraId="663A42FA" w14:textId="5022A4B2" w:rsidR="003D2ED6" w:rsidRPr="003D2ED6" w:rsidRDefault="002F719A" w:rsidP="00835241">
            <w:pPr>
              <w:pStyle w:val="Standard"/>
            </w:pPr>
            <m:oMathPara>
              <m:oMathParaPr>
                <m:jc m:val="left"/>
              </m:oMathParaPr>
              <m:oMath>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m:t>
                    </m:r>
                  </m:sup>
                </m:sSubSup>
              </m:oMath>
            </m:oMathPara>
          </w:p>
        </w:tc>
        <w:tc>
          <w:tcPr>
            <w:tcW w:w="6428" w:type="dxa"/>
            <w:shd w:val="clear" w:color="auto" w:fill="auto"/>
          </w:tcPr>
          <w:p w14:paraId="64284B1B" w14:textId="2A5C8E37" w:rsidR="003D2ED6" w:rsidRDefault="003D2ED6" w:rsidP="00835241">
            <w:pPr>
              <w:pStyle w:val="TableContents"/>
            </w:pPr>
            <w:r>
              <w:t>Kalman gain</w:t>
            </w:r>
          </w:p>
        </w:tc>
      </w:tr>
      <w:tr w:rsidR="001C35E0" w14:paraId="102B1910" w14:textId="77777777" w:rsidTr="00085720">
        <w:tc>
          <w:tcPr>
            <w:tcW w:w="3212" w:type="dxa"/>
            <w:shd w:val="clear" w:color="auto" w:fill="auto"/>
          </w:tcPr>
          <w:p w14:paraId="4EBE1BA8" w14:textId="77777777" w:rsidR="006C770A" w:rsidRDefault="006C770A" w:rsidP="00835241">
            <w:pPr>
              <w:pStyle w:val="Standard"/>
            </w:pPr>
            <w:r>
              <w:t>g</w:t>
            </w:r>
          </w:p>
        </w:tc>
        <w:tc>
          <w:tcPr>
            <w:tcW w:w="6428" w:type="dxa"/>
            <w:shd w:val="clear" w:color="auto" w:fill="auto"/>
          </w:tcPr>
          <w:p w14:paraId="6E37EB39" w14:textId="76C3D974" w:rsidR="006C770A" w:rsidRDefault="003D2ED6" w:rsidP="00835241">
            <w:r>
              <w:t>C</w:t>
            </w:r>
            <w:r w:rsidR="006C770A">
              <w:t>ombined Deriso-Schnute growth and survival rate</w:t>
            </w:r>
          </w:p>
        </w:tc>
      </w:tr>
      <w:tr w:rsidR="001C35E0" w14:paraId="5639CE34" w14:textId="77777777" w:rsidTr="00085720">
        <w:tc>
          <w:tcPr>
            <w:tcW w:w="3212" w:type="dxa"/>
            <w:shd w:val="clear" w:color="auto" w:fill="auto"/>
          </w:tcPr>
          <w:p w14:paraId="4955FEE1" w14:textId="77777777" w:rsidR="006C770A" w:rsidRDefault="006C770A" w:rsidP="00835241">
            <w:pPr>
              <w:pStyle w:val="Standard"/>
            </w:pPr>
            <w:r>
              <w:t>t</w:t>
            </w:r>
          </w:p>
        </w:tc>
        <w:tc>
          <w:tcPr>
            <w:tcW w:w="6428" w:type="dxa"/>
            <w:shd w:val="clear" w:color="auto" w:fill="auto"/>
          </w:tcPr>
          <w:p w14:paraId="031FCAB2" w14:textId="527A2A61" w:rsidR="006C770A" w:rsidRDefault="003D2ED6" w:rsidP="00835241">
            <w:pPr>
              <w:pStyle w:val="TableContents"/>
            </w:pPr>
            <w:r>
              <w:t>T</w:t>
            </w:r>
            <w:r w:rsidR="006C770A">
              <w:t>imestep</w:t>
            </w:r>
          </w:p>
        </w:tc>
      </w:tr>
      <w:tr w:rsidR="001C35E0" w14:paraId="14650A84" w14:textId="77777777" w:rsidTr="00085720">
        <w:tc>
          <w:tcPr>
            <w:tcW w:w="3212" w:type="dxa"/>
            <w:shd w:val="clear" w:color="auto" w:fill="auto"/>
          </w:tcPr>
          <w:p w14:paraId="7019EEE2" w14:textId="77777777" w:rsidR="006C770A" w:rsidRDefault="006C770A" w:rsidP="00835241">
            <w:pPr>
              <w:pStyle w:val="Standard"/>
            </w:pPr>
            <w:r>
              <w:t>C</w:t>
            </w:r>
          </w:p>
        </w:tc>
        <w:tc>
          <w:tcPr>
            <w:tcW w:w="6428" w:type="dxa"/>
            <w:shd w:val="clear" w:color="auto" w:fill="auto"/>
          </w:tcPr>
          <w:p w14:paraId="2DEE459F" w14:textId="77777777" w:rsidR="006C770A" w:rsidRDefault="006C770A" w:rsidP="00835241">
            <w:pPr>
              <w:pStyle w:val="TableContents"/>
            </w:pPr>
            <w:r>
              <w:t>Catch</w:t>
            </w:r>
          </w:p>
        </w:tc>
      </w:tr>
      <w:tr w:rsidR="003D2ED6" w14:paraId="17CE71F6" w14:textId="77777777" w:rsidTr="00085720">
        <w:tc>
          <w:tcPr>
            <w:tcW w:w="3212" w:type="dxa"/>
            <w:shd w:val="clear" w:color="auto" w:fill="auto"/>
          </w:tcPr>
          <w:p w14:paraId="4CED8A5A" w14:textId="27D4B95C" w:rsidR="003D2ED6" w:rsidRDefault="003D2ED6" w:rsidP="00835241">
            <w:pPr>
              <w:pStyle w:val="Standard"/>
            </w:pPr>
            <w:r>
              <w:t>L</w:t>
            </w:r>
          </w:p>
        </w:tc>
        <w:tc>
          <w:tcPr>
            <w:tcW w:w="6428" w:type="dxa"/>
            <w:shd w:val="clear" w:color="auto" w:fill="auto"/>
          </w:tcPr>
          <w:p w14:paraId="4FE1783C" w14:textId="64825AD3" w:rsidR="003D2ED6" w:rsidRDefault="003D2ED6" w:rsidP="00835241">
            <w:pPr>
              <w:pStyle w:val="TableContents"/>
            </w:pPr>
            <w:r>
              <w:t>Landings</w:t>
            </w:r>
          </w:p>
        </w:tc>
      </w:tr>
      <w:tr w:rsidR="003D2ED6" w14:paraId="581BC1C3" w14:textId="77777777" w:rsidTr="00085720">
        <w:tc>
          <w:tcPr>
            <w:tcW w:w="3212" w:type="dxa"/>
            <w:shd w:val="clear" w:color="auto" w:fill="auto"/>
          </w:tcPr>
          <w:p w14:paraId="2BE8ADA4" w14:textId="05B60146" w:rsidR="003D2ED6" w:rsidRDefault="003D2ED6" w:rsidP="00835241">
            <w:pPr>
              <w:pStyle w:val="Standard"/>
            </w:pPr>
            <w:r>
              <w:t>D</w:t>
            </w:r>
          </w:p>
        </w:tc>
        <w:tc>
          <w:tcPr>
            <w:tcW w:w="6428" w:type="dxa"/>
            <w:shd w:val="clear" w:color="auto" w:fill="auto"/>
          </w:tcPr>
          <w:p w14:paraId="185A37CF" w14:textId="0AD37335" w:rsidR="003D2ED6" w:rsidRDefault="003D2ED6" w:rsidP="00835241">
            <w:pPr>
              <w:pStyle w:val="TableContents"/>
            </w:pPr>
            <w:r>
              <w:t>Discards</w:t>
            </w:r>
          </w:p>
        </w:tc>
      </w:tr>
      <w:tr w:rsidR="003D2ED6" w14:paraId="7055852F" w14:textId="77777777" w:rsidTr="00085720">
        <w:tc>
          <w:tcPr>
            <w:tcW w:w="3212" w:type="dxa"/>
            <w:shd w:val="clear" w:color="auto" w:fill="auto"/>
          </w:tcPr>
          <w:p w14:paraId="7F37CC23" w14:textId="33E49989" w:rsidR="003D2ED6" w:rsidRPr="00085720" w:rsidRDefault="003D2ED6" w:rsidP="00835241">
            <w:pPr>
              <w:pStyle w:val="Standard"/>
              <w:rPr>
                <w:vertAlign w:val="superscript"/>
              </w:rPr>
            </w:pPr>
            <w:r>
              <w:t>C</w:t>
            </w:r>
            <w:r>
              <w:rPr>
                <w:vertAlign w:val="superscript"/>
              </w:rPr>
              <w:t>L</w:t>
            </w:r>
          </w:p>
        </w:tc>
        <w:tc>
          <w:tcPr>
            <w:tcW w:w="6428" w:type="dxa"/>
            <w:shd w:val="clear" w:color="auto" w:fill="auto"/>
          </w:tcPr>
          <w:p w14:paraId="1A9F6795" w14:textId="38028C68" w:rsidR="003D2ED6" w:rsidRDefault="003D2ED6" w:rsidP="00835241">
            <w:pPr>
              <w:pStyle w:val="TableContents"/>
            </w:pPr>
            <w:r>
              <w:t>Catch to land quota</w:t>
            </w:r>
          </w:p>
        </w:tc>
      </w:tr>
      <w:tr w:rsidR="003D2ED6" w14:paraId="754D68FA" w14:textId="77777777" w:rsidTr="00085720">
        <w:tc>
          <w:tcPr>
            <w:tcW w:w="3212" w:type="dxa"/>
            <w:shd w:val="clear" w:color="auto" w:fill="auto"/>
          </w:tcPr>
          <w:p w14:paraId="494633FE" w14:textId="5119513E" w:rsidR="003D2ED6" w:rsidRDefault="003D2ED6" w:rsidP="00835241">
            <w:pPr>
              <w:pStyle w:val="Standard"/>
            </w:pPr>
            <w:r>
              <w:t>C</w:t>
            </w:r>
            <w:r>
              <w:rPr>
                <w:vertAlign w:val="superscript"/>
              </w:rPr>
              <w:t>S</w:t>
            </w:r>
          </w:p>
        </w:tc>
        <w:tc>
          <w:tcPr>
            <w:tcW w:w="6428" w:type="dxa"/>
            <w:shd w:val="clear" w:color="auto" w:fill="auto"/>
          </w:tcPr>
          <w:p w14:paraId="2545795B" w14:textId="392FDEFE" w:rsidR="003D2ED6" w:rsidRDefault="003D2ED6" w:rsidP="003D2ED6">
            <w:pPr>
              <w:pStyle w:val="TableContents"/>
            </w:pPr>
            <w:r>
              <w:t>What the catch would have been if same effort was applied but the fleet was not selective</w:t>
            </w:r>
          </w:p>
        </w:tc>
      </w:tr>
      <w:tr w:rsidR="001C35E0" w14:paraId="58649ED6" w14:textId="77777777" w:rsidTr="00085720">
        <w:tc>
          <w:tcPr>
            <w:tcW w:w="3212" w:type="dxa"/>
            <w:shd w:val="clear" w:color="auto" w:fill="auto"/>
          </w:tcPr>
          <w:p w14:paraId="587E216A" w14:textId="77777777" w:rsidR="006C770A" w:rsidRDefault="006C770A" w:rsidP="00835241">
            <w:pPr>
              <w:pStyle w:val="Standard"/>
            </w:pPr>
            <w:r>
              <w:t>w</w:t>
            </w:r>
          </w:p>
        </w:tc>
        <w:tc>
          <w:tcPr>
            <w:tcW w:w="6428" w:type="dxa"/>
            <w:shd w:val="clear" w:color="auto" w:fill="auto"/>
          </w:tcPr>
          <w:p w14:paraId="79D4D345" w14:textId="33B8B32A" w:rsidR="006C770A" w:rsidRDefault="003D2ED6" w:rsidP="00835241">
            <w:pPr>
              <w:pStyle w:val="TableContents"/>
            </w:pPr>
            <w:r>
              <w:t>W</w:t>
            </w:r>
            <w:r w:rsidR="006C770A">
              <w:t>eight at recruitment</w:t>
            </w:r>
          </w:p>
        </w:tc>
      </w:tr>
      <w:tr w:rsidR="001C35E0" w14:paraId="37362738" w14:textId="77777777" w:rsidTr="00085720">
        <w:tc>
          <w:tcPr>
            <w:tcW w:w="3212" w:type="dxa"/>
            <w:shd w:val="clear" w:color="auto" w:fill="auto"/>
          </w:tcPr>
          <w:p w14:paraId="1C42E6ED" w14:textId="77777777" w:rsidR="006C770A" w:rsidRDefault="006C770A" w:rsidP="00835241">
            <w:pPr>
              <w:pStyle w:val="Standard"/>
            </w:pPr>
            <w:r>
              <w:t>R</w:t>
            </w:r>
          </w:p>
        </w:tc>
        <w:tc>
          <w:tcPr>
            <w:tcW w:w="6428" w:type="dxa"/>
            <w:shd w:val="clear" w:color="auto" w:fill="auto"/>
          </w:tcPr>
          <w:p w14:paraId="4DA1C892" w14:textId="77777777" w:rsidR="006C770A" w:rsidRDefault="006C770A" w:rsidP="00835241">
            <w:pPr>
              <w:pStyle w:val="TableContents"/>
            </w:pPr>
            <w:r>
              <w:t>Recruitment</w:t>
            </w:r>
          </w:p>
        </w:tc>
      </w:tr>
      <w:tr w:rsidR="001C35E0" w14:paraId="04077C01" w14:textId="77777777" w:rsidTr="00085720">
        <w:tc>
          <w:tcPr>
            <w:tcW w:w="3212" w:type="dxa"/>
            <w:shd w:val="clear" w:color="auto" w:fill="auto"/>
          </w:tcPr>
          <w:p w14:paraId="3B63BFEB" w14:textId="77777777" w:rsidR="006C770A" w:rsidRDefault="006C770A" w:rsidP="00835241">
            <w:pPr>
              <w:pStyle w:val="Standard"/>
            </w:pPr>
            <w:r>
              <w:rPr>
                <w:rFonts w:cs="Calibri"/>
              </w:rPr>
              <w:t>α</w:t>
            </w:r>
          </w:p>
        </w:tc>
        <w:tc>
          <w:tcPr>
            <w:tcW w:w="6428" w:type="dxa"/>
            <w:shd w:val="clear" w:color="auto" w:fill="auto"/>
          </w:tcPr>
          <w:p w14:paraId="7CC67794" w14:textId="4FBE29A0" w:rsidR="006C770A" w:rsidRDefault="003D2ED6" w:rsidP="00835241">
            <w:pPr>
              <w:pStyle w:val="TableContents"/>
            </w:pPr>
            <w:r>
              <w:t xml:space="preserve">Growth </w:t>
            </w:r>
            <w:r w:rsidR="006C770A">
              <w:t>constant for g</w:t>
            </w:r>
          </w:p>
        </w:tc>
      </w:tr>
      <w:tr w:rsidR="001C35E0" w14:paraId="0A4C685C" w14:textId="77777777" w:rsidTr="00085720">
        <w:tc>
          <w:tcPr>
            <w:tcW w:w="3212" w:type="dxa"/>
            <w:shd w:val="clear" w:color="auto" w:fill="auto"/>
          </w:tcPr>
          <w:p w14:paraId="761C466D" w14:textId="77777777" w:rsidR="006C770A" w:rsidRDefault="006C770A" w:rsidP="00835241">
            <w:pPr>
              <w:pStyle w:val="Standard"/>
            </w:pPr>
            <w:r>
              <w:rPr>
                <w:rFonts w:cs="Calibri"/>
              </w:rPr>
              <w:t>ρ</w:t>
            </w:r>
          </w:p>
        </w:tc>
        <w:tc>
          <w:tcPr>
            <w:tcW w:w="6428" w:type="dxa"/>
            <w:shd w:val="clear" w:color="auto" w:fill="auto"/>
          </w:tcPr>
          <w:p w14:paraId="35C6A9A7" w14:textId="4D4FB105" w:rsidR="006C770A" w:rsidRDefault="003D2ED6" w:rsidP="00835241">
            <w:pPr>
              <w:pStyle w:val="TableContents"/>
            </w:pPr>
            <w:r>
              <w:t xml:space="preserve">Growth </w:t>
            </w:r>
            <w:r w:rsidR="006C770A">
              <w:t>constant for g</w:t>
            </w:r>
          </w:p>
        </w:tc>
      </w:tr>
      <w:tr w:rsidR="001C35E0" w14:paraId="7A85CB81" w14:textId="77777777" w:rsidTr="00085720">
        <w:tc>
          <w:tcPr>
            <w:tcW w:w="3212" w:type="dxa"/>
            <w:shd w:val="clear" w:color="auto" w:fill="auto"/>
          </w:tcPr>
          <w:p w14:paraId="0E6D05BC" w14:textId="77777777" w:rsidR="006C770A" w:rsidRDefault="006C770A" w:rsidP="00835241">
            <w:pPr>
              <w:pStyle w:val="Standard"/>
            </w:pPr>
            <w:r>
              <w:t>S</w:t>
            </w:r>
          </w:p>
        </w:tc>
        <w:tc>
          <w:tcPr>
            <w:tcW w:w="6428" w:type="dxa"/>
            <w:shd w:val="clear" w:color="auto" w:fill="auto"/>
          </w:tcPr>
          <w:p w14:paraId="0781B3A0" w14:textId="77777777" w:rsidR="006C770A" w:rsidRDefault="006C770A" w:rsidP="00835241">
            <w:pPr>
              <w:pStyle w:val="TableContents"/>
            </w:pPr>
            <w:r>
              <w:t>Natural survival rate</w:t>
            </w:r>
          </w:p>
        </w:tc>
      </w:tr>
      <w:tr w:rsidR="001C35E0" w14:paraId="32E73006" w14:textId="77777777" w:rsidTr="00085720">
        <w:tc>
          <w:tcPr>
            <w:tcW w:w="3212" w:type="dxa"/>
            <w:shd w:val="clear" w:color="auto" w:fill="auto"/>
          </w:tcPr>
          <w:p w14:paraId="1A583E2F" w14:textId="77777777" w:rsidR="006C770A" w:rsidRDefault="006C770A" w:rsidP="00835241">
            <w:pPr>
              <w:pStyle w:val="Standard"/>
            </w:pPr>
            <w:r>
              <w:t>B</w:t>
            </w:r>
            <w:r>
              <w:rPr>
                <w:vertAlign w:val="subscript"/>
              </w:rPr>
              <w:t>min</w:t>
            </w:r>
          </w:p>
        </w:tc>
        <w:tc>
          <w:tcPr>
            <w:tcW w:w="6428" w:type="dxa"/>
            <w:shd w:val="clear" w:color="auto" w:fill="auto"/>
          </w:tcPr>
          <w:p w14:paraId="4656472C" w14:textId="77777777" w:rsidR="006C770A" w:rsidRDefault="006C770A" w:rsidP="00835241">
            <w:pPr>
              <w:pStyle w:val="TableContents"/>
            </w:pPr>
            <w:r>
              <w:t>HCR Biomass at which F=0</w:t>
            </w:r>
          </w:p>
        </w:tc>
      </w:tr>
      <w:tr w:rsidR="001C35E0" w14:paraId="6C2E27C4" w14:textId="77777777" w:rsidTr="00085720">
        <w:tc>
          <w:tcPr>
            <w:tcW w:w="3212" w:type="dxa"/>
            <w:shd w:val="clear" w:color="auto" w:fill="auto"/>
          </w:tcPr>
          <w:p w14:paraId="39FFF2C1" w14:textId="77777777" w:rsidR="006C770A" w:rsidRDefault="006C770A" w:rsidP="00835241">
            <w:pPr>
              <w:pStyle w:val="Standard"/>
            </w:pPr>
            <w:r>
              <w:t>F</w:t>
            </w:r>
          </w:p>
        </w:tc>
        <w:tc>
          <w:tcPr>
            <w:tcW w:w="6428" w:type="dxa"/>
            <w:shd w:val="clear" w:color="auto" w:fill="auto"/>
          </w:tcPr>
          <w:p w14:paraId="2B10B174" w14:textId="77777777" w:rsidR="006C770A" w:rsidRDefault="006C770A" w:rsidP="00835241">
            <w:pPr>
              <w:pStyle w:val="TableContents"/>
            </w:pPr>
            <w:r>
              <w:t>Fishing Mortality Rate</w:t>
            </w:r>
          </w:p>
        </w:tc>
      </w:tr>
      <w:tr w:rsidR="001C35E0" w14:paraId="5E6657C1" w14:textId="77777777" w:rsidTr="00085720">
        <w:tc>
          <w:tcPr>
            <w:tcW w:w="3212" w:type="dxa"/>
            <w:shd w:val="clear" w:color="auto" w:fill="auto"/>
          </w:tcPr>
          <w:p w14:paraId="20621D44" w14:textId="77777777" w:rsidR="006C770A" w:rsidRDefault="006C770A" w:rsidP="00835241">
            <w:r>
              <w:t>B</w:t>
            </w:r>
            <w:r>
              <w:rPr>
                <w:vertAlign w:val="subscript"/>
              </w:rPr>
              <w:t>max</w:t>
            </w:r>
          </w:p>
        </w:tc>
        <w:tc>
          <w:tcPr>
            <w:tcW w:w="6428" w:type="dxa"/>
            <w:shd w:val="clear" w:color="auto" w:fill="auto"/>
          </w:tcPr>
          <w:p w14:paraId="6F098F6B" w14:textId="77777777" w:rsidR="006C770A" w:rsidRDefault="006C770A" w:rsidP="00835241">
            <w:pPr>
              <w:pStyle w:val="TableContents"/>
            </w:pPr>
            <w:r>
              <w:t>The biomass at which F=Fmax</w:t>
            </w:r>
          </w:p>
        </w:tc>
      </w:tr>
      <w:tr w:rsidR="001C35E0" w14:paraId="421D2338" w14:textId="77777777" w:rsidTr="00085720">
        <w:tc>
          <w:tcPr>
            <w:tcW w:w="3212" w:type="dxa"/>
            <w:shd w:val="clear" w:color="auto" w:fill="auto"/>
          </w:tcPr>
          <w:p w14:paraId="30DB441A" w14:textId="77777777" w:rsidR="006C770A" w:rsidRDefault="006C770A" w:rsidP="00835241">
            <w:r>
              <w:t>F</w:t>
            </w:r>
            <w:r>
              <w:rPr>
                <w:vertAlign w:val="subscript"/>
              </w:rPr>
              <w:t>max</w:t>
            </w:r>
          </w:p>
        </w:tc>
        <w:tc>
          <w:tcPr>
            <w:tcW w:w="6428" w:type="dxa"/>
            <w:shd w:val="clear" w:color="auto" w:fill="auto"/>
          </w:tcPr>
          <w:p w14:paraId="66D05A08" w14:textId="77777777" w:rsidR="006C770A" w:rsidRDefault="006C770A" w:rsidP="00835241">
            <w:pPr>
              <w:pStyle w:val="TableContents"/>
            </w:pPr>
            <w:r>
              <w:t>The maximum Fishing Mortality in the HCR</w:t>
            </w:r>
          </w:p>
        </w:tc>
      </w:tr>
      <w:tr w:rsidR="00AC2FD1" w14:paraId="20388EF3" w14:textId="77777777" w:rsidTr="00085720">
        <w:tc>
          <w:tcPr>
            <w:tcW w:w="3212" w:type="dxa"/>
            <w:shd w:val="clear" w:color="auto" w:fill="auto"/>
          </w:tcPr>
          <w:p w14:paraId="3A61910A" w14:textId="4B389AEE" w:rsidR="00AC2FD1" w:rsidRDefault="00AC2FD1" w:rsidP="00835241">
            <w:r>
              <w:t>l</w:t>
            </w:r>
            <w:r>
              <w:rPr>
                <w:vertAlign w:val="superscript"/>
              </w:rPr>
              <w:t>prev</w:t>
            </w:r>
            <w:r>
              <w:rPr>
                <w:vertAlign w:val="subscript"/>
              </w:rPr>
              <w:t>j</w:t>
            </w:r>
          </w:p>
        </w:tc>
        <w:tc>
          <w:tcPr>
            <w:tcW w:w="6428" w:type="dxa"/>
            <w:shd w:val="clear" w:color="auto" w:fill="auto"/>
          </w:tcPr>
          <w:p w14:paraId="4C05EFB1" w14:textId="7089E196" w:rsidR="00AC2FD1" w:rsidRDefault="00AC2FD1" w:rsidP="004C65CF">
            <w:pPr>
              <w:pStyle w:val="TableContents"/>
            </w:pPr>
            <w:r>
              <w:t>Effort in the last time step of the previous year</w:t>
            </w:r>
          </w:p>
        </w:tc>
      </w:tr>
      <w:tr w:rsidR="00AC2FD1" w14:paraId="4724F26C" w14:textId="77777777" w:rsidTr="00085720">
        <w:tc>
          <w:tcPr>
            <w:tcW w:w="3212" w:type="dxa"/>
            <w:shd w:val="clear" w:color="auto" w:fill="auto"/>
          </w:tcPr>
          <w:p w14:paraId="3700381E" w14:textId="71A93923" w:rsidR="00AC2FD1" w:rsidRDefault="00AC2FD1" w:rsidP="00835241">
            <w:r>
              <w:t>l</w:t>
            </w:r>
            <w:r>
              <w:rPr>
                <w:vertAlign w:val="superscript"/>
              </w:rPr>
              <w:t>max</w:t>
            </w:r>
            <w:r>
              <w:rPr>
                <w:vertAlign w:val="subscript"/>
              </w:rPr>
              <w:t>j</w:t>
            </w:r>
          </w:p>
        </w:tc>
        <w:tc>
          <w:tcPr>
            <w:tcW w:w="6428" w:type="dxa"/>
            <w:shd w:val="clear" w:color="auto" w:fill="auto"/>
          </w:tcPr>
          <w:p w14:paraId="1E75A653" w14:textId="58E07CBC" w:rsidR="00AC2FD1" w:rsidRDefault="00AC2FD1" w:rsidP="00835241">
            <w:pPr>
              <w:pStyle w:val="TableContents"/>
            </w:pPr>
            <w:r>
              <w:t>The max possible effort during the given year</w:t>
            </w:r>
          </w:p>
        </w:tc>
      </w:tr>
      <w:tr w:rsidR="00AC2FD1" w14:paraId="73170329" w14:textId="77777777" w:rsidTr="00085720">
        <w:tc>
          <w:tcPr>
            <w:tcW w:w="3212" w:type="dxa"/>
            <w:shd w:val="clear" w:color="auto" w:fill="auto"/>
          </w:tcPr>
          <w:p w14:paraId="517F5B77" w14:textId="2356ABD4" w:rsidR="00AC2FD1" w:rsidRPr="00A22028" w:rsidRDefault="00A22028" w:rsidP="00835241">
            <m:oMathPara>
              <m:oMathParaPr>
                <m:jc m:val="left"/>
              </m:oMathParaPr>
              <m:oMath>
                <m:r>
                  <w:rPr>
                    <w:rFonts w:ascii="Cambria Math" w:hAnsi="Cambria Math"/>
                    <w:noProof/>
                    <w:sz w:val="24"/>
                    <w:lang w:eastAsia="en-GB" w:bidi="ar-SA"/>
                  </w:rPr>
                  <m:t>λ</m:t>
                </m:r>
              </m:oMath>
            </m:oMathPara>
          </w:p>
        </w:tc>
        <w:tc>
          <w:tcPr>
            <w:tcW w:w="6428" w:type="dxa"/>
            <w:shd w:val="clear" w:color="auto" w:fill="auto"/>
          </w:tcPr>
          <w:p w14:paraId="1DE4CB1C" w14:textId="11398107" w:rsidR="00AC2FD1" w:rsidRDefault="00AC2FD1" w:rsidP="00835241">
            <w:pPr>
              <w:pStyle w:val="TableContents"/>
            </w:pPr>
            <w:r>
              <w:t>The maximum percentage change in effort for any effort in current year from the effort in the final time step of the previous year</w:t>
            </w:r>
          </w:p>
        </w:tc>
      </w:tr>
      <w:tr w:rsidR="00AC2FD1" w14:paraId="5D80F736" w14:textId="77777777" w:rsidTr="00085720">
        <w:tc>
          <w:tcPr>
            <w:tcW w:w="3212" w:type="dxa"/>
            <w:shd w:val="clear" w:color="auto" w:fill="auto"/>
          </w:tcPr>
          <w:p w14:paraId="4C0B0BFB" w14:textId="6617AF73" w:rsidR="00AC2FD1" w:rsidRDefault="00AC2FD1" w:rsidP="00835241">
            <w:r>
              <w:rPr>
                <w:rFonts w:cs="Times New Roman"/>
              </w:rPr>
              <w:lastRenderedPageBreak/>
              <w:t>q</w:t>
            </w:r>
          </w:p>
        </w:tc>
        <w:tc>
          <w:tcPr>
            <w:tcW w:w="6428" w:type="dxa"/>
            <w:shd w:val="clear" w:color="auto" w:fill="auto"/>
          </w:tcPr>
          <w:p w14:paraId="5ED7854E" w14:textId="24B047E8" w:rsidR="00AC2FD1" w:rsidRDefault="00AC2FD1" w:rsidP="00835241">
            <w:pPr>
              <w:pStyle w:val="TableContents"/>
            </w:pPr>
            <w:r>
              <w:t>Quota share</w:t>
            </w:r>
          </w:p>
        </w:tc>
      </w:tr>
      <w:tr w:rsidR="00AC2FD1" w14:paraId="7798709D" w14:textId="77777777" w:rsidTr="00085720">
        <w:tc>
          <w:tcPr>
            <w:tcW w:w="3212" w:type="dxa"/>
            <w:shd w:val="clear" w:color="auto" w:fill="auto"/>
          </w:tcPr>
          <w:p w14:paraId="6BB90747" w14:textId="19C34695" w:rsidR="00AC2FD1" w:rsidRPr="0070244B" w:rsidRDefault="002F719A" w:rsidP="00835241">
            <m:oMathPara>
              <m:oMathParaPr>
                <m:jc m:val="left"/>
              </m:oMathParaPr>
              <m:oMath>
                <m:sSubSup>
                  <m:sSubSupPr>
                    <m:ctrlPr>
                      <w:rPr>
                        <w:rFonts w:ascii="Cambria Math" w:hAnsi="Cambria Math"/>
                        <w:szCs w:val="21"/>
                      </w:rPr>
                    </m:ctrlPr>
                  </m:sSubSupPr>
                  <m:e>
                    <m:r>
                      <w:rPr>
                        <w:rFonts w:ascii="Cambria Math" w:hAnsi="Cambria Math"/>
                        <w:szCs w:val="21"/>
                      </w:rPr>
                      <m:t>q</m:t>
                    </m:r>
                  </m:e>
                  <m:sub>
                    <m:r>
                      <w:rPr>
                        <w:rFonts w:ascii="Cambria Math" w:hAnsi="Cambria Math"/>
                        <w:szCs w:val="21"/>
                      </w:rPr>
                      <m:t>i</m:t>
                    </m:r>
                  </m:sub>
                  <m:sup>
                    <m:r>
                      <w:rPr>
                        <w:rFonts w:ascii="Cambria Math" w:hAnsi="Cambria Math"/>
                        <w:szCs w:val="21"/>
                      </w:rPr>
                      <m:t>T</m:t>
                    </m:r>
                  </m:sup>
                </m:sSubSup>
              </m:oMath>
            </m:oMathPara>
          </w:p>
        </w:tc>
        <w:tc>
          <w:tcPr>
            <w:tcW w:w="6428" w:type="dxa"/>
            <w:shd w:val="clear" w:color="auto" w:fill="auto"/>
          </w:tcPr>
          <w:p w14:paraId="34592315" w14:textId="7377778D" w:rsidR="00AC2FD1" w:rsidRDefault="00AC2FD1" w:rsidP="00835241">
            <w:pPr>
              <w:pStyle w:val="TableContents"/>
            </w:pPr>
            <w:r>
              <w:t>Target quota</w:t>
            </w:r>
          </w:p>
        </w:tc>
      </w:tr>
      <w:tr w:rsidR="00AC2FD1" w14:paraId="4B213E42" w14:textId="77777777" w:rsidTr="00085720">
        <w:tc>
          <w:tcPr>
            <w:tcW w:w="3212" w:type="dxa"/>
            <w:shd w:val="clear" w:color="auto" w:fill="auto"/>
          </w:tcPr>
          <w:p w14:paraId="7701DF7A" w14:textId="753C23FC" w:rsidR="00AC2FD1" w:rsidRPr="00145547" w:rsidRDefault="002F719A" w:rsidP="00835241">
            <w:pPr>
              <w:rPr>
                <w:rFonts w:cs="Times New Roman"/>
              </w:rPr>
            </w:pPr>
            <m:oMathPara>
              <m:oMathParaPr>
                <m:jc m:val="left"/>
              </m:oMathParaPr>
              <m:oMath>
                <m:sSubSup>
                  <m:sSubSupPr>
                    <m:ctrlPr>
                      <w:rPr>
                        <w:rFonts w:ascii="Cambria Math" w:hAnsi="Cambria Math"/>
                        <w:szCs w:val="21"/>
                      </w:rPr>
                    </m:ctrlPr>
                  </m:sSubSupPr>
                  <m:e>
                    <m:r>
                      <w:rPr>
                        <w:rFonts w:ascii="Cambria Math" w:hAnsi="Cambria Math"/>
                        <w:szCs w:val="21"/>
                      </w:rPr>
                      <m:t>q</m:t>
                    </m:r>
                  </m:e>
                  <m:sub>
                    <m:r>
                      <w:rPr>
                        <w:rFonts w:ascii="Cambria Math" w:hAnsi="Cambria Math"/>
                        <w:szCs w:val="21"/>
                      </w:rPr>
                      <m:t>i</m:t>
                    </m:r>
                  </m:sub>
                  <m:sup>
                    <m:r>
                      <w:rPr>
                        <w:rFonts w:ascii="Cambria Math" w:hAnsi="Cambria Math"/>
                        <w:szCs w:val="21"/>
                      </w:rPr>
                      <m:t>C</m:t>
                    </m:r>
                  </m:sup>
                </m:sSubSup>
              </m:oMath>
            </m:oMathPara>
          </w:p>
        </w:tc>
        <w:tc>
          <w:tcPr>
            <w:tcW w:w="6428" w:type="dxa"/>
            <w:shd w:val="clear" w:color="auto" w:fill="auto"/>
          </w:tcPr>
          <w:p w14:paraId="1DE73D24" w14:textId="11F08B28" w:rsidR="00AC2FD1" w:rsidRDefault="00AC2FD1" w:rsidP="00835241">
            <w:pPr>
              <w:pStyle w:val="TableContents"/>
            </w:pPr>
            <w:r>
              <w:t>Conservation quota</w:t>
            </w:r>
          </w:p>
        </w:tc>
      </w:tr>
      <w:tr w:rsidR="00AC2FD1" w14:paraId="12B53A98" w14:textId="77777777" w:rsidTr="00085720">
        <w:tc>
          <w:tcPr>
            <w:tcW w:w="3212" w:type="dxa"/>
            <w:shd w:val="clear" w:color="auto" w:fill="auto"/>
          </w:tcPr>
          <w:p w14:paraId="27C1FE0D" w14:textId="19A5E10E" w:rsidR="00AC2FD1" w:rsidRPr="00145547" w:rsidRDefault="00AC2FD1" w:rsidP="00835241">
            <w:pPr>
              <w:rPr>
                <w:szCs w:val="21"/>
              </w:rPr>
            </w:pPr>
            <w:r>
              <w:rPr>
                <w:szCs w:val="21"/>
              </w:rPr>
              <w:t>M</w:t>
            </w:r>
          </w:p>
        </w:tc>
        <w:tc>
          <w:tcPr>
            <w:tcW w:w="6428" w:type="dxa"/>
            <w:shd w:val="clear" w:color="auto" w:fill="auto"/>
          </w:tcPr>
          <w:p w14:paraId="583C0C6B" w14:textId="1D69D0DD" w:rsidR="00AC2FD1" w:rsidRDefault="00AC2FD1" w:rsidP="00835241">
            <w:pPr>
              <w:pStyle w:val="TableContents"/>
            </w:pPr>
            <w:r>
              <w:t>QMult</w:t>
            </w:r>
          </w:p>
        </w:tc>
      </w:tr>
      <w:tr w:rsidR="00AC2FD1" w14:paraId="7287A092" w14:textId="77777777" w:rsidTr="00085720">
        <w:tc>
          <w:tcPr>
            <w:tcW w:w="3212" w:type="dxa"/>
            <w:shd w:val="clear" w:color="auto" w:fill="auto"/>
          </w:tcPr>
          <w:p w14:paraId="3F09D4BA" w14:textId="3022B45F" w:rsidR="00AC2FD1" w:rsidRPr="00B570B1" w:rsidRDefault="00AC2FD1" w:rsidP="00835241">
            <w:pPr>
              <w:rPr>
                <w:szCs w:val="21"/>
              </w:rPr>
            </w:pPr>
            <w:r>
              <w:rPr>
                <w:rFonts w:cs="Times New Roman"/>
              </w:rPr>
              <w:t>d</w:t>
            </w:r>
          </w:p>
        </w:tc>
        <w:tc>
          <w:tcPr>
            <w:tcW w:w="6428" w:type="dxa"/>
            <w:shd w:val="clear" w:color="auto" w:fill="auto"/>
          </w:tcPr>
          <w:p w14:paraId="7732CA4B" w14:textId="5DBAF845" w:rsidR="00AC2FD1" w:rsidRDefault="00AC2FD1" w:rsidP="004C65CF">
            <w:pPr>
              <w:pStyle w:val="TableContents"/>
            </w:pPr>
            <w:r>
              <w:t>M</w:t>
            </w:r>
            <w:r w:rsidRPr="00A818BD">
              <w:t>ax. recruits possible</w:t>
            </w:r>
          </w:p>
        </w:tc>
      </w:tr>
      <w:tr w:rsidR="00AC2FD1" w14:paraId="61247A9A" w14:textId="77777777" w:rsidTr="00085720">
        <w:tc>
          <w:tcPr>
            <w:tcW w:w="3212" w:type="dxa"/>
            <w:shd w:val="clear" w:color="auto" w:fill="auto"/>
          </w:tcPr>
          <w:p w14:paraId="5511F179" w14:textId="4932499E" w:rsidR="00AC2FD1" w:rsidRDefault="00AC2FD1" w:rsidP="00835241">
            <w:pPr>
              <w:rPr>
                <w:rFonts w:cs="Times New Roman"/>
              </w:rPr>
            </w:pPr>
            <w:r>
              <w:rPr>
                <w:rFonts w:cs="Times New Roman"/>
              </w:rPr>
              <w:t>e</w:t>
            </w:r>
          </w:p>
        </w:tc>
        <w:tc>
          <w:tcPr>
            <w:tcW w:w="6428" w:type="dxa"/>
            <w:shd w:val="clear" w:color="auto" w:fill="auto"/>
          </w:tcPr>
          <w:p w14:paraId="2C698E58" w14:textId="73E4C4E6" w:rsidR="00AC2FD1" w:rsidRDefault="00AC2FD1" w:rsidP="00835241">
            <w:pPr>
              <w:pStyle w:val="TableContents"/>
            </w:pPr>
            <w:r>
              <w:t>S</w:t>
            </w:r>
            <w:r w:rsidRPr="00A818BD">
              <w:t>tock needed to produce a/2</w:t>
            </w:r>
          </w:p>
        </w:tc>
      </w:tr>
      <w:tr w:rsidR="00AC2FD1" w14:paraId="0A0CC64D" w14:textId="77777777" w:rsidTr="00085720">
        <w:tc>
          <w:tcPr>
            <w:tcW w:w="3212" w:type="dxa"/>
            <w:shd w:val="clear" w:color="auto" w:fill="auto"/>
          </w:tcPr>
          <w:p w14:paraId="0B3E2CF5" w14:textId="2A628ED6" w:rsidR="00AC2FD1" w:rsidRDefault="00AC2FD1" w:rsidP="00835241">
            <w:pPr>
              <w:rPr>
                <w:rFonts w:cs="Times New Roman"/>
              </w:rPr>
            </w:pPr>
            <w:r w:rsidRPr="00D65F0A">
              <w:rPr>
                <w:rStyle w:val="Strong"/>
                <w:rFonts w:cs="Times New Roman"/>
                <w:b w:val="0"/>
              </w:rPr>
              <w:t>ζ</w:t>
            </w:r>
          </w:p>
        </w:tc>
        <w:tc>
          <w:tcPr>
            <w:tcW w:w="6428" w:type="dxa"/>
            <w:shd w:val="clear" w:color="auto" w:fill="auto"/>
          </w:tcPr>
          <w:p w14:paraId="6B4F7696" w14:textId="1FB0D845" w:rsidR="00AC2FD1" w:rsidRPr="00A818BD" w:rsidRDefault="00AC2FD1" w:rsidP="00835241">
            <w:pPr>
              <w:pStyle w:val="TableContents"/>
            </w:pPr>
            <w:r w:rsidRPr="00D65F0A">
              <w:rPr>
                <w:rStyle w:val="Strong"/>
                <w:b w:val="0"/>
              </w:rPr>
              <w:t>Recruitment/total population</w:t>
            </w:r>
          </w:p>
        </w:tc>
      </w:tr>
      <w:tr w:rsidR="00AC2FD1" w14:paraId="19D079B3" w14:textId="77777777" w:rsidTr="00085720">
        <w:tc>
          <w:tcPr>
            <w:tcW w:w="3212" w:type="dxa"/>
            <w:shd w:val="clear" w:color="auto" w:fill="auto"/>
          </w:tcPr>
          <w:p w14:paraId="2FBCC104" w14:textId="5E65A203" w:rsidR="00AC2FD1" w:rsidRPr="00D65F0A" w:rsidRDefault="00AC2FD1" w:rsidP="00835241">
            <w:pPr>
              <w:rPr>
                <w:rFonts w:cs="Times New Roman"/>
                <w:b/>
              </w:rPr>
            </w:pPr>
            <w:r w:rsidRPr="00D65F0A">
              <w:rPr>
                <w:rStyle w:val="Strong"/>
                <w:rFonts w:cs="Times New Roman"/>
                <w:b w:val="0"/>
              </w:rPr>
              <w:t>η</w:t>
            </w:r>
          </w:p>
        </w:tc>
        <w:tc>
          <w:tcPr>
            <w:tcW w:w="6428" w:type="dxa"/>
            <w:shd w:val="clear" w:color="auto" w:fill="auto"/>
          </w:tcPr>
          <w:p w14:paraId="77458F77" w14:textId="7C0529D9" w:rsidR="00AC2FD1" w:rsidRPr="00D65F0A" w:rsidRDefault="00AC2FD1" w:rsidP="00835241">
            <w:pPr>
              <w:pStyle w:val="TableContents"/>
              <w:rPr>
                <w:b/>
              </w:rPr>
            </w:pPr>
            <w:r w:rsidRPr="00D65F0A">
              <w:rPr>
                <w:rStyle w:val="Strong"/>
                <w:b w:val="0"/>
              </w:rPr>
              <w:t>Ratio Bt/Ecopath? B for 50% recruitment</w:t>
            </w:r>
          </w:p>
        </w:tc>
      </w:tr>
      <w:tr w:rsidR="00AC2FD1" w14:paraId="4DC25A3F" w14:textId="77777777" w:rsidTr="00085720">
        <w:tc>
          <w:tcPr>
            <w:tcW w:w="3212" w:type="dxa"/>
            <w:shd w:val="clear" w:color="auto" w:fill="auto"/>
          </w:tcPr>
          <w:p w14:paraId="38E8AA0A" w14:textId="6D236516" w:rsidR="00AC2FD1" w:rsidRPr="00D65F0A" w:rsidRDefault="00AC2FD1" w:rsidP="00835241">
            <w:pPr>
              <w:rPr>
                <w:rStyle w:val="Strong"/>
                <w:b w:val="0"/>
              </w:rPr>
            </w:pPr>
            <w:r w:rsidRPr="00D65F0A">
              <w:rPr>
                <w:rStyle w:val="Strong"/>
                <w:rFonts w:cs="Times New Roman"/>
                <w:b w:val="0"/>
              </w:rPr>
              <w:t>ϕ</w:t>
            </w:r>
          </w:p>
        </w:tc>
        <w:tc>
          <w:tcPr>
            <w:tcW w:w="6428" w:type="dxa"/>
            <w:shd w:val="clear" w:color="auto" w:fill="auto"/>
          </w:tcPr>
          <w:p w14:paraId="50D012B4" w14:textId="01E9F58E" w:rsidR="00AC2FD1" w:rsidRPr="00D65F0A" w:rsidRDefault="00AC2FD1" w:rsidP="00835241">
            <w:pPr>
              <w:pStyle w:val="TableContents"/>
              <w:rPr>
                <w:rStyle w:val="Strong"/>
                <w:b w:val="0"/>
              </w:rPr>
            </w:pPr>
            <w:r w:rsidRPr="00D65F0A">
              <w:rPr>
                <w:rStyle w:val="Strong"/>
                <w:b w:val="0"/>
                <w:color w:val="000000"/>
              </w:rPr>
              <w:t>Recruitment CV</w:t>
            </w:r>
          </w:p>
        </w:tc>
      </w:tr>
      <w:tr w:rsidR="00AC2FD1" w14:paraId="732567C5" w14:textId="77777777" w:rsidTr="00085720">
        <w:tc>
          <w:tcPr>
            <w:tcW w:w="3212" w:type="dxa"/>
            <w:shd w:val="clear" w:color="auto" w:fill="auto"/>
          </w:tcPr>
          <w:p w14:paraId="639B0EAB" w14:textId="077E061B" w:rsidR="00AC2FD1" w:rsidRPr="00D65F0A" w:rsidRDefault="00AC2FD1" w:rsidP="00835241">
            <w:pPr>
              <w:rPr>
                <w:rStyle w:val="Strong"/>
                <w:b w:val="0"/>
              </w:rPr>
            </w:pPr>
          </w:p>
        </w:tc>
        <w:tc>
          <w:tcPr>
            <w:tcW w:w="6428" w:type="dxa"/>
            <w:shd w:val="clear" w:color="auto" w:fill="auto"/>
          </w:tcPr>
          <w:p w14:paraId="4E8EA53D" w14:textId="08BCF229" w:rsidR="00AC2FD1" w:rsidRPr="00D65F0A" w:rsidRDefault="00AC2FD1" w:rsidP="00835241">
            <w:pPr>
              <w:pStyle w:val="TableContents"/>
              <w:rPr>
                <w:rStyle w:val="Strong"/>
                <w:b w:val="0"/>
              </w:rPr>
            </w:pPr>
          </w:p>
        </w:tc>
      </w:tr>
    </w:tbl>
    <w:p w14:paraId="23C2ADCE" w14:textId="77777777" w:rsidR="005D7EFE" w:rsidRDefault="005D7EFE">
      <w:pPr>
        <w:widowControl/>
        <w:suppressAutoHyphens w:val="0"/>
        <w:spacing w:line="240" w:lineRule="auto"/>
        <w:jc w:val="left"/>
        <w:textAlignment w:val="auto"/>
        <w:rPr>
          <w:rFonts w:eastAsia="Times New Roman" w:cs="Cambria"/>
          <w:b/>
          <w:bCs/>
          <w:iCs/>
          <w:color w:val="1F4E79" w:themeColor="accent1" w:themeShade="80"/>
          <w:sz w:val="28"/>
          <w:szCs w:val="25"/>
        </w:rPr>
      </w:pPr>
      <w:bookmarkStart w:id="244" w:name="_Toc478053378"/>
      <w:r>
        <w:rPr>
          <w:color w:val="1F4E79" w:themeColor="accent1" w:themeShade="80"/>
        </w:rPr>
        <w:br w:type="page"/>
      </w:r>
    </w:p>
    <w:p w14:paraId="0E31DCF0" w14:textId="4E30087E" w:rsidR="0048546C" w:rsidRDefault="00B11D38" w:rsidP="00835241">
      <w:pPr>
        <w:pStyle w:val="Heading2"/>
        <w:rPr>
          <w:color w:val="1F4E79" w:themeColor="accent1" w:themeShade="80"/>
        </w:rPr>
      </w:pPr>
      <w:bookmarkStart w:id="245" w:name="_Toc482023708"/>
      <w:r>
        <w:rPr>
          <w:color w:val="1F4E79" w:themeColor="accent1" w:themeShade="80"/>
        </w:rPr>
        <w:lastRenderedPageBreak/>
        <w:t>Appendix 6</w:t>
      </w:r>
      <w:r w:rsidR="0048546C" w:rsidRPr="00EC46A9">
        <w:rPr>
          <w:color w:val="1F4E79" w:themeColor="accent1" w:themeShade="80"/>
        </w:rPr>
        <w:t>.</w:t>
      </w:r>
      <w:r w:rsidR="0048546C">
        <w:rPr>
          <w:color w:val="1F4E79" w:themeColor="accent1" w:themeShade="80"/>
        </w:rPr>
        <w:t xml:space="preserve"> </w:t>
      </w:r>
      <w:r w:rsidR="00FA5051">
        <w:rPr>
          <w:color w:val="1F4E79" w:themeColor="accent1" w:themeShade="80"/>
        </w:rPr>
        <w:t>Unusual</w:t>
      </w:r>
      <w:r w:rsidR="002320B5">
        <w:rPr>
          <w:color w:val="1F4E79" w:themeColor="accent1" w:themeShade="80"/>
        </w:rPr>
        <w:t xml:space="preserve"> behaviours explained</w:t>
      </w:r>
      <w:bookmarkEnd w:id="244"/>
      <w:bookmarkEnd w:id="245"/>
    </w:p>
    <w:p w14:paraId="76D99E11" w14:textId="0920C5AA" w:rsidR="002320B5" w:rsidRPr="005D7EFE" w:rsidRDefault="002320B5" w:rsidP="005D7EFE">
      <w:pPr>
        <w:pStyle w:val="BodyText"/>
        <w:widowControl w:val="0"/>
        <w:spacing w:after="0"/>
      </w:pPr>
      <w:r w:rsidRPr="005D7EFE">
        <w:t xml:space="preserve">In this section </w:t>
      </w:r>
      <w:r w:rsidR="00FA5051" w:rsidRPr="005D7EFE">
        <w:t>unusual</w:t>
      </w:r>
      <w:r w:rsidRPr="005D7EFE">
        <w:t xml:space="preserve"> behaviours observed in the results will be discussed. The aim here is to provide an understanding why certain </w:t>
      </w:r>
      <w:r w:rsidR="00FA5051" w:rsidRPr="005D7EFE">
        <w:t>unusual</w:t>
      </w:r>
      <w:r w:rsidRPr="005D7EFE">
        <w:t xml:space="preserve"> behaviours are occurring so that a decision can be made as to whether this behaviour is acceptable or not and what courses of action are be available to modify such behaviour.</w:t>
      </w:r>
    </w:p>
    <w:p w14:paraId="019347ED" w14:textId="73730723" w:rsidR="002320B5" w:rsidRPr="00321D71" w:rsidRDefault="002320B5" w:rsidP="00835241">
      <w:pPr>
        <w:pStyle w:val="Heading3"/>
      </w:pPr>
      <w:bookmarkStart w:id="246" w:name="_Ref434571981"/>
      <w:bookmarkStart w:id="247" w:name="_Toc478053379"/>
      <w:bookmarkStart w:id="248" w:name="_Toc482023709"/>
      <w:r w:rsidRPr="00EC46A9">
        <w:t>Big drops in</w:t>
      </w:r>
      <w:r w:rsidRPr="00FE2EC9">
        <w:t xml:space="preserve"> efforts</w:t>
      </w:r>
      <w:bookmarkEnd w:id="246"/>
      <w:bookmarkEnd w:id="247"/>
      <w:bookmarkEnd w:id="248"/>
    </w:p>
    <w:p w14:paraId="6DBBC767" w14:textId="77777777" w:rsidR="002320B5" w:rsidRPr="00321D71" w:rsidRDefault="002320B5" w:rsidP="00835241"/>
    <w:p w14:paraId="38416B2B" w14:textId="77777777" w:rsidR="00BE5096" w:rsidRPr="00103A75" w:rsidRDefault="002320B5" w:rsidP="00103A75">
      <w:pPr>
        <w:pStyle w:val="ListParagraph"/>
        <w:numPr>
          <w:ilvl w:val="0"/>
          <w:numId w:val="76"/>
        </w:numPr>
        <w:rPr>
          <w:sz w:val="24"/>
        </w:rPr>
      </w:pPr>
      <w:r>
        <w:t xml:space="preserve">In section </w:t>
      </w:r>
      <w:r>
        <w:fldChar w:fldCharType="begin"/>
      </w:r>
      <w:r>
        <w:instrText xml:space="preserve"> REF _Ref422318319 \w \h </w:instrText>
      </w:r>
      <w:r>
        <w:fldChar w:fldCharType="separate"/>
      </w:r>
      <w:r w:rsidR="00BE5096">
        <w:t xml:space="preserve">2.3.1 </w:t>
      </w:r>
      <w:r>
        <w:fldChar w:fldCharType="end"/>
      </w:r>
      <w:r>
        <w:fldChar w:fldCharType="begin"/>
      </w:r>
      <w:r>
        <w:instrText xml:space="preserve"> REF _Ref422318319 \h </w:instrText>
      </w:r>
      <w:r>
        <w:fldChar w:fldCharType="separate"/>
      </w:r>
      <w:r w:rsidR="00BE5096">
        <w:rPr>
          <w:rStyle w:val="CommentReference"/>
          <w:sz w:val="24"/>
          <w:szCs w:val="24"/>
        </w:rPr>
        <w:t>The Management Loop</w:t>
      </w:r>
      <w:r>
        <w:fldChar w:fldCharType="end"/>
      </w:r>
      <w:r>
        <w:t xml:space="preserve">: </w:t>
      </w:r>
      <w:r>
        <w:fldChar w:fldCharType="begin"/>
      </w:r>
      <w:r>
        <w:instrText xml:space="preserve"> REF _Ref434571264 \h </w:instrText>
      </w:r>
      <w:r>
        <w:fldChar w:fldCharType="separate"/>
      </w:r>
      <w:r w:rsidR="00BE5096">
        <w:rPr>
          <w:sz w:val="24"/>
        </w:rPr>
        <w:t>.</w:t>
      </w:r>
    </w:p>
    <w:p w14:paraId="6366D529" w14:textId="1AC9E09A" w:rsidR="00C927A9" w:rsidRDefault="00BE5096" w:rsidP="00835241">
      <w:r w:rsidRPr="00B928DA">
        <w:rPr>
          <w:sz w:val="24"/>
        </w:rPr>
        <w:t>Time Frame Rules</w:t>
      </w:r>
      <w:r w:rsidR="002320B5">
        <w:fldChar w:fldCharType="end"/>
      </w:r>
      <w:r w:rsidR="002320B5">
        <w:t xml:space="preserve"> it was stated that huge drops in quota from one year to the next are often considered undesirable</w:t>
      </w:r>
      <w:r w:rsidR="004727BA">
        <w:t xml:space="preserve"> and that one way to address this issue was by </w:t>
      </w:r>
      <w:r w:rsidR="00FA5051">
        <w:t xml:space="preserve">using </w:t>
      </w:r>
      <w:r w:rsidR="004727BA">
        <w:t>a time frame rule. In most cases this will often soften the decline in the effort, however in cases where a conservation rule has been applied this is not necessarily the case. Conservation rules cannot be configured to apply a time frame rule and can lead to an abrupt decline in the quota for a particular group. Should such declines be observed in the HCRF</w:t>
      </w:r>
      <w:r w:rsidR="00C36EF7">
        <w:t xml:space="preserve"> </w:t>
      </w:r>
      <w:r w:rsidR="004727BA">
        <w:t xml:space="preserve">Cons files, and </w:t>
      </w:r>
      <w:r w:rsidR="00895B25">
        <w:t>are</w:t>
      </w:r>
      <w:r w:rsidR="004727BA">
        <w:t xml:space="preserve"> believed </w:t>
      </w:r>
      <w:r w:rsidR="00895B25">
        <w:t>to be</w:t>
      </w:r>
      <w:r w:rsidR="004727BA">
        <w:t xml:space="preserve"> undesirable, consideration should be given as to whether the conservation HCR is too draconian and if so, </w:t>
      </w:r>
      <w:r w:rsidR="00FA5051">
        <w:t>you need to decide whether</w:t>
      </w:r>
      <w:r w:rsidR="004727BA">
        <w:t xml:space="preserve"> to either remove it entirely or configure the biomass limits and maximum F values in such a way as to soften its impact on the results.</w:t>
      </w:r>
    </w:p>
    <w:p w14:paraId="02D2BD55" w14:textId="77777777" w:rsidR="00E42A34" w:rsidRPr="009006AA" w:rsidRDefault="00E42A34" w:rsidP="00835241">
      <w:pPr>
        <w:pStyle w:val="Heading1"/>
        <w:rPr>
          <w:color w:val="004C6F"/>
        </w:rPr>
      </w:pPr>
      <w:bookmarkStart w:id="249" w:name="_Toc458409469"/>
      <w:bookmarkStart w:id="250" w:name="_Toc458409573"/>
      <w:bookmarkStart w:id="251" w:name="_Toc478053380"/>
      <w:bookmarkStart w:id="252" w:name="_Toc482023710"/>
      <w:bookmarkEnd w:id="249"/>
      <w:bookmarkEnd w:id="250"/>
      <w:r w:rsidRPr="009006AA">
        <w:rPr>
          <w:color w:val="004C6F"/>
        </w:rPr>
        <w:t>References</w:t>
      </w:r>
      <w:bookmarkEnd w:id="238"/>
      <w:bookmarkEnd w:id="251"/>
      <w:bookmarkEnd w:id="252"/>
    </w:p>
    <w:p w14:paraId="1A411D55" w14:textId="2B59F1B7" w:rsidR="00667EC3" w:rsidRPr="00667EC3" w:rsidRDefault="00667EC3" w:rsidP="00835241">
      <w:pPr>
        <w:pStyle w:val="BodyTextIndent"/>
      </w:pPr>
      <w:r>
        <w:t>EC 2016/0493.</w:t>
      </w:r>
      <w:r w:rsidRPr="00667EC3">
        <w:t xml:space="preserve"> Proposal for a REGULATION OF THE EUROPEAN PARLIAMENT AND OF THE COUNCIL on establishing a multi-annual plan for demersal stocks in the North Sea and the fisheries exploiting those stocks and repealing Council Regulation (EC) 676/2007 and Council Regulation (EC) 1342/2008</w:t>
      </w:r>
      <w:r>
        <w:t>.</w:t>
      </w:r>
    </w:p>
    <w:p w14:paraId="69B61D2C" w14:textId="6B1831F3" w:rsidR="009000FF" w:rsidRDefault="009000FF" w:rsidP="00835241">
      <w:pPr>
        <w:autoSpaceDE w:val="0"/>
        <w:ind w:left="426" w:hanging="426"/>
        <w:jc w:val="left"/>
      </w:pPr>
      <w:r>
        <w:t>Gaichas, S. K., Odell, G., Aydin, K. Y., and Francis, R. C. 2012. Beyond the defaults: Functional response parameter space and ecosystem-level fishing thresholds in dynamic food web model simulations. Canadian Journal of Fisheries and Aquatic Sciences, 69:2077–2094.</w:t>
      </w:r>
    </w:p>
    <w:p w14:paraId="0A8A2324" w14:textId="77777777" w:rsidR="009000FF" w:rsidRDefault="009000FF" w:rsidP="00835241">
      <w:pPr>
        <w:autoSpaceDE w:val="0"/>
        <w:ind w:left="426" w:hanging="426"/>
      </w:pPr>
      <w:r>
        <w:rPr>
          <w:rFonts w:eastAsia="Arial" w:cs="Calibri"/>
          <w:color w:val="231F20"/>
        </w:rPr>
        <w:t>Kell, L. T., Mosqueira, I., Grosjean, P., Fromentin, J-M., Garcia, D., Hillary, R., Jardim, E., Mardle, S., Pastoors, M. A., Poos, J. J., Scott, F., and Scott, R. D. 2007. FLR: an open-source framework for the evaluation and development of management strategies. ICES Journal of Marine Science, 64:640–646.</w:t>
      </w:r>
    </w:p>
    <w:p w14:paraId="091C172F" w14:textId="7BDBFB70" w:rsidR="00C268E8" w:rsidRPr="00C268E8" w:rsidRDefault="00B3746D" w:rsidP="00835241">
      <w:pPr>
        <w:ind w:left="426" w:hanging="426"/>
      </w:pPr>
      <w:r>
        <w:t xml:space="preserve">Mackinson, S. </w:t>
      </w:r>
      <w:r w:rsidR="00C268E8">
        <w:t>Platts, M., Hadeler, S., Garcia, C., and Lynam, C. in prep</w:t>
      </w:r>
      <w:r w:rsidR="00C268E8" w:rsidRPr="00C268E8">
        <w:t>. Evaluating the fishery and ecological impact of the proposed North Sea multi-annual plan and European MSY policy.</w:t>
      </w:r>
    </w:p>
    <w:p w14:paraId="7072D3BF" w14:textId="1864C432" w:rsidR="009000FF" w:rsidRDefault="009000FF" w:rsidP="00835241">
      <w:pPr>
        <w:ind w:left="426" w:hanging="426"/>
        <w:rPr>
          <w:color w:val="000000"/>
        </w:rPr>
      </w:pPr>
      <w:r>
        <w:t>Schnute, J. 1985. A general theory for analysis of catch and effort data. Canadian Journal of Fisheries and Aquatic Sciences, 42:414-429.</w:t>
      </w:r>
    </w:p>
    <w:p w14:paraId="7BDE867D" w14:textId="31221CBA" w:rsidR="00E42A34" w:rsidRDefault="009000FF" w:rsidP="005D7EFE">
      <w:pPr>
        <w:ind w:left="426" w:hanging="426"/>
      </w:pPr>
      <w:r>
        <w:t>Walters, C. 2004. Simple representation of the dynamics of biomass error propagation for stock assessment models. Canadian Journal of Fisheries and A</w:t>
      </w:r>
      <w:r w:rsidR="001F71A3">
        <w:t>quatic Sciences, 61: 1061–10</w:t>
      </w:r>
      <w:r w:rsidR="005D7EFE">
        <w:t>.</w:t>
      </w:r>
      <w:bookmarkEnd w:id="1"/>
    </w:p>
    <w:sectPr w:rsidR="00E42A34" w:rsidSect="005D7EFE">
      <w:headerReference w:type="even" r:id="rId53"/>
      <w:headerReference w:type="default" r:id="rId54"/>
      <w:footerReference w:type="even" r:id="rId55"/>
      <w:headerReference w:type="first" r:id="rId56"/>
      <w:footerReference w:type="first" r:id="rId57"/>
      <w:pgSz w:w="11906" w:h="16838" w:code="9"/>
      <w:pgMar w:top="1440" w:right="1440" w:bottom="1440" w:left="1440" w:header="1453" w:footer="597"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42E972" w14:textId="77777777" w:rsidR="002F719A" w:rsidRDefault="002F719A">
      <w:pPr>
        <w:spacing w:line="240" w:lineRule="auto"/>
      </w:pPr>
      <w:r>
        <w:separator/>
      </w:r>
    </w:p>
  </w:endnote>
  <w:endnote w:type="continuationSeparator" w:id="0">
    <w:p w14:paraId="17CA1316" w14:textId="77777777" w:rsidR="002F719A" w:rsidRDefault="002F719A">
      <w:pPr>
        <w:spacing w:line="240" w:lineRule="auto"/>
      </w:pPr>
      <w:r>
        <w:continuationSeparator/>
      </w:r>
    </w:p>
  </w:endnote>
  <w:endnote w:type="continuationNotice" w:id="1">
    <w:p w14:paraId="5BDA025C" w14:textId="77777777" w:rsidR="002F719A" w:rsidRDefault="002F719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OpenSymbol">
    <w:altName w:val="Calibri"/>
    <w:charset w:val="00"/>
    <w:family w:val="auto"/>
    <w:pitch w:val="variable"/>
    <w:sig w:usb0="800000AF" w:usb1="1001ECEA" w:usb2="00000000" w:usb3="00000000" w:csb0="00000001"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icrosoft YaHei">
    <w:panose1 w:val="020B0503020204020204"/>
    <w:charset w:val="86"/>
    <w:family w:val="swiss"/>
    <w:pitch w:val="variable"/>
    <w:sig w:usb0="80000287" w:usb1="28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1021309"/>
      <w:docPartObj>
        <w:docPartGallery w:val="Page Numbers (Bottom of Page)"/>
        <w:docPartUnique/>
      </w:docPartObj>
    </w:sdtPr>
    <w:sdtEndPr/>
    <w:sdtContent>
      <w:sdt>
        <w:sdtPr>
          <w:id w:val="-77601687"/>
          <w:docPartObj>
            <w:docPartGallery w:val="Page Numbers (Top of Page)"/>
            <w:docPartUnique/>
          </w:docPartObj>
        </w:sdtPr>
        <w:sdtEndPr/>
        <w:sdtContent>
          <w:p w14:paraId="22C9254C" w14:textId="4964BA84" w:rsidR="004650B0" w:rsidRDefault="004650B0">
            <w:pPr>
              <w:pStyle w:val="Footer"/>
            </w:pPr>
            <w:r>
              <w:t xml:space="preserve">Page </w:t>
            </w:r>
            <w:r>
              <w:rPr>
                <w:b/>
                <w:bCs/>
              </w:rPr>
              <w:fldChar w:fldCharType="begin"/>
            </w:r>
            <w:r>
              <w:rPr>
                <w:b/>
                <w:bCs/>
              </w:rPr>
              <w:instrText xml:space="preserve"> PAGE </w:instrText>
            </w:r>
            <w:r>
              <w:rPr>
                <w:b/>
                <w:bCs/>
              </w:rPr>
              <w:fldChar w:fldCharType="separate"/>
            </w:r>
            <w:r>
              <w:rPr>
                <w:b/>
                <w:bCs/>
                <w:noProof/>
              </w:rPr>
              <w:t>0</w:t>
            </w:r>
            <w:r>
              <w:rPr>
                <w:b/>
                <w:bCs/>
              </w:rPr>
              <w:fldChar w:fldCharType="end"/>
            </w:r>
            <w:r>
              <w:t xml:space="preserve"> of </w:t>
            </w:r>
            <w:r>
              <w:rPr>
                <w:b/>
                <w:bCs/>
              </w:rPr>
              <w:fldChar w:fldCharType="begin"/>
            </w:r>
            <w:r>
              <w:rPr>
                <w:b/>
                <w:bCs/>
              </w:rPr>
              <w:instrText xml:space="preserve"> NUMPAGES  </w:instrText>
            </w:r>
            <w:r>
              <w:rPr>
                <w:b/>
                <w:bCs/>
              </w:rPr>
              <w:fldChar w:fldCharType="separate"/>
            </w:r>
            <w:r w:rsidR="00BE5096">
              <w:rPr>
                <w:b/>
                <w:bCs/>
                <w:noProof/>
              </w:rPr>
              <w:t>62</w:t>
            </w:r>
            <w:r>
              <w:rPr>
                <w:b/>
                <w:bCs/>
              </w:rPr>
              <w:fldChar w:fldCharType="end"/>
            </w:r>
          </w:p>
        </w:sdtContent>
      </w:sdt>
    </w:sdtContent>
  </w:sdt>
  <w:p w14:paraId="19A89D38" w14:textId="77777777" w:rsidR="004650B0" w:rsidRDefault="004650B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939924"/>
      <w:docPartObj>
        <w:docPartGallery w:val="Page Numbers (Bottom of Page)"/>
        <w:docPartUnique/>
      </w:docPartObj>
    </w:sdtPr>
    <w:sdtEndPr/>
    <w:sdtContent>
      <w:sdt>
        <w:sdtPr>
          <w:id w:val="1633757287"/>
          <w:docPartObj>
            <w:docPartGallery w:val="Page Numbers (Top of Page)"/>
            <w:docPartUnique/>
          </w:docPartObj>
        </w:sdtPr>
        <w:sdtEndPr/>
        <w:sdtContent>
          <w:p w14:paraId="101F09CC" w14:textId="537C4A0E" w:rsidR="004650B0" w:rsidRDefault="004650B0">
            <w:pPr>
              <w:pStyle w:val="Footer"/>
            </w:pPr>
            <w:r>
              <w:t xml:space="preserve">Page </w:t>
            </w:r>
            <w:r>
              <w:rPr>
                <w:b/>
                <w:bCs/>
              </w:rPr>
              <w:fldChar w:fldCharType="begin"/>
            </w:r>
            <w:r>
              <w:rPr>
                <w:b/>
                <w:bCs/>
              </w:rPr>
              <w:instrText xml:space="preserve"> PAGE </w:instrText>
            </w:r>
            <w:r>
              <w:rPr>
                <w:b/>
                <w:bCs/>
              </w:rPr>
              <w:fldChar w:fldCharType="separate"/>
            </w:r>
            <w:r w:rsidR="00BE5096">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BE5096">
              <w:rPr>
                <w:b/>
                <w:bCs/>
                <w:noProof/>
              </w:rPr>
              <w:t>62</w:t>
            </w:r>
            <w:r>
              <w:rPr>
                <w:b/>
                <w:bCs/>
              </w:rPr>
              <w:fldChar w:fldCharType="end"/>
            </w:r>
          </w:p>
        </w:sdtContent>
      </w:sdt>
    </w:sdtContent>
  </w:sdt>
  <w:p w14:paraId="03813D73" w14:textId="77777777" w:rsidR="004650B0" w:rsidRDefault="004650B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62068" w14:textId="77777777" w:rsidR="004650B0" w:rsidRDefault="004650B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6149524"/>
      <w:docPartObj>
        <w:docPartGallery w:val="Page Numbers (Bottom of Page)"/>
        <w:docPartUnique/>
      </w:docPartObj>
    </w:sdtPr>
    <w:sdtEndPr/>
    <w:sdtContent>
      <w:sdt>
        <w:sdtPr>
          <w:id w:val="1867246844"/>
          <w:docPartObj>
            <w:docPartGallery w:val="Page Numbers (Top of Page)"/>
            <w:docPartUnique/>
          </w:docPartObj>
        </w:sdtPr>
        <w:sdtEndPr/>
        <w:sdtContent>
          <w:p w14:paraId="406A8222" w14:textId="2B0FF6AE" w:rsidR="004650B0" w:rsidRDefault="004650B0">
            <w:pPr>
              <w:pStyle w:val="Footer"/>
            </w:pPr>
            <w:r>
              <w:t xml:space="preserve">Page </w:t>
            </w:r>
            <w:r>
              <w:rPr>
                <w:b/>
                <w:bCs/>
              </w:rPr>
              <w:fldChar w:fldCharType="begin"/>
            </w:r>
            <w:r>
              <w:rPr>
                <w:b/>
                <w:bCs/>
              </w:rPr>
              <w:instrText xml:space="preserve"> PAGE </w:instrText>
            </w:r>
            <w:r>
              <w:rPr>
                <w:b/>
                <w:bCs/>
              </w:rPr>
              <w:fldChar w:fldCharType="separate"/>
            </w:r>
            <w:r w:rsidR="00BE5096">
              <w:rPr>
                <w:b/>
                <w:bCs/>
                <w:noProof/>
              </w:rPr>
              <w:t>21</w:t>
            </w:r>
            <w:r>
              <w:rPr>
                <w:b/>
                <w:bCs/>
              </w:rPr>
              <w:fldChar w:fldCharType="end"/>
            </w:r>
            <w:r>
              <w:t xml:space="preserve"> of </w:t>
            </w:r>
            <w:r>
              <w:rPr>
                <w:b/>
                <w:bCs/>
              </w:rPr>
              <w:fldChar w:fldCharType="begin"/>
            </w:r>
            <w:r>
              <w:rPr>
                <w:b/>
                <w:bCs/>
              </w:rPr>
              <w:instrText xml:space="preserve"> NUMPAGES  </w:instrText>
            </w:r>
            <w:r>
              <w:rPr>
                <w:b/>
                <w:bCs/>
              </w:rPr>
              <w:fldChar w:fldCharType="separate"/>
            </w:r>
            <w:r w:rsidR="00BE5096">
              <w:rPr>
                <w:b/>
                <w:bCs/>
                <w:noProof/>
              </w:rPr>
              <w:t>62</w:t>
            </w:r>
            <w:r>
              <w:rPr>
                <w:b/>
                <w:bCs/>
              </w:rPr>
              <w:fldChar w:fldCharType="end"/>
            </w:r>
          </w:p>
        </w:sdtContent>
      </w:sdt>
    </w:sdtContent>
  </w:sdt>
  <w:p w14:paraId="510F2DFD" w14:textId="77777777" w:rsidR="004650B0" w:rsidRDefault="004650B0"/>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334A8F" w14:textId="77777777" w:rsidR="004650B0" w:rsidRDefault="004650B0"/>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B74614" w14:textId="77777777" w:rsidR="004650B0" w:rsidRDefault="004650B0"/>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8C019F" w14:textId="77777777" w:rsidR="004650B0" w:rsidRDefault="004650B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73DBD5" w14:textId="77777777" w:rsidR="002F719A" w:rsidRDefault="002F719A">
      <w:pPr>
        <w:spacing w:line="240" w:lineRule="auto"/>
      </w:pPr>
      <w:r>
        <w:separator/>
      </w:r>
    </w:p>
  </w:footnote>
  <w:footnote w:type="continuationSeparator" w:id="0">
    <w:p w14:paraId="21BADD62" w14:textId="77777777" w:rsidR="002F719A" w:rsidRDefault="002F719A">
      <w:pPr>
        <w:spacing w:line="240" w:lineRule="auto"/>
      </w:pPr>
      <w:r>
        <w:continuationSeparator/>
      </w:r>
    </w:p>
  </w:footnote>
  <w:footnote w:type="continuationNotice" w:id="1">
    <w:p w14:paraId="5A6F9799" w14:textId="77777777" w:rsidR="002F719A" w:rsidRDefault="002F719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702E27" w14:textId="77777777" w:rsidR="004650B0" w:rsidRDefault="004650B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3C503A" w14:textId="77777777" w:rsidR="004650B0" w:rsidRDefault="004650B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8759B8" w14:textId="77777777" w:rsidR="004650B0" w:rsidRDefault="004650B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9D2CBC" w14:textId="77777777" w:rsidR="004650B0" w:rsidRDefault="004650B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9D7263" w14:textId="77777777" w:rsidR="004650B0" w:rsidRDefault="004650B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2EA2FB" w14:textId="77777777" w:rsidR="004650B0" w:rsidRDefault="004650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6B8EBEA6"/>
    <w:lvl w:ilvl="0">
      <w:start w:val="1"/>
      <w:numFmt w:val="decimal"/>
      <w:pStyle w:val="Heading1"/>
      <w:suff w:val="nothing"/>
      <w:lvlText w:val="%1. "/>
      <w:lvlJc w:val="left"/>
      <w:pPr>
        <w:tabs>
          <w:tab w:val="num" w:pos="0"/>
        </w:tabs>
        <w:ind w:left="432" w:hanging="432"/>
      </w:pPr>
      <w:rPr>
        <w:rFonts w:ascii="Symbol" w:hAnsi="Symbol" w:cs="Symbol"/>
      </w:rPr>
    </w:lvl>
    <w:lvl w:ilvl="1">
      <w:start w:val="1"/>
      <w:numFmt w:val="decimal"/>
      <w:pStyle w:val="Heading2"/>
      <w:suff w:val="nothing"/>
      <w:lvlText w:val="%1.%2. "/>
      <w:lvlJc w:val="left"/>
      <w:pPr>
        <w:tabs>
          <w:tab w:val="num" w:pos="142"/>
        </w:tabs>
        <w:ind w:left="718" w:hanging="576"/>
      </w:pPr>
      <w:rPr>
        <w:rFonts w:ascii="Calibri" w:hAnsi="Calibri" w:cs="Courier New"/>
        <w:b/>
        <w:color w:val="1F4E79" w:themeColor="accent1" w:themeShade="80"/>
        <w:sz w:val="28"/>
      </w:rPr>
    </w:lvl>
    <w:lvl w:ilvl="2">
      <w:start w:val="1"/>
      <w:numFmt w:val="decimal"/>
      <w:pStyle w:val="Heading3"/>
      <w:suff w:val="nothing"/>
      <w:lvlText w:val="%1.%2.%3 "/>
      <w:lvlJc w:val="left"/>
      <w:pPr>
        <w:tabs>
          <w:tab w:val="num" w:pos="0"/>
        </w:tabs>
        <w:ind w:left="720" w:hanging="720"/>
      </w:pPr>
      <w:rPr>
        <w:rFonts w:ascii="Calibri" w:hAnsi="Calibri" w:cs="Wingdings"/>
        <w:b/>
      </w:rPr>
    </w:lvl>
    <w:lvl w:ilvl="3">
      <w:start w:val="1"/>
      <w:numFmt w:val="none"/>
      <w:pStyle w:val="Heading4"/>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pStyle w:val="Heading6"/>
      <w:suff w:val="nothing"/>
      <w:lvlText w:val=""/>
      <w:lvlJc w:val="left"/>
      <w:pPr>
        <w:tabs>
          <w:tab w:val="num" w:pos="0"/>
        </w:tabs>
        <w:ind w:left="1152" w:hanging="1152"/>
      </w:pPr>
    </w:lvl>
    <w:lvl w:ilvl="6">
      <w:start w:val="1"/>
      <w:numFmt w:val="none"/>
      <w:pStyle w:val="Heading7"/>
      <w:suff w:val="nothing"/>
      <w:lvlText w:val=""/>
      <w:lvlJc w:val="left"/>
      <w:pPr>
        <w:tabs>
          <w:tab w:val="num" w:pos="0"/>
        </w:tabs>
        <w:ind w:left="1296" w:hanging="1296"/>
      </w:pPr>
    </w:lvl>
    <w:lvl w:ilvl="7">
      <w:start w:val="1"/>
      <w:numFmt w:val="none"/>
      <w:pStyle w:val="Heading8"/>
      <w:suff w:val="nothing"/>
      <w:lvlText w:val=""/>
      <w:lvlJc w:val="left"/>
      <w:pPr>
        <w:tabs>
          <w:tab w:val="num" w:pos="0"/>
        </w:tabs>
        <w:ind w:left="1440" w:hanging="1440"/>
      </w:pPr>
    </w:lvl>
    <w:lvl w:ilvl="8">
      <w:start w:val="1"/>
      <w:numFmt w:val="none"/>
      <w:pStyle w:val="Heading9"/>
      <w:suff w:val="nothing"/>
      <w:lvlText w:val=""/>
      <w:lvlJc w:val="left"/>
      <w:pPr>
        <w:tabs>
          <w:tab w:val="num" w:pos="0"/>
        </w:tabs>
        <w:ind w:left="1584" w:hanging="1584"/>
      </w:pPr>
    </w:lvl>
  </w:abstractNum>
  <w:abstractNum w:abstractNumId="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Symbol" w:hAnsi="Symbol" w:cs="Arial"/>
        <w:color w:val="647A90"/>
        <w:sz w:val="24"/>
        <w:szCs w:val="24"/>
      </w:rPr>
    </w:lvl>
    <w:lvl w:ilvl="1">
      <w:start w:val="1"/>
      <w:numFmt w:val="bullet"/>
      <w:lvlText w:val="◦"/>
      <w:lvlJc w:val="left"/>
      <w:pPr>
        <w:tabs>
          <w:tab w:val="num" w:pos="1080"/>
        </w:tabs>
        <w:ind w:left="1080" w:hanging="360"/>
      </w:pPr>
      <w:rPr>
        <w:rFonts w:ascii="OpenSymbol" w:hAnsi="OpenSymbol" w:cs="Courier New"/>
      </w:rPr>
    </w:lvl>
    <w:lvl w:ilvl="2">
      <w:start w:val="1"/>
      <w:numFmt w:val="bullet"/>
      <w:lvlText w:val="▪"/>
      <w:lvlJc w:val="left"/>
      <w:pPr>
        <w:tabs>
          <w:tab w:val="num" w:pos="1440"/>
        </w:tabs>
        <w:ind w:left="1440" w:hanging="360"/>
      </w:pPr>
      <w:rPr>
        <w:rFonts w:ascii="OpenSymbol" w:hAnsi="OpenSymbol" w:cs="Courier New"/>
      </w:rPr>
    </w:lvl>
    <w:lvl w:ilvl="3">
      <w:start w:val="1"/>
      <w:numFmt w:val="bullet"/>
      <w:lvlText w:val=""/>
      <w:lvlJc w:val="left"/>
      <w:pPr>
        <w:tabs>
          <w:tab w:val="num" w:pos="1800"/>
        </w:tabs>
        <w:ind w:left="1800" w:hanging="360"/>
      </w:pPr>
      <w:rPr>
        <w:rFonts w:ascii="Symbol" w:hAnsi="Symbol" w:cs="Arial"/>
        <w:color w:val="647A90"/>
        <w:sz w:val="24"/>
        <w:szCs w:val="24"/>
      </w:rPr>
    </w:lvl>
    <w:lvl w:ilvl="4">
      <w:start w:val="1"/>
      <w:numFmt w:val="bullet"/>
      <w:lvlText w:val="◦"/>
      <w:lvlJc w:val="left"/>
      <w:pPr>
        <w:tabs>
          <w:tab w:val="num" w:pos="2160"/>
        </w:tabs>
        <w:ind w:left="2160" w:hanging="360"/>
      </w:pPr>
      <w:rPr>
        <w:rFonts w:ascii="OpenSymbol" w:hAnsi="OpenSymbol" w:cs="Courier New"/>
      </w:rPr>
    </w:lvl>
    <w:lvl w:ilvl="5">
      <w:start w:val="1"/>
      <w:numFmt w:val="bullet"/>
      <w:lvlText w:val="▪"/>
      <w:lvlJc w:val="left"/>
      <w:pPr>
        <w:tabs>
          <w:tab w:val="num" w:pos="2520"/>
        </w:tabs>
        <w:ind w:left="2520" w:hanging="360"/>
      </w:pPr>
      <w:rPr>
        <w:rFonts w:ascii="OpenSymbol" w:hAnsi="OpenSymbol" w:cs="Courier New"/>
      </w:rPr>
    </w:lvl>
    <w:lvl w:ilvl="6">
      <w:start w:val="1"/>
      <w:numFmt w:val="bullet"/>
      <w:lvlText w:val=""/>
      <w:lvlJc w:val="left"/>
      <w:pPr>
        <w:tabs>
          <w:tab w:val="num" w:pos="2880"/>
        </w:tabs>
        <w:ind w:left="2880" w:hanging="360"/>
      </w:pPr>
      <w:rPr>
        <w:rFonts w:ascii="Symbol" w:hAnsi="Symbol" w:cs="Arial"/>
        <w:color w:val="647A90"/>
        <w:sz w:val="24"/>
        <w:szCs w:val="24"/>
      </w:rPr>
    </w:lvl>
    <w:lvl w:ilvl="7">
      <w:start w:val="1"/>
      <w:numFmt w:val="bullet"/>
      <w:lvlText w:val="◦"/>
      <w:lvlJc w:val="left"/>
      <w:pPr>
        <w:tabs>
          <w:tab w:val="num" w:pos="3240"/>
        </w:tabs>
        <w:ind w:left="3240" w:hanging="360"/>
      </w:pPr>
      <w:rPr>
        <w:rFonts w:ascii="OpenSymbol" w:hAnsi="OpenSymbol" w:cs="Courier New"/>
      </w:rPr>
    </w:lvl>
    <w:lvl w:ilvl="8">
      <w:start w:val="1"/>
      <w:numFmt w:val="bullet"/>
      <w:lvlText w:val="▪"/>
      <w:lvlJc w:val="left"/>
      <w:pPr>
        <w:tabs>
          <w:tab w:val="num" w:pos="3600"/>
        </w:tabs>
        <w:ind w:left="3600" w:hanging="360"/>
      </w:pPr>
      <w:rPr>
        <w:rFonts w:ascii="OpenSymbol" w:hAnsi="OpenSymbol" w:cs="Courier New"/>
      </w:rPr>
    </w:lvl>
  </w:abstractNum>
  <w:abstractNum w:abstractNumId="2" w15:restartNumberingAfterBreak="0">
    <w:nsid w:val="00000003"/>
    <w:multiLevelType w:val="singleLevel"/>
    <w:tmpl w:val="00000003"/>
    <w:name w:val="WW8Num3"/>
    <w:lvl w:ilvl="0">
      <w:start w:val="1"/>
      <w:numFmt w:val="bullet"/>
      <w:lvlText w:val=""/>
      <w:lvlJc w:val="left"/>
      <w:pPr>
        <w:tabs>
          <w:tab w:val="num" w:pos="0"/>
        </w:tabs>
        <w:ind w:left="1004" w:hanging="360"/>
      </w:pPr>
      <w:rPr>
        <w:rFonts w:ascii="Symbol" w:hAnsi="Symbol" w:cs="Symbol"/>
        <w:color w:val="647A90"/>
      </w:rPr>
    </w:lvl>
  </w:abstractNum>
  <w:abstractNum w:abstractNumId="3" w15:restartNumberingAfterBreak="0">
    <w:nsid w:val="00000004"/>
    <w:multiLevelType w:val="singleLevel"/>
    <w:tmpl w:val="00000004"/>
    <w:name w:val="WW8Num4"/>
    <w:lvl w:ilvl="0">
      <w:start w:val="1"/>
      <w:numFmt w:val="bullet"/>
      <w:lvlText w:val=""/>
      <w:lvlJc w:val="left"/>
      <w:pPr>
        <w:tabs>
          <w:tab w:val="num" w:pos="0"/>
        </w:tabs>
        <w:ind w:left="720" w:hanging="360"/>
      </w:pPr>
      <w:rPr>
        <w:rFonts w:ascii="Symbol" w:hAnsi="Symbol"/>
        <w:b w:val="0"/>
        <w:bCs/>
      </w:rPr>
    </w:lvl>
  </w:abstractNum>
  <w:abstractNum w:abstractNumId="4" w15:restartNumberingAfterBreak="0">
    <w:nsid w:val="00000005"/>
    <w:multiLevelType w:val="multilevel"/>
    <w:tmpl w:val="00000005"/>
    <w:name w:val="WW8Num5"/>
    <w:lvl w:ilvl="0">
      <w:start w:val="1"/>
      <w:numFmt w:val="decimal"/>
      <w:lvlText w:val="%1."/>
      <w:lvlJc w:val="left"/>
      <w:pPr>
        <w:tabs>
          <w:tab w:val="num" w:pos="720"/>
        </w:tabs>
        <w:ind w:left="720" w:hanging="360"/>
      </w:pPr>
      <w:rPr>
        <w:rFonts w:ascii="OpenSymbol" w:eastAsia="OpenSymbol" w:hAnsi="OpenSymbol" w:cs="Open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rPr>
        <w:rFonts w:ascii="Symbol" w:hAnsi="Symbol" w:cs="Symbol"/>
        <w:vanish w:val="0"/>
        <w:sz w:val="24"/>
        <w:szCs w:val="24"/>
      </w:rPr>
    </w:lvl>
    <w:lvl w:ilvl="1">
      <w:start w:val="1"/>
      <w:numFmt w:val="decimal"/>
      <w:lvlText w:val="%2."/>
      <w:lvlJc w:val="left"/>
      <w:pPr>
        <w:tabs>
          <w:tab w:val="num" w:pos="1080"/>
        </w:tabs>
        <w:ind w:left="1080" w:hanging="360"/>
      </w:pPr>
      <w:rPr>
        <w:rFonts w:ascii="Courier New" w:hAnsi="Courier New" w:cs="Courier New"/>
      </w:rPr>
    </w:lvl>
    <w:lvl w:ilvl="2">
      <w:start w:val="1"/>
      <w:numFmt w:val="decimal"/>
      <w:lvlText w:val="%3."/>
      <w:lvlJc w:val="left"/>
      <w:pPr>
        <w:tabs>
          <w:tab w:val="num" w:pos="1440"/>
        </w:tabs>
        <w:ind w:left="1440" w:hanging="360"/>
      </w:pPr>
      <w:rPr>
        <w:rFonts w:ascii="Wingdings" w:hAnsi="Wingdings" w:cs="Wingdings"/>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7"/>
    <w:multiLevelType w:val="multilevel"/>
    <w:tmpl w:val="00000007"/>
    <w:name w:val="WW8Num7"/>
    <w:lvl w:ilvl="0">
      <w:start w:val="1"/>
      <w:numFmt w:val="bullet"/>
      <w:lvlText w:val=""/>
      <w:lvlJc w:val="left"/>
      <w:pPr>
        <w:tabs>
          <w:tab w:val="num" w:pos="720"/>
        </w:tabs>
        <w:ind w:left="720" w:hanging="360"/>
      </w:pPr>
      <w:rPr>
        <w:rFonts w:ascii="Symbol" w:hAnsi="Symbol"/>
        <w:b/>
        <w:bCs/>
        <w:i w:val="0"/>
        <w:iCs w:val="0"/>
        <w:color w:val="004C6F"/>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8"/>
    <w:multiLevelType w:val="multilevel"/>
    <w:tmpl w:val="100C1DEE"/>
    <w:name w:val="WW8Num8"/>
    <w:lvl w:ilvl="0">
      <w:start w:val="1"/>
      <w:numFmt w:val="decimal"/>
      <w:lvlText w:val="%1."/>
      <w:lvlJc w:val="left"/>
      <w:pPr>
        <w:tabs>
          <w:tab w:val="num" w:pos="720"/>
        </w:tabs>
        <w:ind w:left="720" w:hanging="360"/>
      </w:pPr>
      <w:rPr>
        <w:b/>
        <w:bCs/>
        <w:color w:val="000000"/>
        <w:sz w:val="24"/>
        <w:szCs w:val="24"/>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b/>
        <w:bCs/>
        <w:color w:val="000000"/>
        <w:sz w:val="24"/>
        <w:szCs w:val="24"/>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b/>
        <w:bCs/>
        <w:color w:val="000000"/>
        <w:sz w:val="24"/>
        <w:szCs w:val="24"/>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8" w15:restartNumberingAfterBreak="0">
    <w:nsid w:val="00000009"/>
    <w:multiLevelType w:val="singleLevel"/>
    <w:tmpl w:val="00000009"/>
    <w:name w:val="WW8Num9"/>
    <w:lvl w:ilvl="0">
      <w:start w:val="1"/>
      <w:numFmt w:val="bullet"/>
      <w:lvlText w:val=""/>
      <w:lvlJc w:val="left"/>
      <w:pPr>
        <w:tabs>
          <w:tab w:val="num" w:pos="0"/>
        </w:tabs>
        <w:ind w:left="1440" w:hanging="360"/>
      </w:pPr>
      <w:rPr>
        <w:rFonts w:ascii="Symbol" w:hAnsi="Symbol" w:cs="Symbol"/>
      </w:rPr>
    </w:lvl>
  </w:abstractNum>
  <w:abstractNum w:abstractNumId="9" w15:restartNumberingAfterBreak="0">
    <w:nsid w:val="0000000A"/>
    <w:multiLevelType w:val="multilevel"/>
    <w:tmpl w:val="0000000A"/>
    <w:name w:val="WW8Num10"/>
    <w:lvl w:ilvl="0">
      <w:start w:val="1"/>
      <w:numFmt w:val="decimal"/>
      <w:lvlText w:val="%1."/>
      <w:lvlJc w:val="left"/>
      <w:pPr>
        <w:tabs>
          <w:tab w:val="num" w:pos="360"/>
        </w:tabs>
        <w:ind w:left="360" w:hanging="360"/>
      </w:pPr>
      <w:rPr>
        <w:rFonts w:ascii="OpenSymbol" w:eastAsia="OpenSymbol" w:hAnsi="OpenSymbol" w:cs="OpenSymbol"/>
      </w:rPr>
    </w:lvl>
    <w:lvl w:ilvl="1">
      <w:start w:val="1"/>
      <w:numFmt w:val="decimal"/>
      <w:lvlText w:val="%2."/>
      <w:lvlJc w:val="left"/>
      <w:pPr>
        <w:tabs>
          <w:tab w:val="num" w:pos="720"/>
        </w:tabs>
        <w:ind w:left="720" w:hanging="360"/>
      </w:pPr>
      <w:rPr>
        <w:rFonts w:ascii="Calibri" w:hAnsi="Calibri" w:cs="Calibri"/>
        <w:b/>
      </w:r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0" w15:restartNumberingAfterBreak="0">
    <w:nsid w:val="0000000B"/>
    <w:multiLevelType w:val="multilevel"/>
    <w:tmpl w:val="0000000B"/>
    <w:name w:val="WW8Num11"/>
    <w:lvl w:ilvl="0">
      <w:start w:val="1"/>
      <w:numFmt w:val="decimal"/>
      <w:lvlText w:val="%1."/>
      <w:lvlJc w:val="left"/>
      <w:pPr>
        <w:tabs>
          <w:tab w:val="num" w:pos="720"/>
        </w:tabs>
        <w:ind w:left="720" w:hanging="360"/>
      </w:pPr>
      <w:rPr>
        <w:rFonts w:eastAsia="Consolas" w:cs="Calibri"/>
        <w:lang w:val="en-GB"/>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0000000C"/>
    <w:multiLevelType w:val="multilevel"/>
    <w:tmpl w:val="0000000C"/>
    <w:name w:val="WW8Num12"/>
    <w:lvl w:ilvl="0">
      <w:start w:val="1"/>
      <w:numFmt w:val="decimal"/>
      <w:lvlText w:val="%1."/>
      <w:lvlJc w:val="left"/>
      <w:pPr>
        <w:tabs>
          <w:tab w:val="num" w:pos="720"/>
        </w:tabs>
        <w:ind w:left="720" w:hanging="360"/>
      </w:pPr>
      <w:rPr>
        <w:rFonts w:cs="Consolas"/>
        <w:lang w:val="en-GB"/>
      </w:rPr>
    </w:lvl>
    <w:lvl w:ilvl="1">
      <w:start w:val="1"/>
      <w:numFmt w:val="decimal"/>
      <w:lvlText w:val="%2."/>
      <w:lvlJc w:val="left"/>
      <w:pPr>
        <w:tabs>
          <w:tab w:val="num" w:pos="1080"/>
        </w:tabs>
        <w:ind w:left="1080" w:hanging="360"/>
      </w:pPr>
      <w:rPr>
        <w:strike w:val="0"/>
        <w:dstrike w:val="0"/>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0000000D"/>
    <w:multiLevelType w:val="multilevel"/>
    <w:tmpl w:val="0000000D"/>
    <w:name w:val="WW8Num13"/>
    <w:lvl w:ilvl="0">
      <w:start w:val="1"/>
      <w:numFmt w:val="bullet"/>
      <w:lvlText w:val=""/>
      <w:lvlJc w:val="left"/>
      <w:pPr>
        <w:tabs>
          <w:tab w:val="num" w:pos="720"/>
        </w:tabs>
        <w:ind w:left="720" w:hanging="360"/>
      </w:pPr>
      <w:rPr>
        <w:rFonts w:ascii="Symbol" w:hAnsi="Symbol" w:cs="OpenSymbol"/>
        <w:kern w:val="1"/>
        <w:sz w:val="24"/>
        <w:szCs w:val="24"/>
        <w:lang w:val="en-GB" w:eastAsia="hi-IN" w:bidi="hi-IN"/>
      </w:rPr>
    </w:lvl>
    <w:lvl w:ilvl="1">
      <w:start w:val="1"/>
      <w:numFmt w:val="bullet"/>
      <w:lvlText w:val="◦"/>
      <w:lvlJc w:val="left"/>
      <w:pPr>
        <w:tabs>
          <w:tab w:val="num" w:pos="1080"/>
        </w:tabs>
        <w:ind w:left="1080" w:hanging="360"/>
      </w:pPr>
      <w:rPr>
        <w:rFonts w:ascii="OpenSymbol" w:hAnsi="OpenSymbol" w:cs="OpenSymbol"/>
        <w:strike w:val="0"/>
        <w:dstrike w:val="0"/>
      </w:rPr>
    </w:lvl>
    <w:lvl w:ilvl="2">
      <w:start w:val="1"/>
      <w:numFmt w:val="bullet"/>
      <w:lvlText w:val="▪"/>
      <w:lvlJc w:val="left"/>
      <w:pPr>
        <w:tabs>
          <w:tab w:val="num" w:pos="1440"/>
        </w:tabs>
        <w:ind w:left="1440" w:hanging="360"/>
      </w:pPr>
      <w:rPr>
        <w:rFonts w:ascii="OpenSymbol" w:hAnsi="OpenSymbol" w:cs="OpenSymbol"/>
        <w:strike w:val="0"/>
        <w:dstrike w:val="0"/>
      </w:rPr>
    </w:lvl>
    <w:lvl w:ilvl="3">
      <w:start w:val="1"/>
      <w:numFmt w:val="bullet"/>
      <w:lvlText w:val=""/>
      <w:lvlJc w:val="left"/>
      <w:pPr>
        <w:tabs>
          <w:tab w:val="num" w:pos="1800"/>
        </w:tabs>
        <w:ind w:left="1800" w:hanging="360"/>
      </w:pPr>
      <w:rPr>
        <w:rFonts w:ascii="Symbol" w:hAnsi="Symbol" w:cs="OpenSymbol"/>
        <w:kern w:val="1"/>
        <w:sz w:val="24"/>
        <w:szCs w:val="24"/>
        <w:lang w:val="en-GB" w:eastAsia="hi-IN" w:bidi="hi-IN"/>
      </w:rPr>
    </w:lvl>
    <w:lvl w:ilvl="4">
      <w:start w:val="1"/>
      <w:numFmt w:val="bullet"/>
      <w:lvlText w:val="◦"/>
      <w:lvlJc w:val="left"/>
      <w:pPr>
        <w:tabs>
          <w:tab w:val="num" w:pos="2160"/>
        </w:tabs>
        <w:ind w:left="2160" w:hanging="360"/>
      </w:pPr>
      <w:rPr>
        <w:rFonts w:ascii="OpenSymbol" w:hAnsi="OpenSymbol" w:cs="OpenSymbol"/>
        <w:strike w:val="0"/>
        <w:dstrike w:val="0"/>
      </w:rPr>
    </w:lvl>
    <w:lvl w:ilvl="5">
      <w:start w:val="1"/>
      <w:numFmt w:val="bullet"/>
      <w:lvlText w:val="▪"/>
      <w:lvlJc w:val="left"/>
      <w:pPr>
        <w:tabs>
          <w:tab w:val="num" w:pos="2520"/>
        </w:tabs>
        <w:ind w:left="2520" w:hanging="360"/>
      </w:pPr>
      <w:rPr>
        <w:rFonts w:ascii="OpenSymbol" w:hAnsi="OpenSymbol" w:cs="OpenSymbol"/>
        <w:strike w:val="0"/>
        <w:dstrike w:val="0"/>
      </w:rPr>
    </w:lvl>
    <w:lvl w:ilvl="6">
      <w:start w:val="1"/>
      <w:numFmt w:val="bullet"/>
      <w:lvlText w:val=""/>
      <w:lvlJc w:val="left"/>
      <w:pPr>
        <w:tabs>
          <w:tab w:val="num" w:pos="2880"/>
        </w:tabs>
        <w:ind w:left="2880" w:hanging="360"/>
      </w:pPr>
      <w:rPr>
        <w:rFonts w:ascii="Symbol" w:hAnsi="Symbol" w:cs="OpenSymbol"/>
        <w:kern w:val="1"/>
        <w:sz w:val="24"/>
        <w:szCs w:val="24"/>
        <w:lang w:val="en-GB" w:eastAsia="hi-IN" w:bidi="hi-IN"/>
      </w:rPr>
    </w:lvl>
    <w:lvl w:ilvl="7">
      <w:start w:val="1"/>
      <w:numFmt w:val="bullet"/>
      <w:lvlText w:val="◦"/>
      <w:lvlJc w:val="left"/>
      <w:pPr>
        <w:tabs>
          <w:tab w:val="num" w:pos="3240"/>
        </w:tabs>
        <w:ind w:left="3240" w:hanging="360"/>
      </w:pPr>
      <w:rPr>
        <w:rFonts w:ascii="OpenSymbol" w:hAnsi="OpenSymbol" w:cs="OpenSymbol"/>
        <w:strike w:val="0"/>
        <w:dstrike w:val="0"/>
      </w:rPr>
    </w:lvl>
    <w:lvl w:ilvl="8">
      <w:start w:val="1"/>
      <w:numFmt w:val="bullet"/>
      <w:lvlText w:val="▪"/>
      <w:lvlJc w:val="left"/>
      <w:pPr>
        <w:tabs>
          <w:tab w:val="num" w:pos="3600"/>
        </w:tabs>
        <w:ind w:left="3600" w:hanging="360"/>
      </w:pPr>
      <w:rPr>
        <w:rFonts w:ascii="OpenSymbol" w:hAnsi="OpenSymbol" w:cs="OpenSymbol"/>
        <w:strike w:val="0"/>
        <w:dstrike w:val="0"/>
      </w:rPr>
    </w:lvl>
  </w:abstractNum>
  <w:abstractNum w:abstractNumId="13" w15:restartNumberingAfterBreak="0">
    <w:nsid w:val="0000000E"/>
    <w:multiLevelType w:val="multilevel"/>
    <w:tmpl w:val="0000000E"/>
    <w:name w:val="WW8Num14"/>
    <w:lvl w:ilvl="0">
      <w:start w:val="1"/>
      <w:numFmt w:val="bullet"/>
      <w:lvlText w:val=""/>
      <w:lvlJc w:val="left"/>
      <w:pPr>
        <w:tabs>
          <w:tab w:val="num" w:pos="1080"/>
        </w:tabs>
        <w:ind w:left="1080" w:hanging="360"/>
      </w:pPr>
      <w:rPr>
        <w:rFonts w:ascii="Symbol" w:hAnsi="Symbol"/>
      </w:rPr>
    </w:lvl>
    <w:lvl w:ilvl="1">
      <w:start w:val="1"/>
      <w:numFmt w:val="bullet"/>
      <w:lvlText w:val="◦"/>
      <w:lvlJc w:val="left"/>
      <w:pPr>
        <w:tabs>
          <w:tab w:val="num" w:pos="1440"/>
        </w:tabs>
        <w:ind w:left="1440" w:hanging="360"/>
      </w:pPr>
      <w:rPr>
        <w:rFonts w:ascii="OpenSymbol" w:hAnsi="OpenSymbol"/>
      </w:rPr>
    </w:lvl>
    <w:lvl w:ilvl="2">
      <w:start w:val="1"/>
      <w:numFmt w:val="bullet"/>
      <w:lvlText w:val="▪"/>
      <w:lvlJc w:val="left"/>
      <w:pPr>
        <w:tabs>
          <w:tab w:val="num" w:pos="1800"/>
        </w:tabs>
        <w:ind w:left="1800" w:hanging="360"/>
      </w:pPr>
      <w:rPr>
        <w:rFonts w:ascii="OpenSymbol" w:hAnsi="OpenSymbol"/>
      </w:rPr>
    </w:lvl>
    <w:lvl w:ilvl="3">
      <w:start w:val="1"/>
      <w:numFmt w:val="bullet"/>
      <w:lvlText w:val=""/>
      <w:lvlJc w:val="left"/>
      <w:pPr>
        <w:tabs>
          <w:tab w:val="num" w:pos="2160"/>
        </w:tabs>
        <w:ind w:left="2160" w:hanging="360"/>
      </w:pPr>
      <w:rPr>
        <w:rFonts w:ascii="Symbol" w:hAnsi="Symbol"/>
      </w:rPr>
    </w:lvl>
    <w:lvl w:ilvl="4">
      <w:start w:val="1"/>
      <w:numFmt w:val="bullet"/>
      <w:lvlText w:val="◦"/>
      <w:lvlJc w:val="left"/>
      <w:pPr>
        <w:tabs>
          <w:tab w:val="num" w:pos="2520"/>
        </w:tabs>
        <w:ind w:left="2520" w:hanging="360"/>
      </w:pPr>
      <w:rPr>
        <w:rFonts w:ascii="OpenSymbol" w:hAnsi="OpenSymbol"/>
      </w:rPr>
    </w:lvl>
    <w:lvl w:ilvl="5">
      <w:start w:val="1"/>
      <w:numFmt w:val="bullet"/>
      <w:lvlText w:val="▪"/>
      <w:lvlJc w:val="left"/>
      <w:pPr>
        <w:tabs>
          <w:tab w:val="num" w:pos="2880"/>
        </w:tabs>
        <w:ind w:left="2880" w:hanging="360"/>
      </w:pPr>
      <w:rPr>
        <w:rFonts w:ascii="OpenSymbol" w:hAnsi="OpenSymbol"/>
      </w:rPr>
    </w:lvl>
    <w:lvl w:ilvl="6">
      <w:start w:val="1"/>
      <w:numFmt w:val="bullet"/>
      <w:lvlText w:val=""/>
      <w:lvlJc w:val="left"/>
      <w:pPr>
        <w:tabs>
          <w:tab w:val="num" w:pos="3240"/>
        </w:tabs>
        <w:ind w:left="3240" w:hanging="360"/>
      </w:pPr>
      <w:rPr>
        <w:rFonts w:ascii="Symbol" w:hAnsi="Symbol"/>
      </w:rPr>
    </w:lvl>
    <w:lvl w:ilvl="7">
      <w:start w:val="1"/>
      <w:numFmt w:val="bullet"/>
      <w:lvlText w:val="◦"/>
      <w:lvlJc w:val="left"/>
      <w:pPr>
        <w:tabs>
          <w:tab w:val="num" w:pos="3600"/>
        </w:tabs>
        <w:ind w:left="3600" w:hanging="360"/>
      </w:pPr>
      <w:rPr>
        <w:rFonts w:ascii="OpenSymbol" w:hAnsi="OpenSymbol"/>
      </w:rPr>
    </w:lvl>
    <w:lvl w:ilvl="8">
      <w:start w:val="1"/>
      <w:numFmt w:val="bullet"/>
      <w:lvlText w:val="▪"/>
      <w:lvlJc w:val="left"/>
      <w:pPr>
        <w:tabs>
          <w:tab w:val="num" w:pos="3960"/>
        </w:tabs>
        <w:ind w:left="3960" w:hanging="360"/>
      </w:pPr>
      <w:rPr>
        <w:rFonts w:ascii="OpenSymbol" w:hAnsi="OpenSymbol"/>
      </w:rPr>
    </w:lvl>
  </w:abstractNum>
  <w:abstractNum w:abstractNumId="14" w15:restartNumberingAfterBreak="0">
    <w:nsid w:val="0000000F"/>
    <w:multiLevelType w:val="multilevel"/>
    <w:tmpl w:val="0000000F"/>
    <w:name w:val="WW8Num15"/>
    <w:lvl w:ilvl="0">
      <w:start w:val="1"/>
      <w:numFmt w:val="bullet"/>
      <w:lvlText w:val=""/>
      <w:lvlJc w:val="left"/>
      <w:pPr>
        <w:tabs>
          <w:tab w:val="num" w:pos="1080"/>
        </w:tabs>
        <w:ind w:left="1080" w:hanging="360"/>
      </w:pPr>
      <w:rPr>
        <w:rFonts w:ascii="Symbol" w:hAnsi="Symbol" w:cs="Symbol"/>
      </w:rPr>
    </w:lvl>
    <w:lvl w:ilvl="1">
      <w:start w:val="1"/>
      <w:numFmt w:val="bullet"/>
      <w:lvlText w:val="◦"/>
      <w:lvlJc w:val="left"/>
      <w:pPr>
        <w:tabs>
          <w:tab w:val="num" w:pos="1440"/>
        </w:tabs>
        <w:ind w:left="1440" w:hanging="360"/>
      </w:pPr>
      <w:rPr>
        <w:rFonts w:ascii="OpenSymbol" w:hAnsi="OpenSymbol" w:cs="Courier New"/>
      </w:rPr>
    </w:lvl>
    <w:lvl w:ilvl="2">
      <w:start w:val="1"/>
      <w:numFmt w:val="bullet"/>
      <w:lvlText w:val="▪"/>
      <w:lvlJc w:val="left"/>
      <w:pPr>
        <w:tabs>
          <w:tab w:val="num" w:pos="1800"/>
        </w:tabs>
        <w:ind w:left="1800" w:hanging="360"/>
      </w:pPr>
      <w:rPr>
        <w:rFonts w:ascii="OpenSymbol" w:hAnsi="OpenSymbol" w:cs="Courier New"/>
      </w:rPr>
    </w:lvl>
    <w:lvl w:ilvl="3">
      <w:start w:val="1"/>
      <w:numFmt w:val="bullet"/>
      <w:lvlText w:val=""/>
      <w:lvlJc w:val="left"/>
      <w:pPr>
        <w:tabs>
          <w:tab w:val="num" w:pos="2160"/>
        </w:tabs>
        <w:ind w:left="2160" w:hanging="360"/>
      </w:pPr>
      <w:rPr>
        <w:rFonts w:ascii="Symbol" w:hAnsi="Symbol" w:cs="Symbol"/>
      </w:rPr>
    </w:lvl>
    <w:lvl w:ilvl="4">
      <w:start w:val="1"/>
      <w:numFmt w:val="bullet"/>
      <w:lvlText w:val="◦"/>
      <w:lvlJc w:val="left"/>
      <w:pPr>
        <w:tabs>
          <w:tab w:val="num" w:pos="2520"/>
        </w:tabs>
        <w:ind w:left="2520" w:hanging="360"/>
      </w:pPr>
      <w:rPr>
        <w:rFonts w:ascii="OpenSymbol" w:hAnsi="OpenSymbol" w:cs="Courier New"/>
      </w:rPr>
    </w:lvl>
    <w:lvl w:ilvl="5">
      <w:start w:val="1"/>
      <w:numFmt w:val="bullet"/>
      <w:lvlText w:val="▪"/>
      <w:lvlJc w:val="left"/>
      <w:pPr>
        <w:tabs>
          <w:tab w:val="num" w:pos="2880"/>
        </w:tabs>
        <w:ind w:left="2880" w:hanging="360"/>
      </w:pPr>
      <w:rPr>
        <w:rFonts w:ascii="OpenSymbol" w:hAnsi="OpenSymbol" w:cs="Courier New"/>
      </w:rPr>
    </w:lvl>
    <w:lvl w:ilvl="6">
      <w:start w:val="1"/>
      <w:numFmt w:val="bullet"/>
      <w:lvlText w:val=""/>
      <w:lvlJc w:val="left"/>
      <w:pPr>
        <w:tabs>
          <w:tab w:val="num" w:pos="3240"/>
        </w:tabs>
        <w:ind w:left="3240" w:hanging="360"/>
      </w:pPr>
      <w:rPr>
        <w:rFonts w:ascii="Symbol" w:hAnsi="Symbol" w:cs="Symbol"/>
      </w:rPr>
    </w:lvl>
    <w:lvl w:ilvl="7">
      <w:start w:val="1"/>
      <w:numFmt w:val="bullet"/>
      <w:lvlText w:val="◦"/>
      <w:lvlJc w:val="left"/>
      <w:pPr>
        <w:tabs>
          <w:tab w:val="num" w:pos="3600"/>
        </w:tabs>
        <w:ind w:left="3600" w:hanging="360"/>
      </w:pPr>
      <w:rPr>
        <w:rFonts w:ascii="OpenSymbol" w:hAnsi="OpenSymbol" w:cs="Courier New"/>
      </w:rPr>
    </w:lvl>
    <w:lvl w:ilvl="8">
      <w:start w:val="1"/>
      <w:numFmt w:val="bullet"/>
      <w:lvlText w:val="▪"/>
      <w:lvlJc w:val="left"/>
      <w:pPr>
        <w:tabs>
          <w:tab w:val="num" w:pos="3960"/>
        </w:tabs>
        <w:ind w:left="3960" w:hanging="360"/>
      </w:pPr>
      <w:rPr>
        <w:rFonts w:ascii="OpenSymbol" w:hAnsi="OpenSymbol" w:cs="Courier New"/>
      </w:rPr>
    </w:lvl>
  </w:abstractNum>
  <w:abstractNum w:abstractNumId="15" w15:restartNumberingAfterBreak="0">
    <w:nsid w:val="00000010"/>
    <w:multiLevelType w:val="multilevel"/>
    <w:tmpl w:val="00000010"/>
    <w:name w:val="WW8Num16"/>
    <w:lvl w:ilvl="0">
      <w:start w:val="1"/>
      <w:numFmt w:val="bullet"/>
      <w:lvlText w:val=""/>
      <w:lvlJc w:val="left"/>
      <w:pPr>
        <w:tabs>
          <w:tab w:val="num" w:pos="1440"/>
        </w:tabs>
        <w:ind w:left="1440" w:hanging="360"/>
      </w:pPr>
      <w:rPr>
        <w:rFonts w:ascii="Symbol" w:hAnsi="Symbol" w:cs="Symbol"/>
        <w:b/>
      </w:rPr>
    </w:lvl>
    <w:lvl w:ilvl="1">
      <w:start w:val="1"/>
      <w:numFmt w:val="bullet"/>
      <w:lvlText w:val="◦"/>
      <w:lvlJc w:val="left"/>
      <w:pPr>
        <w:tabs>
          <w:tab w:val="num" w:pos="1800"/>
        </w:tabs>
        <w:ind w:left="1800" w:hanging="360"/>
      </w:pPr>
      <w:rPr>
        <w:rFonts w:ascii="OpenSymbol" w:hAnsi="OpenSymbol" w:cs="Courier New"/>
      </w:rPr>
    </w:lvl>
    <w:lvl w:ilvl="2">
      <w:start w:val="1"/>
      <w:numFmt w:val="bullet"/>
      <w:lvlText w:val="▪"/>
      <w:lvlJc w:val="left"/>
      <w:pPr>
        <w:tabs>
          <w:tab w:val="num" w:pos="2160"/>
        </w:tabs>
        <w:ind w:left="2160" w:hanging="360"/>
      </w:pPr>
      <w:rPr>
        <w:rFonts w:ascii="OpenSymbol" w:hAnsi="OpenSymbol" w:cs="Courier New"/>
      </w:rPr>
    </w:lvl>
    <w:lvl w:ilvl="3">
      <w:start w:val="1"/>
      <w:numFmt w:val="bullet"/>
      <w:lvlText w:val=""/>
      <w:lvlJc w:val="left"/>
      <w:pPr>
        <w:tabs>
          <w:tab w:val="num" w:pos="2520"/>
        </w:tabs>
        <w:ind w:left="2520" w:hanging="360"/>
      </w:pPr>
      <w:rPr>
        <w:rFonts w:ascii="Symbol" w:hAnsi="Symbol" w:cs="Symbol"/>
        <w:b/>
      </w:rPr>
    </w:lvl>
    <w:lvl w:ilvl="4">
      <w:start w:val="1"/>
      <w:numFmt w:val="bullet"/>
      <w:lvlText w:val="◦"/>
      <w:lvlJc w:val="left"/>
      <w:pPr>
        <w:tabs>
          <w:tab w:val="num" w:pos="2880"/>
        </w:tabs>
        <w:ind w:left="2880" w:hanging="360"/>
      </w:pPr>
      <w:rPr>
        <w:rFonts w:ascii="OpenSymbol" w:hAnsi="OpenSymbol" w:cs="Courier New"/>
      </w:rPr>
    </w:lvl>
    <w:lvl w:ilvl="5">
      <w:start w:val="1"/>
      <w:numFmt w:val="bullet"/>
      <w:lvlText w:val="▪"/>
      <w:lvlJc w:val="left"/>
      <w:pPr>
        <w:tabs>
          <w:tab w:val="num" w:pos="3240"/>
        </w:tabs>
        <w:ind w:left="3240" w:hanging="360"/>
      </w:pPr>
      <w:rPr>
        <w:rFonts w:ascii="OpenSymbol" w:hAnsi="OpenSymbol" w:cs="Courier New"/>
      </w:rPr>
    </w:lvl>
    <w:lvl w:ilvl="6">
      <w:start w:val="1"/>
      <w:numFmt w:val="bullet"/>
      <w:lvlText w:val=""/>
      <w:lvlJc w:val="left"/>
      <w:pPr>
        <w:tabs>
          <w:tab w:val="num" w:pos="3600"/>
        </w:tabs>
        <w:ind w:left="3600" w:hanging="360"/>
      </w:pPr>
      <w:rPr>
        <w:rFonts w:ascii="Symbol" w:hAnsi="Symbol" w:cs="Symbol"/>
        <w:b/>
      </w:rPr>
    </w:lvl>
    <w:lvl w:ilvl="7">
      <w:start w:val="1"/>
      <w:numFmt w:val="bullet"/>
      <w:lvlText w:val="◦"/>
      <w:lvlJc w:val="left"/>
      <w:pPr>
        <w:tabs>
          <w:tab w:val="num" w:pos="3960"/>
        </w:tabs>
        <w:ind w:left="3960" w:hanging="360"/>
      </w:pPr>
      <w:rPr>
        <w:rFonts w:ascii="OpenSymbol" w:hAnsi="OpenSymbol" w:cs="Courier New"/>
      </w:rPr>
    </w:lvl>
    <w:lvl w:ilvl="8">
      <w:start w:val="1"/>
      <w:numFmt w:val="bullet"/>
      <w:lvlText w:val="▪"/>
      <w:lvlJc w:val="left"/>
      <w:pPr>
        <w:tabs>
          <w:tab w:val="num" w:pos="4320"/>
        </w:tabs>
        <w:ind w:left="4320" w:hanging="360"/>
      </w:pPr>
      <w:rPr>
        <w:rFonts w:ascii="OpenSymbol" w:hAnsi="OpenSymbol" w:cs="Courier New"/>
      </w:rPr>
    </w:lvl>
  </w:abstractNum>
  <w:abstractNum w:abstractNumId="16" w15:restartNumberingAfterBreak="0">
    <w:nsid w:val="00000011"/>
    <w:multiLevelType w:val="multilevel"/>
    <w:tmpl w:val="00000011"/>
    <w:name w:val="WW8Num17"/>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Courier New"/>
      </w:rPr>
    </w:lvl>
    <w:lvl w:ilvl="2">
      <w:start w:val="1"/>
      <w:numFmt w:val="bullet"/>
      <w:lvlText w:val="▪"/>
      <w:lvlJc w:val="left"/>
      <w:pPr>
        <w:tabs>
          <w:tab w:val="num" w:pos="1800"/>
        </w:tabs>
        <w:ind w:left="1800" w:hanging="360"/>
      </w:pPr>
      <w:rPr>
        <w:rFonts w:ascii="OpenSymbol" w:hAnsi="OpenSymbol" w:cs="Courier New"/>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Courier New"/>
      </w:rPr>
    </w:lvl>
    <w:lvl w:ilvl="5">
      <w:start w:val="1"/>
      <w:numFmt w:val="bullet"/>
      <w:lvlText w:val="▪"/>
      <w:lvlJc w:val="left"/>
      <w:pPr>
        <w:tabs>
          <w:tab w:val="num" w:pos="2880"/>
        </w:tabs>
        <w:ind w:left="2880" w:hanging="360"/>
      </w:pPr>
      <w:rPr>
        <w:rFonts w:ascii="OpenSymbol" w:hAnsi="OpenSymbol" w:cs="Courier New"/>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Courier New"/>
      </w:rPr>
    </w:lvl>
    <w:lvl w:ilvl="8">
      <w:start w:val="1"/>
      <w:numFmt w:val="bullet"/>
      <w:lvlText w:val="▪"/>
      <w:lvlJc w:val="left"/>
      <w:pPr>
        <w:tabs>
          <w:tab w:val="num" w:pos="3960"/>
        </w:tabs>
        <w:ind w:left="3960" w:hanging="360"/>
      </w:pPr>
      <w:rPr>
        <w:rFonts w:ascii="OpenSymbol" w:hAnsi="OpenSymbol" w:cs="Courier New"/>
      </w:rPr>
    </w:lvl>
  </w:abstractNum>
  <w:abstractNum w:abstractNumId="17" w15:restartNumberingAfterBreak="0">
    <w:nsid w:val="00000012"/>
    <w:multiLevelType w:val="multilevel"/>
    <w:tmpl w:val="00000012"/>
    <w:name w:val="WW8Num18"/>
    <w:lvl w:ilvl="0">
      <w:start w:val="1"/>
      <w:numFmt w:val="bullet"/>
      <w:lvlText w:val=""/>
      <w:lvlJc w:val="left"/>
      <w:pPr>
        <w:tabs>
          <w:tab w:val="num" w:pos="1440"/>
        </w:tabs>
        <w:ind w:left="1440" w:hanging="360"/>
      </w:pPr>
      <w:rPr>
        <w:rFonts w:ascii="Symbol" w:hAnsi="Symbol" w:cs="Symbol"/>
      </w:rPr>
    </w:lvl>
    <w:lvl w:ilvl="1">
      <w:start w:val="1"/>
      <w:numFmt w:val="bullet"/>
      <w:lvlText w:val="◦"/>
      <w:lvlJc w:val="left"/>
      <w:pPr>
        <w:tabs>
          <w:tab w:val="num" w:pos="1800"/>
        </w:tabs>
        <w:ind w:left="1800" w:hanging="360"/>
      </w:pPr>
      <w:rPr>
        <w:rFonts w:ascii="OpenSymbol" w:hAnsi="OpenSymbol" w:cs="Courier New"/>
      </w:rPr>
    </w:lvl>
    <w:lvl w:ilvl="2">
      <w:start w:val="1"/>
      <w:numFmt w:val="bullet"/>
      <w:lvlText w:val="▪"/>
      <w:lvlJc w:val="left"/>
      <w:pPr>
        <w:tabs>
          <w:tab w:val="num" w:pos="2160"/>
        </w:tabs>
        <w:ind w:left="2160" w:hanging="360"/>
      </w:pPr>
      <w:rPr>
        <w:rFonts w:ascii="OpenSymbol" w:hAnsi="OpenSymbol" w:cs="Courier New"/>
      </w:rPr>
    </w:lvl>
    <w:lvl w:ilvl="3">
      <w:start w:val="1"/>
      <w:numFmt w:val="bullet"/>
      <w:lvlText w:val=""/>
      <w:lvlJc w:val="left"/>
      <w:pPr>
        <w:tabs>
          <w:tab w:val="num" w:pos="2520"/>
        </w:tabs>
        <w:ind w:left="2520" w:hanging="360"/>
      </w:pPr>
      <w:rPr>
        <w:rFonts w:ascii="Symbol" w:hAnsi="Symbol" w:cs="Symbol"/>
      </w:rPr>
    </w:lvl>
    <w:lvl w:ilvl="4">
      <w:start w:val="1"/>
      <w:numFmt w:val="bullet"/>
      <w:lvlText w:val="◦"/>
      <w:lvlJc w:val="left"/>
      <w:pPr>
        <w:tabs>
          <w:tab w:val="num" w:pos="2880"/>
        </w:tabs>
        <w:ind w:left="2880" w:hanging="360"/>
      </w:pPr>
      <w:rPr>
        <w:rFonts w:ascii="OpenSymbol" w:hAnsi="OpenSymbol" w:cs="Courier New"/>
      </w:rPr>
    </w:lvl>
    <w:lvl w:ilvl="5">
      <w:start w:val="1"/>
      <w:numFmt w:val="bullet"/>
      <w:lvlText w:val="▪"/>
      <w:lvlJc w:val="left"/>
      <w:pPr>
        <w:tabs>
          <w:tab w:val="num" w:pos="3240"/>
        </w:tabs>
        <w:ind w:left="3240" w:hanging="360"/>
      </w:pPr>
      <w:rPr>
        <w:rFonts w:ascii="OpenSymbol" w:hAnsi="OpenSymbol" w:cs="Courier New"/>
      </w:rPr>
    </w:lvl>
    <w:lvl w:ilvl="6">
      <w:start w:val="1"/>
      <w:numFmt w:val="bullet"/>
      <w:lvlText w:val=""/>
      <w:lvlJc w:val="left"/>
      <w:pPr>
        <w:tabs>
          <w:tab w:val="num" w:pos="3600"/>
        </w:tabs>
        <w:ind w:left="3600" w:hanging="360"/>
      </w:pPr>
      <w:rPr>
        <w:rFonts w:ascii="Symbol" w:hAnsi="Symbol" w:cs="Symbol"/>
      </w:rPr>
    </w:lvl>
    <w:lvl w:ilvl="7">
      <w:start w:val="1"/>
      <w:numFmt w:val="bullet"/>
      <w:lvlText w:val="◦"/>
      <w:lvlJc w:val="left"/>
      <w:pPr>
        <w:tabs>
          <w:tab w:val="num" w:pos="3960"/>
        </w:tabs>
        <w:ind w:left="3960" w:hanging="360"/>
      </w:pPr>
      <w:rPr>
        <w:rFonts w:ascii="OpenSymbol" w:hAnsi="OpenSymbol" w:cs="Courier New"/>
      </w:rPr>
    </w:lvl>
    <w:lvl w:ilvl="8">
      <w:start w:val="1"/>
      <w:numFmt w:val="bullet"/>
      <w:lvlText w:val="▪"/>
      <w:lvlJc w:val="left"/>
      <w:pPr>
        <w:tabs>
          <w:tab w:val="num" w:pos="4320"/>
        </w:tabs>
        <w:ind w:left="4320" w:hanging="360"/>
      </w:pPr>
      <w:rPr>
        <w:rFonts w:ascii="OpenSymbol" w:hAnsi="OpenSymbol" w:cs="Courier New"/>
      </w:rPr>
    </w:lvl>
  </w:abstractNum>
  <w:abstractNum w:abstractNumId="18" w15:restartNumberingAfterBreak="0">
    <w:nsid w:val="00000013"/>
    <w:multiLevelType w:val="multilevel"/>
    <w:tmpl w:val="00000013"/>
    <w:name w:val="WW8Num19"/>
    <w:lvl w:ilvl="0">
      <w:start w:val="1"/>
      <w:numFmt w:val="decimal"/>
      <w:lvlText w:val="%1."/>
      <w:lvlJc w:val="left"/>
      <w:pPr>
        <w:tabs>
          <w:tab w:val="num" w:pos="720"/>
        </w:tabs>
        <w:ind w:left="720" w:hanging="360"/>
      </w:pPr>
      <w:rPr>
        <w:rFonts w:ascii="Symbol" w:hAnsi="Symbol" w:cs="Symbol"/>
      </w:rPr>
    </w:lvl>
    <w:lvl w:ilvl="1">
      <w:start w:val="1"/>
      <w:numFmt w:val="decimal"/>
      <w:lvlText w:val="%2."/>
      <w:lvlJc w:val="left"/>
      <w:pPr>
        <w:tabs>
          <w:tab w:val="num" w:pos="1080"/>
        </w:tabs>
        <w:ind w:left="1080" w:hanging="360"/>
      </w:pPr>
      <w:rPr>
        <w:rFonts w:ascii="Symbol" w:hAnsi="Symbol" w:cs="Symbol"/>
      </w:rPr>
    </w:lvl>
    <w:lvl w:ilvl="2">
      <w:start w:val="1"/>
      <w:numFmt w:val="decimal"/>
      <w:lvlText w:val="%3."/>
      <w:lvlJc w:val="left"/>
      <w:pPr>
        <w:tabs>
          <w:tab w:val="num" w:pos="1440"/>
        </w:tabs>
        <w:ind w:left="1440" w:hanging="360"/>
      </w:pPr>
      <w:rPr>
        <w:rFonts w:ascii="Wingdings" w:hAnsi="Wingdings" w:cs="Wingdings"/>
        <w:i w:val="0"/>
        <w:iCs w:val="0"/>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00000014"/>
    <w:multiLevelType w:val="multilevel"/>
    <w:tmpl w:val="00000014"/>
    <w:name w:val="WW8Num20"/>
    <w:lvl w:ilvl="0">
      <w:start w:val="1"/>
      <w:numFmt w:val="bullet"/>
      <w:lvlText w:val=""/>
      <w:lvlJc w:val="left"/>
      <w:pPr>
        <w:tabs>
          <w:tab w:val="num" w:pos="1429"/>
        </w:tabs>
        <w:ind w:left="1429" w:hanging="360"/>
      </w:pPr>
      <w:rPr>
        <w:rFonts w:ascii="Symbol" w:hAnsi="Symbol" w:cs="Symbol"/>
        <w:sz w:val="24"/>
        <w:szCs w:val="24"/>
      </w:rPr>
    </w:lvl>
    <w:lvl w:ilvl="1">
      <w:start w:val="1"/>
      <w:numFmt w:val="bullet"/>
      <w:lvlText w:val="◦"/>
      <w:lvlJc w:val="left"/>
      <w:pPr>
        <w:tabs>
          <w:tab w:val="num" w:pos="1789"/>
        </w:tabs>
        <w:ind w:left="1789" w:hanging="360"/>
      </w:pPr>
      <w:rPr>
        <w:rFonts w:ascii="OpenSymbol" w:hAnsi="OpenSymbol" w:cs="Courier New"/>
        <w:i w:val="0"/>
        <w:iCs w:val="0"/>
        <w:sz w:val="24"/>
        <w:szCs w:val="24"/>
      </w:rPr>
    </w:lvl>
    <w:lvl w:ilvl="2">
      <w:start w:val="1"/>
      <w:numFmt w:val="bullet"/>
      <w:lvlText w:val="▪"/>
      <w:lvlJc w:val="left"/>
      <w:pPr>
        <w:tabs>
          <w:tab w:val="num" w:pos="2149"/>
        </w:tabs>
        <w:ind w:left="2149" w:hanging="360"/>
      </w:pPr>
      <w:rPr>
        <w:rFonts w:ascii="OpenSymbol" w:hAnsi="OpenSymbol" w:cs="Courier New"/>
        <w:i w:val="0"/>
        <w:iCs w:val="0"/>
        <w:sz w:val="24"/>
        <w:szCs w:val="24"/>
      </w:rPr>
    </w:lvl>
    <w:lvl w:ilvl="3">
      <w:start w:val="1"/>
      <w:numFmt w:val="bullet"/>
      <w:lvlText w:val=""/>
      <w:lvlJc w:val="left"/>
      <w:pPr>
        <w:tabs>
          <w:tab w:val="num" w:pos="2509"/>
        </w:tabs>
        <w:ind w:left="2509" w:hanging="360"/>
      </w:pPr>
      <w:rPr>
        <w:rFonts w:ascii="Symbol" w:hAnsi="Symbol" w:cs="Symbol"/>
        <w:sz w:val="24"/>
        <w:szCs w:val="24"/>
      </w:rPr>
    </w:lvl>
    <w:lvl w:ilvl="4">
      <w:start w:val="1"/>
      <w:numFmt w:val="bullet"/>
      <w:lvlText w:val="◦"/>
      <w:lvlJc w:val="left"/>
      <w:pPr>
        <w:tabs>
          <w:tab w:val="num" w:pos="2869"/>
        </w:tabs>
        <w:ind w:left="2869" w:hanging="360"/>
      </w:pPr>
      <w:rPr>
        <w:rFonts w:ascii="OpenSymbol" w:hAnsi="OpenSymbol" w:cs="Courier New"/>
        <w:i w:val="0"/>
        <w:iCs w:val="0"/>
        <w:sz w:val="24"/>
        <w:szCs w:val="24"/>
      </w:rPr>
    </w:lvl>
    <w:lvl w:ilvl="5">
      <w:start w:val="1"/>
      <w:numFmt w:val="bullet"/>
      <w:lvlText w:val="▪"/>
      <w:lvlJc w:val="left"/>
      <w:pPr>
        <w:tabs>
          <w:tab w:val="num" w:pos="3229"/>
        </w:tabs>
        <w:ind w:left="3229" w:hanging="360"/>
      </w:pPr>
      <w:rPr>
        <w:rFonts w:ascii="OpenSymbol" w:hAnsi="OpenSymbol" w:cs="Courier New"/>
        <w:i w:val="0"/>
        <w:iCs w:val="0"/>
        <w:sz w:val="24"/>
        <w:szCs w:val="24"/>
      </w:rPr>
    </w:lvl>
    <w:lvl w:ilvl="6">
      <w:start w:val="1"/>
      <w:numFmt w:val="bullet"/>
      <w:lvlText w:val=""/>
      <w:lvlJc w:val="left"/>
      <w:pPr>
        <w:tabs>
          <w:tab w:val="num" w:pos="3589"/>
        </w:tabs>
        <w:ind w:left="3589" w:hanging="360"/>
      </w:pPr>
      <w:rPr>
        <w:rFonts w:ascii="Symbol" w:hAnsi="Symbol" w:cs="Symbol"/>
        <w:sz w:val="24"/>
        <w:szCs w:val="24"/>
      </w:rPr>
    </w:lvl>
    <w:lvl w:ilvl="7">
      <w:start w:val="1"/>
      <w:numFmt w:val="bullet"/>
      <w:lvlText w:val="◦"/>
      <w:lvlJc w:val="left"/>
      <w:pPr>
        <w:tabs>
          <w:tab w:val="num" w:pos="3949"/>
        </w:tabs>
        <w:ind w:left="3949" w:hanging="360"/>
      </w:pPr>
      <w:rPr>
        <w:rFonts w:ascii="OpenSymbol" w:hAnsi="OpenSymbol" w:cs="Courier New"/>
        <w:i w:val="0"/>
        <w:iCs w:val="0"/>
        <w:sz w:val="24"/>
        <w:szCs w:val="24"/>
      </w:rPr>
    </w:lvl>
    <w:lvl w:ilvl="8">
      <w:start w:val="1"/>
      <w:numFmt w:val="bullet"/>
      <w:lvlText w:val="▪"/>
      <w:lvlJc w:val="left"/>
      <w:pPr>
        <w:tabs>
          <w:tab w:val="num" w:pos="4309"/>
        </w:tabs>
        <w:ind w:left="4309" w:hanging="360"/>
      </w:pPr>
      <w:rPr>
        <w:rFonts w:ascii="OpenSymbol" w:hAnsi="OpenSymbol" w:cs="Courier New"/>
        <w:i w:val="0"/>
        <w:iCs w:val="0"/>
        <w:sz w:val="24"/>
        <w:szCs w:val="24"/>
      </w:rPr>
    </w:lvl>
  </w:abstractNum>
  <w:abstractNum w:abstractNumId="20" w15:restartNumberingAfterBreak="0">
    <w:nsid w:val="071A321E"/>
    <w:multiLevelType w:val="hybridMultilevel"/>
    <w:tmpl w:val="C3F651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071F6317"/>
    <w:multiLevelType w:val="hybridMultilevel"/>
    <w:tmpl w:val="8F76473A"/>
    <w:lvl w:ilvl="0" w:tplc="364417EA">
      <w:start w:val="1"/>
      <w:numFmt w:val="decimal"/>
      <w:lvlText w:val="%1."/>
      <w:lvlJc w:val="left"/>
      <w:pPr>
        <w:ind w:left="720" w:hanging="360"/>
      </w:pPr>
      <w:rPr>
        <w:rFonts w:ascii="Calibri" w:eastAsia="SimSun" w:hAnsi="Calibri" w:cs="Mangal"/>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102B679E"/>
    <w:multiLevelType w:val="hybridMultilevel"/>
    <w:tmpl w:val="B87633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5B610D7"/>
    <w:multiLevelType w:val="hybridMultilevel"/>
    <w:tmpl w:val="91F4E2CE"/>
    <w:lvl w:ilvl="0" w:tplc="364417EA">
      <w:start w:val="1"/>
      <w:numFmt w:val="decimal"/>
      <w:lvlText w:val="%1."/>
      <w:lvlJc w:val="left"/>
      <w:pPr>
        <w:ind w:left="1429" w:hanging="360"/>
      </w:pPr>
      <w:rPr>
        <w:rFonts w:ascii="Calibri" w:eastAsia="SimSun" w:hAnsi="Calibri" w:cs="Mangal"/>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24" w15:restartNumberingAfterBreak="0">
    <w:nsid w:val="16014AFC"/>
    <w:multiLevelType w:val="hybridMultilevel"/>
    <w:tmpl w:val="EAB607A8"/>
    <w:lvl w:ilvl="0" w:tplc="364417EA">
      <w:start w:val="1"/>
      <w:numFmt w:val="decimal"/>
      <w:lvlText w:val="%1."/>
      <w:lvlJc w:val="left"/>
      <w:pPr>
        <w:ind w:left="720" w:hanging="360"/>
      </w:pPr>
      <w:rPr>
        <w:rFonts w:ascii="Calibri" w:eastAsia="SimSun" w:hAnsi="Calibri" w:cs="Mangal"/>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1D1C7C94"/>
    <w:multiLevelType w:val="hybridMultilevel"/>
    <w:tmpl w:val="2E8C1CA6"/>
    <w:lvl w:ilvl="0" w:tplc="364417EA">
      <w:start w:val="1"/>
      <w:numFmt w:val="decimal"/>
      <w:lvlText w:val="%1."/>
      <w:lvlJc w:val="left"/>
      <w:pPr>
        <w:ind w:left="720" w:hanging="360"/>
      </w:pPr>
      <w:rPr>
        <w:rFonts w:ascii="Calibri" w:eastAsia="SimSun" w:hAnsi="Calibri" w:cs="Mangal"/>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22F67F5B"/>
    <w:multiLevelType w:val="multilevel"/>
    <w:tmpl w:val="00000005"/>
    <w:lvl w:ilvl="0">
      <w:start w:val="1"/>
      <w:numFmt w:val="decimal"/>
      <w:lvlText w:val="%1."/>
      <w:lvlJc w:val="left"/>
      <w:pPr>
        <w:tabs>
          <w:tab w:val="num" w:pos="720"/>
        </w:tabs>
        <w:ind w:left="720" w:hanging="360"/>
      </w:pPr>
      <w:rPr>
        <w:rFonts w:ascii="OpenSymbol" w:eastAsia="OpenSymbol" w:hAnsi="OpenSymbol" w:cs="Open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27" w15:restartNumberingAfterBreak="0">
    <w:nsid w:val="234674C5"/>
    <w:multiLevelType w:val="multilevel"/>
    <w:tmpl w:val="00000005"/>
    <w:lvl w:ilvl="0">
      <w:start w:val="1"/>
      <w:numFmt w:val="decimal"/>
      <w:lvlText w:val="%1."/>
      <w:lvlJc w:val="left"/>
      <w:pPr>
        <w:tabs>
          <w:tab w:val="num" w:pos="720"/>
        </w:tabs>
        <w:ind w:left="720" w:hanging="360"/>
      </w:pPr>
      <w:rPr>
        <w:rFonts w:ascii="OpenSymbol" w:eastAsia="OpenSymbol" w:hAnsi="OpenSymbol" w:cs="Open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28" w15:restartNumberingAfterBreak="0">
    <w:nsid w:val="28267F1B"/>
    <w:multiLevelType w:val="hybridMultilevel"/>
    <w:tmpl w:val="FD6CA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9D91C51"/>
    <w:multiLevelType w:val="hybridMultilevel"/>
    <w:tmpl w:val="F7A4F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EFC3318"/>
    <w:multiLevelType w:val="hybridMultilevel"/>
    <w:tmpl w:val="D1A42592"/>
    <w:lvl w:ilvl="0" w:tplc="364417EA">
      <w:start w:val="1"/>
      <w:numFmt w:val="decimal"/>
      <w:lvlText w:val="%1."/>
      <w:lvlJc w:val="left"/>
      <w:pPr>
        <w:ind w:left="360" w:hanging="360"/>
      </w:pPr>
      <w:rPr>
        <w:rFonts w:ascii="Calibri" w:eastAsia="SimSun" w:hAnsi="Calibri" w:cs="Mangal"/>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 w15:restartNumberingAfterBreak="0">
    <w:nsid w:val="2F492FFF"/>
    <w:multiLevelType w:val="hybridMultilevel"/>
    <w:tmpl w:val="314475D4"/>
    <w:lvl w:ilvl="0" w:tplc="487E65DE">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2" w15:restartNumberingAfterBreak="0">
    <w:nsid w:val="2FC84C02"/>
    <w:multiLevelType w:val="hybridMultilevel"/>
    <w:tmpl w:val="634E2BA8"/>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3" w15:restartNumberingAfterBreak="0">
    <w:nsid w:val="317A44C6"/>
    <w:multiLevelType w:val="hybridMultilevel"/>
    <w:tmpl w:val="35EABB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4653D98"/>
    <w:multiLevelType w:val="multilevel"/>
    <w:tmpl w:val="00000005"/>
    <w:lvl w:ilvl="0">
      <w:start w:val="1"/>
      <w:numFmt w:val="decimal"/>
      <w:lvlText w:val="%1."/>
      <w:lvlJc w:val="left"/>
      <w:pPr>
        <w:tabs>
          <w:tab w:val="num" w:pos="720"/>
        </w:tabs>
        <w:ind w:left="720" w:hanging="360"/>
      </w:pPr>
      <w:rPr>
        <w:rFonts w:ascii="OpenSymbol" w:eastAsia="OpenSymbol" w:hAnsi="OpenSymbol" w:cs="Open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35" w15:restartNumberingAfterBreak="0">
    <w:nsid w:val="39AE77EA"/>
    <w:multiLevelType w:val="hybridMultilevel"/>
    <w:tmpl w:val="3B848EC6"/>
    <w:lvl w:ilvl="0" w:tplc="364417EA">
      <w:start w:val="1"/>
      <w:numFmt w:val="decimal"/>
      <w:lvlText w:val="%1."/>
      <w:lvlJc w:val="left"/>
      <w:pPr>
        <w:ind w:left="1429" w:hanging="360"/>
      </w:pPr>
      <w:rPr>
        <w:rFonts w:ascii="Calibri" w:eastAsia="SimSun" w:hAnsi="Calibri" w:cs="Mangal"/>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36" w15:restartNumberingAfterBreak="0">
    <w:nsid w:val="3A6270CE"/>
    <w:multiLevelType w:val="hybridMultilevel"/>
    <w:tmpl w:val="B6BE2B3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3D4C460E"/>
    <w:multiLevelType w:val="multilevel"/>
    <w:tmpl w:val="A64C42DC"/>
    <w:lvl w:ilvl="0">
      <w:start w:val="1"/>
      <w:numFmt w:val="decimal"/>
      <w:lvlText w:val="%1."/>
      <w:lvlJc w:val="left"/>
      <w:pPr>
        <w:tabs>
          <w:tab w:val="num" w:pos="720"/>
        </w:tabs>
        <w:ind w:left="720" w:hanging="360"/>
      </w:pPr>
      <w:rPr>
        <w:rFonts w:ascii="Symbol" w:hAnsi="Symbol" w:cs="Symbol"/>
      </w:rPr>
    </w:lvl>
    <w:lvl w:ilvl="1">
      <w:start w:val="1"/>
      <w:numFmt w:val="decimal"/>
      <w:lvlText w:val="%2."/>
      <w:lvlJc w:val="left"/>
      <w:pPr>
        <w:tabs>
          <w:tab w:val="num" w:pos="1080"/>
        </w:tabs>
        <w:ind w:left="1080" w:hanging="360"/>
      </w:pPr>
      <w:rPr>
        <w:rFonts w:ascii="Symbol" w:hAnsi="Symbol" w:cs="Symbol"/>
      </w:rPr>
    </w:lvl>
    <w:lvl w:ilvl="2">
      <w:start w:val="1"/>
      <w:numFmt w:val="bullet"/>
      <w:lvlText w:val=""/>
      <w:lvlJc w:val="left"/>
      <w:pPr>
        <w:tabs>
          <w:tab w:val="num" w:pos="1440"/>
        </w:tabs>
        <w:ind w:left="1440" w:hanging="360"/>
      </w:pPr>
      <w:rPr>
        <w:rFonts w:ascii="Symbol" w:hAnsi="Symbol" w:hint="default"/>
        <w:i w:val="0"/>
        <w:iCs w:val="0"/>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15:restartNumberingAfterBreak="0">
    <w:nsid w:val="402624D6"/>
    <w:multiLevelType w:val="hybridMultilevel"/>
    <w:tmpl w:val="B8540D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439A37EA"/>
    <w:multiLevelType w:val="hybridMultilevel"/>
    <w:tmpl w:val="2AF8BDBA"/>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0" w15:restartNumberingAfterBreak="0">
    <w:nsid w:val="451D367F"/>
    <w:multiLevelType w:val="hybridMultilevel"/>
    <w:tmpl w:val="E6AE45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45A76997"/>
    <w:multiLevelType w:val="multilevel"/>
    <w:tmpl w:val="00000005"/>
    <w:lvl w:ilvl="0">
      <w:start w:val="1"/>
      <w:numFmt w:val="decimal"/>
      <w:lvlText w:val="%1."/>
      <w:lvlJc w:val="left"/>
      <w:pPr>
        <w:tabs>
          <w:tab w:val="num" w:pos="720"/>
        </w:tabs>
        <w:ind w:left="720" w:hanging="360"/>
      </w:pPr>
      <w:rPr>
        <w:rFonts w:ascii="OpenSymbol" w:eastAsia="OpenSymbol" w:hAnsi="OpenSymbol" w:cs="Open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42" w15:restartNumberingAfterBreak="0">
    <w:nsid w:val="474326FE"/>
    <w:multiLevelType w:val="multilevel"/>
    <w:tmpl w:val="1B784270"/>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48FA6E69"/>
    <w:multiLevelType w:val="hybridMultilevel"/>
    <w:tmpl w:val="E000DBE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4" w15:restartNumberingAfterBreak="0">
    <w:nsid w:val="4A776B49"/>
    <w:multiLevelType w:val="hybridMultilevel"/>
    <w:tmpl w:val="503A5A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4EF83D1B"/>
    <w:multiLevelType w:val="hybridMultilevel"/>
    <w:tmpl w:val="56B4CB0E"/>
    <w:lvl w:ilvl="0" w:tplc="528E8614">
      <w:start w:val="4"/>
      <w:numFmt w:val="bullet"/>
      <w:lvlText w:val=""/>
      <w:lvlJc w:val="left"/>
      <w:pPr>
        <w:ind w:left="720" w:hanging="360"/>
      </w:pPr>
      <w:rPr>
        <w:rFonts w:ascii="Symbol" w:eastAsia="SimSun" w:hAnsi="Symbol" w:cs="Mang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4D11F10"/>
    <w:multiLevelType w:val="hybridMultilevel"/>
    <w:tmpl w:val="CA968AB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7" w15:restartNumberingAfterBreak="0">
    <w:nsid w:val="581028C7"/>
    <w:multiLevelType w:val="hybridMultilevel"/>
    <w:tmpl w:val="F1B09BAA"/>
    <w:lvl w:ilvl="0" w:tplc="364417EA">
      <w:start w:val="1"/>
      <w:numFmt w:val="decimal"/>
      <w:lvlText w:val="%1."/>
      <w:lvlJc w:val="left"/>
      <w:pPr>
        <w:ind w:left="720" w:hanging="360"/>
      </w:pPr>
      <w:rPr>
        <w:rFonts w:ascii="Calibri" w:eastAsia="SimSun" w:hAnsi="Calibri" w:cs="Mangal"/>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5BEB7D02"/>
    <w:multiLevelType w:val="hybridMultilevel"/>
    <w:tmpl w:val="2304AAB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9" w15:restartNumberingAfterBreak="0">
    <w:nsid w:val="5BF048C8"/>
    <w:multiLevelType w:val="hybridMultilevel"/>
    <w:tmpl w:val="AC62A11C"/>
    <w:lvl w:ilvl="0" w:tplc="364417EA">
      <w:start w:val="1"/>
      <w:numFmt w:val="decimal"/>
      <w:lvlText w:val="%1."/>
      <w:lvlJc w:val="left"/>
      <w:pPr>
        <w:ind w:left="720" w:hanging="360"/>
      </w:pPr>
      <w:rPr>
        <w:rFonts w:ascii="Calibri" w:eastAsia="SimSun" w:hAnsi="Calibri" w:cs="Mangal"/>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5D570D1C"/>
    <w:multiLevelType w:val="hybridMultilevel"/>
    <w:tmpl w:val="1E38B0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61E55CCD"/>
    <w:multiLevelType w:val="hybridMultilevel"/>
    <w:tmpl w:val="FC6E9E5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2" w15:restartNumberingAfterBreak="0">
    <w:nsid w:val="6BA44526"/>
    <w:multiLevelType w:val="hybridMultilevel"/>
    <w:tmpl w:val="E766E1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5B14793"/>
    <w:multiLevelType w:val="hybridMultilevel"/>
    <w:tmpl w:val="2EF4D0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769763AE"/>
    <w:multiLevelType w:val="multilevel"/>
    <w:tmpl w:val="00000005"/>
    <w:lvl w:ilvl="0">
      <w:start w:val="1"/>
      <w:numFmt w:val="decimal"/>
      <w:lvlText w:val="%1."/>
      <w:lvlJc w:val="left"/>
      <w:pPr>
        <w:tabs>
          <w:tab w:val="num" w:pos="720"/>
        </w:tabs>
        <w:ind w:left="720" w:hanging="360"/>
      </w:pPr>
      <w:rPr>
        <w:rFonts w:ascii="OpenSymbol" w:eastAsia="OpenSymbol" w:hAnsi="OpenSymbol" w:cs="Open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55" w15:restartNumberingAfterBreak="0">
    <w:nsid w:val="78C21011"/>
    <w:multiLevelType w:val="hybridMultilevel"/>
    <w:tmpl w:val="4B429BD0"/>
    <w:lvl w:ilvl="0" w:tplc="F4761802">
      <w:start w:val="4"/>
      <w:numFmt w:val="bullet"/>
      <w:lvlText w:val=""/>
      <w:lvlJc w:val="left"/>
      <w:pPr>
        <w:ind w:left="720" w:hanging="360"/>
      </w:pPr>
      <w:rPr>
        <w:rFonts w:ascii="Symbol" w:eastAsia="SimSun" w:hAnsi="Symbol" w:cs="Mang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E537B21"/>
    <w:multiLevelType w:val="hybridMultilevel"/>
    <w:tmpl w:val="CF4636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F8E3630"/>
    <w:multiLevelType w:val="hybridMultilevel"/>
    <w:tmpl w:val="F57C2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7"/>
  </w:num>
  <w:num w:numId="22">
    <w:abstractNumId w:val="41"/>
  </w:num>
  <w:num w:numId="23">
    <w:abstractNumId w:val="34"/>
  </w:num>
  <w:num w:numId="24">
    <w:abstractNumId w:val="26"/>
  </w:num>
  <w:num w:numId="25">
    <w:abstractNumId w:val="54"/>
  </w:num>
  <w:num w:numId="26">
    <w:abstractNumId w:val="42"/>
  </w:num>
  <w:num w:numId="27">
    <w:abstractNumId w:val="37"/>
  </w:num>
  <w:num w:numId="28">
    <w:abstractNumId w:val="36"/>
  </w:num>
  <w:num w:numId="29">
    <w:abstractNumId w:val="46"/>
  </w:num>
  <w:num w:numId="30">
    <w:abstractNumId w:val="51"/>
  </w:num>
  <w:num w:numId="31">
    <w:abstractNumId w:val="39"/>
  </w:num>
  <w:num w:numId="32">
    <w:abstractNumId w:val="31"/>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num>
  <w:num w:numId="50">
    <w:abstractNumId w:val="33"/>
  </w:num>
  <w:num w:numId="51">
    <w:abstractNumId w:val="29"/>
  </w:num>
  <w:num w:numId="52">
    <w:abstractNumId w:val="50"/>
  </w:num>
  <w:num w:numId="53">
    <w:abstractNumId w:val="53"/>
  </w:num>
  <w:num w:numId="54">
    <w:abstractNumId w:val="43"/>
  </w:num>
  <w:num w:numId="55">
    <w:abstractNumId w:val="47"/>
  </w:num>
  <w:num w:numId="56">
    <w:abstractNumId w:val="52"/>
  </w:num>
  <w:num w:numId="57">
    <w:abstractNumId w:val="40"/>
  </w:num>
  <w:num w:numId="58">
    <w:abstractNumId w:val="22"/>
  </w:num>
  <w:num w:numId="59">
    <w:abstractNumId w:val="57"/>
  </w:num>
  <w:num w:numId="60">
    <w:abstractNumId w:val="55"/>
  </w:num>
  <w:num w:numId="61">
    <w:abstractNumId w:val="45"/>
  </w:num>
  <w:num w:numId="62">
    <w:abstractNumId w:val="0"/>
  </w:num>
  <w:num w:numId="63">
    <w:abstractNumId w:val="0"/>
  </w:num>
  <w:num w:numId="64">
    <w:abstractNumId w:val="21"/>
  </w:num>
  <w:num w:numId="65">
    <w:abstractNumId w:val="24"/>
  </w:num>
  <w:num w:numId="66">
    <w:abstractNumId w:val="35"/>
  </w:num>
  <w:num w:numId="67">
    <w:abstractNumId w:val="25"/>
  </w:num>
  <w:num w:numId="68">
    <w:abstractNumId w:val="30"/>
  </w:num>
  <w:num w:numId="69">
    <w:abstractNumId w:val="49"/>
  </w:num>
  <w:num w:numId="70">
    <w:abstractNumId w:val="23"/>
  </w:num>
  <w:num w:numId="71">
    <w:abstractNumId w:val="38"/>
  </w:num>
  <w:num w:numId="72">
    <w:abstractNumId w:val="44"/>
  </w:num>
  <w:num w:numId="73">
    <w:abstractNumId w:val="48"/>
  </w:num>
  <w:num w:numId="74">
    <w:abstractNumId w:val="32"/>
  </w:num>
  <w:num w:numId="75">
    <w:abstractNumId w:val="20"/>
  </w:num>
  <w:num w:numId="76">
    <w:abstractNumId w:val="28"/>
  </w:num>
  <w:num w:numId="77">
    <w:abstractNumId w:val="56"/>
  </w:num>
  <w:num w:numId="78">
    <w:abstractNumId w:val="0"/>
  </w:num>
  <w:num w:numId="79">
    <w:abstractNumId w:val="0"/>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A34"/>
    <w:rsid w:val="00000E75"/>
    <w:rsid w:val="000015A4"/>
    <w:rsid w:val="00003ACF"/>
    <w:rsid w:val="00003AEF"/>
    <w:rsid w:val="00004994"/>
    <w:rsid w:val="000104D9"/>
    <w:rsid w:val="00010767"/>
    <w:rsid w:val="000123B2"/>
    <w:rsid w:val="00014555"/>
    <w:rsid w:val="0001534D"/>
    <w:rsid w:val="0001634F"/>
    <w:rsid w:val="00017A8B"/>
    <w:rsid w:val="000214F1"/>
    <w:rsid w:val="00030CA5"/>
    <w:rsid w:val="000314D6"/>
    <w:rsid w:val="00040763"/>
    <w:rsid w:val="00046EAD"/>
    <w:rsid w:val="00050B6B"/>
    <w:rsid w:val="00051515"/>
    <w:rsid w:val="0005173C"/>
    <w:rsid w:val="0005198D"/>
    <w:rsid w:val="000525E9"/>
    <w:rsid w:val="000709AB"/>
    <w:rsid w:val="00071502"/>
    <w:rsid w:val="0007292E"/>
    <w:rsid w:val="00085720"/>
    <w:rsid w:val="0009144C"/>
    <w:rsid w:val="000931A3"/>
    <w:rsid w:val="0009532D"/>
    <w:rsid w:val="000A06B2"/>
    <w:rsid w:val="000A2DF1"/>
    <w:rsid w:val="000A2FD2"/>
    <w:rsid w:val="000A4894"/>
    <w:rsid w:val="000A4C52"/>
    <w:rsid w:val="000B4A1A"/>
    <w:rsid w:val="000B6721"/>
    <w:rsid w:val="000B7265"/>
    <w:rsid w:val="000C0A3E"/>
    <w:rsid w:val="000C287A"/>
    <w:rsid w:val="000C29A2"/>
    <w:rsid w:val="000C3827"/>
    <w:rsid w:val="000C545A"/>
    <w:rsid w:val="000C6DCB"/>
    <w:rsid w:val="000D0818"/>
    <w:rsid w:val="000D13AE"/>
    <w:rsid w:val="000D4305"/>
    <w:rsid w:val="000E03C7"/>
    <w:rsid w:val="000E4DBF"/>
    <w:rsid w:val="000E7D47"/>
    <w:rsid w:val="00103A75"/>
    <w:rsid w:val="0010755C"/>
    <w:rsid w:val="00110BC4"/>
    <w:rsid w:val="0011169B"/>
    <w:rsid w:val="00116E21"/>
    <w:rsid w:val="001176DC"/>
    <w:rsid w:val="001230E1"/>
    <w:rsid w:val="001314CC"/>
    <w:rsid w:val="00143D85"/>
    <w:rsid w:val="00145547"/>
    <w:rsid w:val="0015364B"/>
    <w:rsid w:val="00163259"/>
    <w:rsid w:val="00167D78"/>
    <w:rsid w:val="0018410D"/>
    <w:rsid w:val="0018783D"/>
    <w:rsid w:val="00191E2C"/>
    <w:rsid w:val="00192FB9"/>
    <w:rsid w:val="00194D3F"/>
    <w:rsid w:val="001970DB"/>
    <w:rsid w:val="001A247E"/>
    <w:rsid w:val="001B03A1"/>
    <w:rsid w:val="001B6BD4"/>
    <w:rsid w:val="001B6EF4"/>
    <w:rsid w:val="001C33B3"/>
    <w:rsid w:val="001C35E0"/>
    <w:rsid w:val="001D0E91"/>
    <w:rsid w:val="001D2795"/>
    <w:rsid w:val="001E2C23"/>
    <w:rsid w:val="001E4282"/>
    <w:rsid w:val="001F71A3"/>
    <w:rsid w:val="001F762B"/>
    <w:rsid w:val="002052E7"/>
    <w:rsid w:val="00206734"/>
    <w:rsid w:val="00210A33"/>
    <w:rsid w:val="00212D99"/>
    <w:rsid w:val="00213AEC"/>
    <w:rsid w:val="0021424A"/>
    <w:rsid w:val="0021467B"/>
    <w:rsid w:val="0022004E"/>
    <w:rsid w:val="002209F6"/>
    <w:rsid w:val="002217F4"/>
    <w:rsid w:val="00224034"/>
    <w:rsid w:val="002241BA"/>
    <w:rsid w:val="00226196"/>
    <w:rsid w:val="002320B5"/>
    <w:rsid w:val="00235136"/>
    <w:rsid w:val="00244009"/>
    <w:rsid w:val="00253378"/>
    <w:rsid w:val="0026560A"/>
    <w:rsid w:val="002664BE"/>
    <w:rsid w:val="00271987"/>
    <w:rsid w:val="00285E2B"/>
    <w:rsid w:val="00287B2A"/>
    <w:rsid w:val="002B0D0B"/>
    <w:rsid w:val="002B32F4"/>
    <w:rsid w:val="002B37E1"/>
    <w:rsid w:val="002B5A5C"/>
    <w:rsid w:val="002C558B"/>
    <w:rsid w:val="002C5F75"/>
    <w:rsid w:val="002D19DC"/>
    <w:rsid w:val="002D75F6"/>
    <w:rsid w:val="002E0993"/>
    <w:rsid w:val="002E0DB1"/>
    <w:rsid w:val="002E0DFF"/>
    <w:rsid w:val="002E1A7D"/>
    <w:rsid w:val="002F2B5B"/>
    <w:rsid w:val="002F306E"/>
    <w:rsid w:val="002F719A"/>
    <w:rsid w:val="002F7A59"/>
    <w:rsid w:val="003024DD"/>
    <w:rsid w:val="003031D6"/>
    <w:rsid w:val="00304F17"/>
    <w:rsid w:val="00305440"/>
    <w:rsid w:val="00305F4D"/>
    <w:rsid w:val="00306B36"/>
    <w:rsid w:val="0031453B"/>
    <w:rsid w:val="00315149"/>
    <w:rsid w:val="00321D71"/>
    <w:rsid w:val="0033052D"/>
    <w:rsid w:val="00331563"/>
    <w:rsid w:val="00332076"/>
    <w:rsid w:val="00333276"/>
    <w:rsid w:val="003364D4"/>
    <w:rsid w:val="00340368"/>
    <w:rsid w:val="003414E3"/>
    <w:rsid w:val="00342F8F"/>
    <w:rsid w:val="00352DAF"/>
    <w:rsid w:val="00353C9D"/>
    <w:rsid w:val="00360756"/>
    <w:rsid w:val="0036110B"/>
    <w:rsid w:val="003628B3"/>
    <w:rsid w:val="0036673E"/>
    <w:rsid w:val="0037303D"/>
    <w:rsid w:val="003748ED"/>
    <w:rsid w:val="00384F05"/>
    <w:rsid w:val="00391207"/>
    <w:rsid w:val="003918C2"/>
    <w:rsid w:val="00396E13"/>
    <w:rsid w:val="003A1361"/>
    <w:rsid w:val="003A1A9B"/>
    <w:rsid w:val="003A2364"/>
    <w:rsid w:val="003A529A"/>
    <w:rsid w:val="003B5739"/>
    <w:rsid w:val="003C6C61"/>
    <w:rsid w:val="003D2ED6"/>
    <w:rsid w:val="003D5DB6"/>
    <w:rsid w:val="003E0C5D"/>
    <w:rsid w:val="003E0FF7"/>
    <w:rsid w:val="003E14B5"/>
    <w:rsid w:val="003F6CA5"/>
    <w:rsid w:val="003F76F3"/>
    <w:rsid w:val="00400378"/>
    <w:rsid w:val="004037DC"/>
    <w:rsid w:val="00406738"/>
    <w:rsid w:val="00410858"/>
    <w:rsid w:val="004133AD"/>
    <w:rsid w:val="00416F0F"/>
    <w:rsid w:val="00423245"/>
    <w:rsid w:val="00423A4C"/>
    <w:rsid w:val="004276C0"/>
    <w:rsid w:val="004358D6"/>
    <w:rsid w:val="004375B4"/>
    <w:rsid w:val="004379D8"/>
    <w:rsid w:val="00440057"/>
    <w:rsid w:val="004401F1"/>
    <w:rsid w:val="00461963"/>
    <w:rsid w:val="004650B0"/>
    <w:rsid w:val="004657B1"/>
    <w:rsid w:val="00466999"/>
    <w:rsid w:val="00466A37"/>
    <w:rsid w:val="004700E4"/>
    <w:rsid w:val="004708EB"/>
    <w:rsid w:val="004727BA"/>
    <w:rsid w:val="00473190"/>
    <w:rsid w:val="00473A15"/>
    <w:rsid w:val="00474EA7"/>
    <w:rsid w:val="00474F7D"/>
    <w:rsid w:val="0048307D"/>
    <w:rsid w:val="0048546C"/>
    <w:rsid w:val="004901B9"/>
    <w:rsid w:val="00491CB9"/>
    <w:rsid w:val="00492092"/>
    <w:rsid w:val="004927B7"/>
    <w:rsid w:val="00493E14"/>
    <w:rsid w:val="00494F2A"/>
    <w:rsid w:val="004953FD"/>
    <w:rsid w:val="004961B0"/>
    <w:rsid w:val="004970EE"/>
    <w:rsid w:val="004A374A"/>
    <w:rsid w:val="004A6453"/>
    <w:rsid w:val="004A7863"/>
    <w:rsid w:val="004B26E7"/>
    <w:rsid w:val="004C11F9"/>
    <w:rsid w:val="004C35DC"/>
    <w:rsid w:val="004C5431"/>
    <w:rsid w:val="004C65CF"/>
    <w:rsid w:val="004D3B86"/>
    <w:rsid w:val="004E0C7E"/>
    <w:rsid w:val="004E441D"/>
    <w:rsid w:val="004E5CBE"/>
    <w:rsid w:val="004E6831"/>
    <w:rsid w:val="004F6F49"/>
    <w:rsid w:val="005069C4"/>
    <w:rsid w:val="00506D36"/>
    <w:rsid w:val="005070C9"/>
    <w:rsid w:val="00511D7F"/>
    <w:rsid w:val="0051234E"/>
    <w:rsid w:val="00515D68"/>
    <w:rsid w:val="005168E5"/>
    <w:rsid w:val="00516999"/>
    <w:rsid w:val="005223BE"/>
    <w:rsid w:val="0052327F"/>
    <w:rsid w:val="005267D1"/>
    <w:rsid w:val="005332B1"/>
    <w:rsid w:val="0054286D"/>
    <w:rsid w:val="0054306B"/>
    <w:rsid w:val="0054577D"/>
    <w:rsid w:val="00554D3D"/>
    <w:rsid w:val="00554FFD"/>
    <w:rsid w:val="00556C7D"/>
    <w:rsid w:val="00556F71"/>
    <w:rsid w:val="00564E28"/>
    <w:rsid w:val="005666BD"/>
    <w:rsid w:val="005743A8"/>
    <w:rsid w:val="005863A7"/>
    <w:rsid w:val="00590BD6"/>
    <w:rsid w:val="0059316D"/>
    <w:rsid w:val="005948AE"/>
    <w:rsid w:val="005954AC"/>
    <w:rsid w:val="00595852"/>
    <w:rsid w:val="005A1620"/>
    <w:rsid w:val="005B3CD1"/>
    <w:rsid w:val="005C5252"/>
    <w:rsid w:val="005C60E2"/>
    <w:rsid w:val="005C72DE"/>
    <w:rsid w:val="005D49C8"/>
    <w:rsid w:val="005D7EFE"/>
    <w:rsid w:val="005F30D5"/>
    <w:rsid w:val="005F43D7"/>
    <w:rsid w:val="006064F4"/>
    <w:rsid w:val="00606F85"/>
    <w:rsid w:val="00612620"/>
    <w:rsid w:val="00613E9C"/>
    <w:rsid w:val="0062452C"/>
    <w:rsid w:val="00636869"/>
    <w:rsid w:val="00637F82"/>
    <w:rsid w:val="00640B43"/>
    <w:rsid w:val="006417A5"/>
    <w:rsid w:val="00652961"/>
    <w:rsid w:val="00652FEF"/>
    <w:rsid w:val="0065303E"/>
    <w:rsid w:val="00654E85"/>
    <w:rsid w:val="00655A4E"/>
    <w:rsid w:val="006607C3"/>
    <w:rsid w:val="0066282F"/>
    <w:rsid w:val="006634A5"/>
    <w:rsid w:val="00664910"/>
    <w:rsid w:val="00667EC3"/>
    <w:rsid w:val="00670445"/>
    <w:rsid w:val="00670DDB"/>
    <w:rsid w:val="0067400C"/>
    <w:rsid w:val="00675C68"/>
    <w:rsid w:val="006807A0"/>
    <w:rsid w:val="00681238"/>
    <w:rsid w:val="006827C3"/>
    <w:rsid w:val="00683043"/>
    <w:rsid w:val="006A4163"/>
    <w:rsid w:val="006A4D57"/>
    <w:rsid w:val="006A769D"/>
    <w:rsid w:val="006B76E4"/>
    <w:rsid w:val="006B774E"/>
    <w:rsid w:val="006C5F89"/>
    <w:rsid w:val="006C770A"/>
    <w:rsid w:val="006D6B7A"/>
    <w:rsid w:val="006D7BF9"/>
    <w:rsid w:val="006E261A"/>
    <w:rsid w:val="006F33FA"/>
    <w:rsid w:val="00701CEE"/>
    <w:rsid w:val="0070244B"/>
    <w:rsid w:val="00702D64"/>
    <w:rsid w:val="00702D69"/>
    <w:rsid w:val="00710B36"/>
    <w:rsid w:val="00712B63"/>
    <w:rsid w:val="00714E52"/>
    <w:rsid w:val="0072089C"/>
    <w:rsid w:val="00721604"/>
    <w:rsid w:val="00722A5F"/>
    <w:rsid w:val="00723704"/>
    <w:rsid w:val="007242FB"/>
    <w:rsid w:val="00726E55"/>
    <w:rsid w:val="00730217"/>
    <w:rsid w:val="007313C0"/>
    <w:rsid w:val="00733412"/>
    <w:rsid w:val="007355DB"/>
    <w:rsid w:val="00736359"/>
    <w:rsid w:val="0073757A"/>
    <w:rsid w:val="0074015A"/>
    <w:rsid w:val="007419A4"/>
    <w:rsid w:val="007454AC"/>
    <w:rsid w:val="00746489"/>
    <w:rsid w:val="007468ED"/>
    <w:rsid w:val="007546A9"/>
    <w:rsid w:val="0075516B"/>
    <w:rsid w:val="007555BA"/>
    <w:rsid w:val="0076112E"/>
    <w:rsid w:val="00762330"/>
    <w:rsid w:val="007660EE"/>
    <w:rsid w:val="007716E9"/>
    <w:rsid w:val="00772194"/>
    <w:rsid w:val="00773506"/>
    <w:rsid w:val="00773913"/>
    <w:rsid w:val="00774A05"/>
    <w:rsid w:val="00785E05"/>
    <w:rsid w:val="007875AD"/>
    <w:rsid w:val="00787725"/>
    <w:rsid w:val="007950C4"/>
    <w:rsid w:val="00795B7B"/>
    <w:rsid w:val="00796F46"/>
    <w:rsid w:val="007A084D"/>
    <w:rsid w:val="007A5561"/>
    <w:rsid w:val="007B384E"/>
    <w:rsid w:val="007C3971"/>
    <w:rsid w:val="007D04D4"/>
    <w:rsid w:val="007D7827"/>
    <w:rsid w:val="007E0DD3"/>
    <w:rsid w:val="007E4975"/>
    <w:rsid w:val="007F1654"/>
    <w:rsid w:val="007F6C07"/>
    <w:rsid w:val="00820A45"/>
    <w:rsid w:val="00820BBD"/>
    <w:rsid w:val="00821679"/>
    <w:rsid w:val="008268BD"/>
    <w:rsid w:val="00834276"/>
    <w:rsid w:val="008349F3"/>
    <w:rsid w:val="00835241"/>
    <w:rsid w:val="00836111"/>
    <w:rsid w:val="00837559"/>
    <w:rsid w:val="00842789"/>
    <w:rsid w:val="00852716"/>
    <w:rsid w:val="00852F5D"/>
    <w:rsid w:val="008548B4"/>
    <w:rsid w:val="00861259"/>
    <w:rsid w:val="00862F7E"/>
    <w:rsid w:val="00865B65"/>
    <w:rsid w:val="0086706E"/>
    <w:rsid w:val="00871C2B"/>
    <w:rsid w:val="00880CDF"/>
    <w:rsid w:val="00885B26"/>
    <w:rsid w:val="00887378"/>
    <w:rsid w:val="00890963"/>
    <w:rsid w:val="00890AF8"/>
    <w:rsid w:val="00890DFF"/>
    <w:rsid w:val="00893FBB"/>
    <w:rsid w:val="00895B25"/>
    <w:rsid w:val="008961FC"/>
    <w:rsid w:val="00896675"/>
    <w:rsid w:val="00897A09"/>
    <w:rsid w:val="008A1EBA"/>
    <w:rsid w:val="008A34DC"/>
    <w:rsid w:val="008A3F23"/>
    <w:rsid w:val="008A72E8"/>
    <w:rsid w:val="008B1C18"/>
    <w:rsid w:val="008B1D4C"/>
    <w:rsid w:val="008C5CD7"/>
    <w:rsid w:val="008D08C2"/>
    <w:rsid w:val="008D20D2"/>
    <w:rsid w:val="008D2CA9"/>
    <w:rsid w:val="008D58DE"/>
    <w:rsid w:val="008E0BA9"/>
    <w:rsid w:val="008E218E"/>
    <w:rsid w:val="008E2BBA"/>
    <w:rsid w:val="008F059A"/>
    <w:rsid w:val="008F2F47"/>
    <w:rsid w:val="008F6377"/>
    <w:rsid w:val="008F6AD9"/>
    <w:rsid w:val="009000FF"/>
    <w:rsid w:val="009006AA"/>
    <w:rsid w:val="00906397"/>
    <w:rsid w:val="0091454D"/>
    <w:rsid w:val="009162F4"/>
    <w:rsid w:val="0092008B"/>
    <w:rsid w:val="00925364"/>
    <w:rsid w:val="009267DD"/>
    <w:rsid w:val="00931717"/>
    <w:rsid w:val="009335BC"/>
    <w:rsid w:val="0094251B"/>
    <w:rsid w:val="00942BD3"/>
    <w:rsid w:val="00950561"/>
    <w:rsid w:val="00952A99"/>
    <w:rsid w:val="00954A99"/>
    <w:rsid w:val="00956CE3"/>
    <w:rsid w:val="00957884"/>
    <w:rsid w:val="00962832"/>
    <w:rsid w:val="00963B8D"/>
    <w:rsid w:val="00967F62"/>
    <w:rsid w:val="00970F6E"/>
    <w:rsid w:val="009722B9"/>
    <w:rsid w:val="00975AA2"/>
    <w:rsid w:val="00975D2F"/>
    <w:rsid w:val="009844B6"/>
    <w:rsid w:val="009857E4"/>
    <w:rsid w:val="00994D34"/>
    <w:rsid w:val="00997C58"/>
    <w:rsid w:val="009A0D77"/>
    <w:rsid w:val="009A1A38"/>
    <w:rsid w:val="009A480D"/>
    <w:rsid w:val="009A4A4D"/>
    <w:rsid w:val="009A4D28"/>
    <w:rsid w:val="009A5889"/>
    <w:rsid w:val="009A6E55"/>
    <w:rsid w:val="009B2E01"/>
    <w:rsid w:val="009B61DA"/>
    <w:rsid w:val="009C5C68"/>
    <w:rsid w:val="009C76CA"/>
    <w:rsid w:val="009D132D"/>
    <w:rsid w:val="009D3E9B"/>
    <w:rsid w:val="009D4EA1"/>
    <w:rsid w:val="009E11F4"/>
    <w:rsid w:val="009E4CD7"/>
    <w:rsid w:val="009F514C"/>
    <w:rsid w:val="009F784C"/>
    <w:rsid w:val="00A06CEE"/>
    <w:rsid w:val="00A1103A"/>
    <w:rsid w:val="00A13EA9"/>
    <w:rsid w:val="00A1592A"/>
    <w:rsid w:val="00A22028"/>
    <w:rsid w:val="00A229F3"/>
    <w:rsid w:val="00A23466"/>
    <w:rsid w:val="00A33234"/>
    <w:rsid w:val="00A4039E"/>
    <w:rsid w:val="00A40B06"/>
    <w:rsid w:val="00A41171"/>
    <w:rsid w:val="00A429EB"/>
    <w:rsid w:val="00A43295"/>
    <w:rsid w:val="00A43A04"/>
    <w:rsid w:val="00A534F3"/>
    <w:rsid w:val="00A559D8"/>
    <w:rsid w:val="00A573A5"/>
    <w:rsid w:val="00A60C67"/>
    <w:rsid w:val="00A60E57"/>
    <w:rsid w:val="00A664D2"/>
    <w:rsid w:val="00A7108C"/>
    <w:rsid w:val="00A71613"/>
    <w:rsid w:val="00A81219"/>
    <w:rsid w:val="00A8657D"/>
    <w:rsid w:val="00A94190"/>
    <w:rsid w:val="00A94A9B"/>
    <w:rsid w:val="00A951B7"/>
    <w:rsid w:val="00A95846"/>
    <w:rsid w:val="00AA0F1B"/>
    <w:rsid w:val="00AA6EDB"/>
    <w:rsid w:val="00AB3062"/>
    <w:rsid w:val="00AB4F45"/>
    <w:rsid w:val="00AB56CD"/>
    <w:rsid w:val="00AB7CDA"/>
    <w:rsid w:val="00AC2FD1"/>
    <w:rsid w:val="00AC47EA"/>
    <w:rsid w:val="00AD0473"/>
    <w:rsid w:val="00AD0B9E"/>
    <w:rsid w:val="00AD164F"/>
    <w:rsid w:val="00AD35EB"/>
    <w:rsid w:val="00AE18D9"/>
    <w:rsid w:val="00AE747C"/>
    <w:rsid w:val="00AF0461"/>
    <w:rsid w:val="00AF208A"/>
    <w:rsid w:val="00B11D38"/>
    <w:rsid w:val="00B12A26"/>
    <w:rsid w:val="00B13E99"/>
    <w:rsid w:val="00B1442B"/>
    <w:rsid w:val="00B155C7"/>
    <w:rsid w:val="00B20F5D"/>
    <w:rsid w:val="00B24937"/>
    <w:rsid w:val="00B25106"/>
    <w:rsid w:val="00B26F7E"/>
    <w:rsid w:val="00B3440C"/>
    <w:rsid w:val="00B3746D"/>
    <w:rsid w:val="00B40D42"/>
    <w:rsid w:val="00B42282"/>
    <w:rsid w:val="00B45767"/>
    <w:rsid w:val="00B46D18"/>
    <w:rsid w:val="00B50D30"/>
    <w:rsid w:val="00B526CE"/>
    <w:rsid w:val="00B54A9B"/>
    <w:rsid w:val="00B56D8A"/>
    <w:rsid w:val="00B62861"/>
    <w:rsid w:val="00B637B6"/>
    <w:rsid w:val="00B67D55"/>
    <w:rsid w:val="00B76829"/>
    <w:rsid w:val="00B7792A"/>
    <w:rsid w:val="00B77B29"/>
    <w:rsid w:val="00B85FB1"/>
    <w:rsid w:val="00B90F12"/>
    <w:rsid w:val="00B928DA"/>
    <w:rsid w:val="00BA1208"/>
    <w:rsid w:val="00BA77AB"/>
    <w:rsid w:val="00BB2B5C"/>
    <w:rsid w:val="00BB2BE2"/>
    <w:rsid w:val="00BB2FEA"/>
    <w:rsid w:val="00BB3CCC"/>
    <w:rsid w:val="00BB4FAE"/>
    <w:rsid w:val="00BB6A3B"/>
    <w:rsid w:val="00BB6BE0"/>
    <w:rsid w:val="00BB786B"/>
    <w:rsid w:val="00BC0020"/>
    <w:rsid w:val="00BC54C4"/>
    <w:rsid w:val="00BD5DBD"/>
    <w:rsid w:val="00BE5096"/>
    <w:rsid w:val="00BE560F"/>
    <w:rsid w:val="00BF7F09"/>
    <w:rsid w:val="00C0041A"/>
    <w:rsid w:val="00C010F6"/>
    <w:rsid w:val="00C03D86"/>
    <w:rsid w:val="00C268E8"/>
    <w:rsid w:val="00C276F4"/>
    <w:rsid w:val="00C306FC"/>
    <w:rsid w:val="00C31ECA"/>
    <w:rsid w:val="00C322ED"/>
    <w:rsid w:val="00C36EF7"/>
    <w:rsid w:val="00C410CC"/>
    <w:rsid w:val="00C516F8"/>
    <w:rsid w:val="00C51BD6"/>
    <w:rsid w:val="00C5721F"/>
    <w:rsid w:val="00C706FB"/>
    <w:rsid w:val="00C73F1F"/>
    <w:rsid w:val="00C74605"/>
    <w:rsid w:val="00C821EB"/>
    <w:rsid w:val="00C87C8D"/>
    <w:rsid w:val="00C904B9"/>
    <w:rsid w:val="00C908FB"/>
    <w:rsid w:val="00C927A9"/>
    <w:rsid w:val="00C93313"/>
    <w:rsid w:val="00C937F9"/>
    <w:rsid w:val="00C966EC"/>
    <w:rsid w:val="00CA2407"/>
    <w:rsid w:val="00CA68FB"/>
    <w:rsid w:val="00CA7DE9"/>
    <w:rsid w:val="00CC67F5"/>
    <w:rsid w:val="00CE0423"/>
    <w:rsid w:val="00CE3C86"/>
    <w:rsid w:val="00CE52CB"/>
    <w:rsid w:val="00CE6CC3"/>
    <w:rsid w:val="00CE76E8"/>
    <w:rsid w:val="00CF42BE"/>
    <w:rsid w:val="00CF7BCC"/>
    <w:rsid w:val="00D02BA2"/>
    <w:rsid w:val="00D13300"/>
    <w:rsid w:val="00D148A3"/>
    <w:rsid w:val="00D14CC5"/>
    <w:rsid w:val="00D24158"/>
    <w:rsid w:val="00D26230"/>
    <w:rsid w:val="00D27C17"/>
    <w:rsid w:val="00D301C4"/>
    <w:rsid w:val="00D301D4"/>
    <w:rsid w:val="00D30B34"/>
    <w:rsid w:val="00D34EA8"/>
    <w:rsid w:val="00D4367E"/>
    <w:rsid w:val="00D551C2"/>
    <w:rsid w:val="00D64EFC"/>
    <w:rsid w:val="00D65F0A"/>
    <w:rsid w:val="00D675AE"/>
    <w:rsid w:val="00D7279A"/>
    <w:rsid w:val="00D73066"/>
    <w:rsid w:val="00D84873"/>
    <w:rsid w:val="00D86050"/>
    <w:rsid w:val="00D86208"/>
    <w:rsid w:val="00D91F7E"/>
    <w:rsid w:val="00D9235A"/>
    <w:rsid w:val="00D94CBE"/>
    <w:rsid w:val="00D973C6"/>
    <w:rsid w:val="00D976D3"/>
    <w:rsid w:val="00DA54B1"/>
    <w:rsid w:val="00DA5AD7"/>
    <w:rsid w:val="00DA6CB9"/>
    <w:rsid w:val="00DB3F1A"/>
    <w:rsid w:val="00DC3170"/>
    <w:rsid w:val="00DC4ED0"/>
    <w:rsid w:val="00DC5E44"/>
    <w:rsid w:val="00DC7077"/>
    <w:rsid w:val="00DD194D"/>
    <w:rsid w:val="00DD1CBF"/>
    <w:rsid w:val="00DD4D01"/>
    <w:rsid w:val="00DD537A"/>
    <w:rsid w:val="00DE3ED9"/>
    <w:rsid w:val="00DE61D8"/>
    <w:rsid w:val="00DF49CB"/>
    <w:rsid w:val="00DF6BDB"/>
    <w:rsid w:val="00DF7087"/>
    <w:rsid w:val="00E025BD"/>
    <w:rsid w:val="00E0607A"/>
    <w:rsid w:val="00E104B9"/>
    <w:rsid w:val="00E22F91"/>
    <w:rsid w:val="00E25391"/>
    <w:rsid w:val="00E256B3"/>
    <w:rsid w:val="00E2733D"/>
    <w:rsid w:val="00E27E45"/>
    <w:rsid w:val="00E42A34"/>
    <w:rsid w:val="00E43D67"/>
    <w:rsid w:val="00E45F76"/>
    <w:rsid w:val="00E477E2"/>
    <w:rsid w:val="00E50395"/>
    <w:rsid w:val="00E7347D"/>
    <w:rsid w:val="00E8709E"/>
    <w:rsid w:val="00E9262A"/>
    <w:rsid w:val="00E9335C"/>
    <w:rsid w:val="00E95CA5"/>
    <w:rsid w:val="00EB0F83"/>
    <w:rsid w:val="00EB1132"/>
    <w:rsid w:val="00EB474F"/>
    <w:rsid w:val="00EB5F70"/>
    <w:rsid w:val="00EC46A9"/>
    <w:rsid w:val="00EC521F"/>
    <w:rsid w:val="00EC64F7"/>
    <w:rsid w:val="00ED0C1A"/>
    <w:rsid w:val="00ED229D"/>
    <w:rsid w:val="00ED462D"/>
    <w:rsid w:val="00ED4B21"/>
    <w:rsid w:val="00ED7245"/>
    <w:rsid w:val="00EE5058"/>
    <w:rsid w:val="00EE5D07"/>
    <w:rsid w:val="00EE6E5F"/>
    <w:rsid w:val="00EF0041"/>
    <w:rsid w:val="00EF2FD1"/>
    <w:rsid w:val="00EF37C9"/>
    <w:rsid w:val="00EF5287"/>
    <w:rsid w:val="00F012EC"/>
    <w:rsid w:val="00F03BA8"/>
    <w:rsid w:val="00F0429C"/>
    <w:rsid w:val="00F06D87"/>
    <w:rsid w:val="00F115E7"/>
    <w:rsid w:val="00F14B91"/>
    <w:rsid w:val="00F15F4B"/>
    <w:rsid w:val="00F2076B"/>
    <w:rsid w:val="00F27FC4"/>
    <w:rsid w:val="00F30B32"/>
    <w:rsid w:val="00F37B95"/>
    <w:rsid w:val="00F37C3C"/>
    <w:rsid w:val="00F43A0B"/>
    <w:rsid w:val="00F43CB9"/>
    <w:rsid w:val="00F536DD"/>
    <w:rsid w:val="00F71C54"/>
    <w:rsid w:val="00F742B1"/>
    <w:rsid w:val="00F80574"/>
    <w:rsid w:val="00F8148C"/>
    <w:rsid w:val="00F83EE8"/>
    <w:rsid w:val="00F86FE9"/>
    <w:rsid w:val="00F91326"/>
    <w:rsid w:val="00F920FC"/>
    <w:rsid w:val="00F93432"/>
    <w:rsid w:val="00F9440C"/>
    <w:rsid w:val="00F95C72"/>
    <w:rsid w:val="00FA401E"/>
    <w:rsid w:val="00FA5051"/>
    <w:rsid w:val="00FA523E"/>
    <w:rsid w:val="00FB3E37"/>
    <w:rsid w:val="00FB576C"/>
    <w:rsid w:val="00FB6034"/>
    <w:rsid w:val="00FB60D2"/>
    <w:rsid w:val="00FB7326"/>
    <w:rsid w:val="00FC13E1"/>
    <w:rsid w:val="00FC3322"/>
    <w:rsid w:val="00FC45D4"/>
    <w:rsid w:val="00FC5768"/>
    <w:rsid w:val="00FD4C2E"/>
    <w:rsid w:val="00FE2EC9"/>
    <w:rsid w:val="00FE3525"/>
    <w:rsid w:val="00FE54A0"/>
    <w:rsid w:val="00FE6465"/>
    <w:rsid w:val="00FE73E4"/>
    <w:rsid w:val="00FF0B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467F898E"/>
  <w15:docId w15:val="{76066798-F152-48FC-A246-7F984A8B5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39"/>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F2F47"/>
    <w:pPr>
      <w:widowControl w:val="0"/>
      <w:suppressAutoHyphens/>
      <w:spacing w:line="276" w:lineRule="auto"/>
      <w:jc w:val="both"/>
      <w:textAlignment w:val="baseline"/>
    </w:pPr>
    <w:rPr>
      <w:rFonts w:ascii="Calibri" w:eastAsia="SimSun" w:hAnsi="Calibri" w:cs="Mangal"/>
      <w:kern w:val="1"/>
      <w:sz w:val="22"/>
      <w:szCs w:val="24"/>
      <w:lang w:eastAsia="hi-IN" w:bidi="hi-IN"/>
    </w:rPr>
  </w:style>
  <w:style w:type="paragraph" w:styleId="Heading1">
    <w:name w:val="heading 1"/>
    <w:basedOn w:val="Normal"/>
    <w:next w:val="Normal"/>
    <w:qFormat/>
    <w:rsid w:val="00360756"/>
    <w:pPr>
      <w:keepNext/>
      <w:numPr>
        <w:numId w:val="1"/>
      </w:numPr>
      <w:spacing w:before="240" w:after="60"/>
      <w:outlineLvl w:val="0"/>
    </w:pPr>
    <w:rPr>
      <w:rFonts w:ascii="Cambria" w:eastAsia="Times New Roman" w:hAnsi="Cambria" w:cs="Cambria"/>
      <w:b/>
      <w:bCs/>
      <w:sz w:val="32"/>
      <w:szCs w:val="29"/>
    </w:rPr>
  </w:style>
  <w:style w:type="paragraph" w:styleId="Heading2">
    <w:name w:val="heading 2"/>
    <w:basedOn w:val="Normal"/>
    <w:next w:val="Normal"/>
    <w:qFormat/>
    <w:rsid w:val="00360756"/>
    <w:pPr>
      <w:keepNext/>
      <w:numPr>
        <w:ilvl w:val="1"/>
        <w:numId w:val="1"/>
      </w:numPr>
      <w:spacing w:before="408" w:after="232"/>
      <w:outlineLvl w:val="1"/>
    </w:pPr>
    <w:rPr>
      <w:rFonts w:eastAsia="Times New Roman" w:cs="Cambria"/>
      <w:b/>
      <w:bCs/>
      <w:iCs/>
      <w:color w:val="000000"/>
      <w:sz w:val="28"/>
      <w:szCs w:val="25"/>
    </w:rPr>
  </w:style>
  <w:style w:type="paragraph" w:styleId="Heading3">
    <w:name w:val="heading 3"/>
    <w:basedOn w:val="Normal"/>
    <w:next w:val="Normal"/>
    <w:qFormat/>
    <w:rsid w:val="00C927A9"/>
    <w:pPr>
      <w:keepNext/>
      <w:numPr>
        <w:ilvl w:val="2"/>
        <w:numId w:val="1"/>
      </w:numPr>
      <w:spacing w:before="408" w:after="62"/>
      <w:outlineLvl w:val="2"/>
    </w:pPr>
    <w:rPr>
      <w:rFonts w:eastAsia="Times New Roman" w:cs="Cambria"/>
      <w:b/>
      <w:bCs/>
      <w:color w:val="002060"/>
      <w:sz w:val="28"/>
      <w:szCs w:val="23"/>
    </w:rPr>
  </w:style>
  <w:style w:type="paragraph" w:styleId="Heading4">
    <w:name w:val="heading 4"/>
    <w:basedOn w:val="Normal"/>
    <w:next w:val="Normal"/>
    <w:qFormat/>
    <w:rsid w:val="00360756"/>
    <w:pPr>
      <w:keepNext/>
      <w:numPr>
        <w:ilvl w:val="3"/>
        <w:numId w:val="1"/>
      </w:numPr>
      <w:spacing w:before="240" w:after="60"/>
      <w:outlineLvl w:val="3"/>
    </w:pPr>
    <w:rPr>
      <w:rFonts w:eastAsia="Times New Roman" w:cs="Calibri"/>
      <w:bCs/>
      <w:i/>
      <w:szCs w:val="25"/>
    </w:rPr>
  </w:style>
  <w:style w:type="paragraph" w:styleId="Heading5">
    <w:name w:val="heading 5"/>
    <w:basedOn w:val="Heading"/>
    <w:next w:val="BodyText"/>
    <w:qFormat/>
    <w:rsid w:val="00360756"/>
    <w:pPr>
      <w:numPr>
        <w:ilvl w:val="4"/>
        <w:numId w:val="1"/>
      </w:numPr>
      <w:outlineLvl w:val="4"/>
    </w:pPr>
    <w:rPr>
      <w:b/>
      <w:bCs/>
      <w:sz w:val="24"/>
      <w:szCs w:val="24"/>
    </w:rPr>
  </w:style>
  <w:style w:type="paragraph" w:styleId="Heading6">
    <w:name w:val="heading 6"/>
    <w:basedOn w:val="Heading"/>
    <w:next w:val="BodyText"/>
    <w:qFormat/>
    <w:rsid w:val="00360756"/>
    <w:pPr>
      <w:numPr>
        <w:ilvl w:val="5"/>
        <w:numId w:val="1"/>
      </w:numPr>
      <w:outlineLvl w:val="5"/>
    </w:pPr>
    <w:rPr>
      <w:b/>
      <w:bCs/>
      <w:sz w:val="21"/>
      <w:szCs w:val="21"/>
    </w:rPr>
  </w:style>
  <w:style w:type="paragraph" w:styleId="Heading7">
    <w:name w:val="heading 7"/>
    <w:basedOn w:val="Heading"/>
    <w:next w:val="BodyText"/>
    <w:qFormat/>
    <w:rsid w:val="00360756"/>
    <w:pPr>
      <w:numPr>
        <w:ilvl w:val="6"/>
        <w:numId w:val="1"/>
      </w:numPr>
      <w:outlineLvl w:val="6"/>
    </w:pPr>
    <w:rPr>
      <w:b/>
      <w:bCs/>
      <w:sz w:val="21"/>
      <w:szCs w:val="21"/>
    </w:rPr>
  </w:style>
  <w:style w:type="paragraph" w:styleId="Heading8">
    <w:name w:val="heading 8"/>
    <w:basedOn w:val="Heading"/>
    <w:next w:val="BodyText"/>
    <w:qFormat/>
    <w:rsid w:val="00360756"/>
    <w:pPr>
      <w:numPr>
        <w:ilvl w:val="7"/>
        <w:numId w:val="1"/>
      </w:numPr>
      <w:outlineLvl w:val="7"/>
    </w:pPr>
    <w:rPr>
      <w:b/>
      <w:bCs/>
      <w:sz w:val="21"/>
      <w:szCs w:val="21"/>
    </w:rPr>
  </w:style>
  <w:style w:type="paragraph" w:styleId="Heading9">
    <w:name w:val="heading 9"/>
    <w:basedOn w:val="Heading"/>
    <w:next w:val="BodyText"/>
    <w:qFormat/>
    <w:rsid w:val="00360756"/>
    <w:pPr>
      <w:numPr>
        <w:ilvl w:val="8"/>
        <w:numId w:val="1"/>
      </w:numPr>
      <w:outlineLvl w:val="8"/>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360756"/>
    <w:rPr>
      <w:rFonts w:ascii="Symbol" w:hAnsi="Symbol" w:cs="Symbol"/>
    </w:rPr>
  </w:style>
  <w:style w:type="character" w:customStyle="1" w:styleId="WW8Num1z1">
    <w:name w:val="WW8Num1z1"/>
    <w:rsid w:val="00360756"/>
    <w:rPr>
      <w:rFonts w:ascii="Calibri" w:hAnsi="Calibri" w:cs="Courier New"/>
      <w:b/>
      <w:sz w:val="28"/>
    </w:rPr>
  </w:style>
  <w:style w:type="character" w:customStyle="1" w:styleId="WW8Num1z2">
    <w:name w:val="WW8Num1z2"/>
    <w:rsid w:val="00360756"/>
    <w:rPr>
      <w:rFonts w:ascii="Calibri" w:hAnsi="Calibri" w:cs="Wingdings"/>
      <w:b/>
    </w:rPr>
  </w:style>
  <w:style w:type="character" w:customStyle="1" w:styleId="WW8Num1z3">
    <w:name w:val="WW8Num1z3"/>
    <w:rsid w:val="00360756"/>
  </w:style>
  <w:style w:type="character" w:customStyle="1" w:styleId="WW8Num1z4">
    <w:name w:val="WW8Num1z4"/>
    <w:rsid w:val="00360756"/>
  </w:style>
  <w:style w:type="character" w:customStyle="1" w:styleId="WW8Num1z5">
    <w:name w:val="WW8Num1z5"/>
    <w:rsid w:val="00360756"/>
  </w:style>
  <w:style w:type="character" w:customStyle="1" w:styleId="WW8Num1z6">
    <w:name w:val="WW8Num1z6"/>
    <w:rsid w:val="00360756"/>
  </w:style>
  <w:style w:type="character" w:customStyle="1" w:styleId="WW8Num1z7">
    <w:name w:val="WW8Num1z7"/>
    <w:rsid w:val="00360756"/>
  </w:style>
  <w:style w:type="character" w:customStyle="1" w:styleId="WW8Num1z8">
    <w:name w:val="WW8Num1z8"/>
    <w:rsid w:val="00360756"/>
  </w:style>
  <w:style w:type="character" w:customStyle="1" w:styleId="WW8Num2z0">
    <w:name w:val="WW8Num2z0"/>
    <w:rsid w:val="00360756"/>
    <w:rPr>
      <w:rFonts w:ascii="Arial" w:hAnsi="Arial" w:cs="Arial"/>
      <w:color w:val="647A90"/>
      <w:sz w:val="24"/>
      <w:szCs w:val="24"/>
    </w:rPr>
  </w:style>
  <w:style w:type="character" w:customStyle="1" w:styleId="WW8Num2z1">
    <w:name w:val="WW8Num2z1"/>
    <w:rsid w:val="00360756"/>
    <w:rPr>
      <w:rFonts w:ascii="OpenSymbol" w:hAnsi="OpenSymbol" w:cs="Courier New"/>
    </w:rPr>
  </w:style>
  <w:style w:type="character" w:customStyle="1" w:styleId="WW8Num3z0">
    <w:name w:val="WW8Num3z0"/>
    <w:rsid w:val="00360756"/>
    <w:rPr>
      <w:rFonts w:ascii="Symbol" w:hAnsi="Symbol" w:cs="Symbol"/>
      <w:color w:val="647A90"/>
    </w:rPr>
  </w:style>
  <w:style w:type="character" w:customStyle="1" w:styleId="WW8Num4z0">
    <w:name w:val="WW8Num4z0"/>
    <w:rsid w:val="00360756"/>
    <w:rPr>
      <w:b w:val="0"/>
      <w:bCs/>
    </w:rPr>
  </w:style>
  <w:style w:type="character" w:customStyle="1" w:styleId="WW8Num5z0">
    <w:name w:val="WW8Num5z0"/>
    <w:rsid w:val="00360756"/>
    <w:rPr>
      <w:rFonts w:ascii="OpenSymbol" w:eastAsia="OpenSymbol" w:hAnsi="OpenSymbol" w:cs="OpenSymbol"/>
    </w:rPr>
  </w:style>
  <w:style w:type="character" w:customStyle="1" w:styleId="WW8Num5z1">
    <w:name w:val="WW8Num5z1"/>
    <w:rsid w:val="00360756"/>
  </w:style>
  <w:style w:type="character" w:customStyle="1" w:styleId="WW8Num5z3">
    <w:name w:val="WW8Num5z3"/>
    <w:rsid w:val="00360756"/>
  </w:style>
  <w:style w:type="character" w:customStyle="1" w:styleId="WW8Num6z0">
    <w:name w:val="WW8Num6z0"/>
    <w:rsid w:val="00360756"/>
    <w:rPr>
      <w:rFonts w:ascii="Symbol" w:hAnsi="Symbol" w:cs="Symbol"/>
      <w:vanish w:val="0"/>
      <w:sz w:val="24"/>
      <w:szCs w:val="24"/>
    </w:rPr>
  </w:style>
  <w:style w:type="character" w:customStyle="1" w:styleId="WW8Num6z1">
    <w:name w:val="WW8Num6z1"/>
    <w:rsid w:val="00360756"/>
    <w:rPr>
      <w:rFonts w:ascii="Courier New" w:hAnsi="Courier New" w:cs="Courier New"/>
    </w:rPr>
  </w:style>
  <w:style w:type="character" w:customStyle="1" w:styleId="WW8Num6z2">
    <w:name w:val="WW8Num6z2"/>
    <w:rsid w:val="00360756"/>
    <w:rPr>
      <w:rFonts w:ascii="Wingdings" w:hAnsi="Wingdings" w:cs="Wingdings"/>
    </w:rPr>
  </w:style>
  <w:style w:type="character" w:customStyle="1" w:styleId="WW8Num6z3">
    <w:name w:val="WW8Num6z3"/>
    <w:rsid w:val="00360756"/>
  </w:style>
  <w:style w:type="character" w:customStyle="1" w:styleId="WW8Num6z4">
    <w:name w:val="WW8Num6z4"/>
    <w:rsid w:val="00360756"/>
  </w:style>
  <w:style w:type="character" w:customStyle="1" w:styleId="WW8Num6z5">
    <w:name w:val="WW8Num6z5"/>
    <w:rsid w:val="00360756"/>
  </w:style>
  <w:style w:type="character" w:customStyle="1" w:styleId="WW8Num6z6">
    <w:name w:val="WW8Num6z6"/>
    <w:rsid w:val="00360756"/>
  </w:style>
  <w:style w:type="character" w:customStyle="1" w:styleId="WW8Num6z7">
    <w:name w:val="WW8Num6z7"/>
    <w:rsid w:val="00360756"/>
  </w:style>
  <w:style w:type="character" w:customStyle="1" w:styleId="WW8Num6z8">
    <w:name w:val="WW8Num6z8"/>
    <w:rsid w:val="00360756"/>
  </w:style>
  <w:style w:type="character" w:customStyle="1" w:styleId="WW8Num7z0">
    <w:name w:val="WW8Num7z0"/>
    <w:rsid w:val="00360756"/>
    <w:rPr>
      <w:b/>
      <w:bCs/>
      <w:i w:val="0"/>
      <w:iCs w:val="0"/>
      <w:color w:val="004C6F"/>
      <w:sz w:val="24"/>
      <w:szCs w:val="24"/>
    </w:rPr>
  </w:style>
  <w:style w:type="character" w:customStyle="1" w:styleId="WW8Num7z1">
    <w:name w:val="WW8Num7z1"/>
    <w:rsid w:val="00360756"/>
  </w:style>
  <w:style w:type="character" w:customStyle="1" w:styleId="WW8Num7z2">
    <w:name w:val="WW8Num7z2"/>
    <w:rsid w:val="00360756"/>
  </w:style>
  <w:style w:type="character" w:customStyle="1" w:styleId="WW8Num7z3">
    <w:name w:val="WW8Num7z3"/>
    <w:rsid w:val="00360756"/>
  </w:style>
  <w:style w:type="character" w:customStyle="1" w:styleId="WW8Num7z4">
    <w:name w:val="WW8Num7z4"/>
    <w:rsid w:val="00360756"/>
  </w:style>
  <w:style w:type="character" w:customStyle="1" w:styleId="WW8Num7z5">
    <w:name w:val="WW8Num7z5"/>
    <w:rsid w:val="00360756"/>
  </w:style>
  <w:style w:type="character" w:customStyle="1" w:styleId="WW8Num7z6">
    <w:name w:val="WW8Num7z6"/>
    <w:rsid w:val="00360756"/>
  </w:style>
  <w:style w:type="character" w:customStyle="1" w:styleId="WW8Num7z7">
    <w:name w:val="WW8Num7z7"/>
    <w:rsid w:val="00360756"/>
  </w:style>
  <w:style w:type="character" w:customStyle="1" w:styleId="WW8Num7z8">
    <w:name w:val="WW8Num7z8"/>
    <w:rsid w:val="00360756"/>
  </w:style>
  <w:style w:type="character" w:customStyle="1" w:styleId="WW8Num8z0">
    <w:name w:val="WW8Num8z0"/>
    <w:rsid w:val="00360756"/>
    <w:rPr>
      <w:b/>
      <w:bCs/>
      <w:color w:val="000000"/>
      <w:sz w:val="24"/>
      <w:szCs w:val="24"/>
    </w:rPr>
  </w:style>
  <w:style w:type="character" w:customStyle="1" w:styleId="WW8Num8z1">
    <w:name w:val="WW8Num8z1"/>
    <w:rsid w:val="00360756"/>
  </w:style>
  <w:style w:type="character" w:customStyle="1" w:styleId="WW8Num9z0">
    <w:name w:val="WW8Num9z0"/>
    <w:rsid w:val="00360756"/>
    <w:rPr>
      <w:rFonts w:ascii="Symbol" w:hAnsi="Symbol" w:cs="Symbol"/>
    </w:rPr>
  </w:style>
  <w:style w:type="character" w:customStyle="1" w:styleId="WW8Num10z0">
    <w:name w:val="WW8Num10z0"/>
    <w:rsid w:val="00360756"/>
    <w:rPr>
      <w:rFonts w:ascii="OpenSymbol" w:eastAsia="OpenSymbol" w:hAnsi="OpenSymbol" w:cs="OpenSymbol"/>
    </w:rPr>
  </w:style>
  <w:style w:type="character" w:customStyle="1" w:styleId="WW8Num10z1">
    <w:name w:val="WW8Num10z1"/>
    <w:rsid w:val="00360756"/>
    <w:rPr>
      <w:rFonts w:ascii="Calibri" w:hAnsi="Calibri" w:cs="Calibri"/>
      <w:b/>
    </w:rPr>
  </w:style>
  <w:style w:type="character" w:customStyle="1" w:styleId="WW8Num10z2">
    <w:name w:val="WW8Num10z2"/>
    <w:rsid w:val="00360756"/>
  </w:style>
  <w:style w:type="character" w:customStyle="1" w:styleId="WW8Num10z3">
    <w:name w:val="WW8Num10z3"/>
    <w:rsid w:val="00360756"/>
  </w:style>
  <w:style w:type="character" w:customStyle="1" w:styleId="WW8Num10z4">
    <w:name w:val="WW8Num10z4"/>
    <w:rsid w:val="00360756"/>
  </w:style>
  <w:style w:type="character" w:customStyle="1" w:styleId="WW8Num10z5">
    <w:name w:val="WW8Num10z5"/>
    <w:rsid w:val="00360756"/>
  </w:style>
  <w:style w:type="character" w:customStyle="1" w:styleId="WW8Num10z6">
    <w:name w:val="WW8Num10z6"/>
    <w:rsid w:val="00360756"/>
  </w:style>
  <w:style w:type="character" w:customStyle="1" w:styleId="WW8Num10z7">
    <w:name w:val="WW8Num10z7"/>
    <w:rsid w:val="00360756"/>
  </w:style>
  <w:style w:type="character" w:customStyle="1" w:styleId="WW8Num10z8">
    <w:name w:val="WW8Num10z8"/>
    <w:rsid w:val="00360756"/>
  </w:style>
  <w:style w:type="character" w:customStyle="1" w:styleId="WW8Num11z0">
    <w:name w:val="WW8Num11z0"/>
    <w:rsid w:val="00360756"/>
    <w:rPr>
      <w:rFonts w:eastAsia="Consolas" w:cs="Calibri"/>
      <w:lang w:val="en-GB"/>
    </w:rPr>
  </w:style>
  <w:style w:type="character" w:customStyle="1" w:styleId="WW8Num11z1">
    <w:name w:val="WW8Num11z1"/>
    <w:rsid w:val="00360756"/>
  </w:style>
  <w:style w:type="character" w:customStyle="1" w:styleId="WW8Num11z2">
    <w:name w:val="WW8Num11z2"/>
    <w:rsid w:val="00360756"/>
  </w:style>
  <w:style w:type="character" w:customStyle="1" w:styleId="WW8Num11z3">
    <w:name w:val="WW8Num11z3"/>
    <w:rsid w:val="00360756"/>
  </w:style>
  <w:style w:type="character" w:customStyle="1" w:styleId="WW8Num11z4">
    <w:name w:val="WW8Num11z4"/>
    <w:rsid w:val="00360756"/>
  </w:style>
  <w:style w:type="character" w:customStyle="1" w:styleId="WW8Num11z5">
    <w:name w:val="WW8Num11z5"/>
    <w:rsid w:val="00360756"/>
  </w:style>
  <w:style w:type="character" w:customStyle="1" w:styleId="WW8Num11z6">
    <w:name w:val="WW8Num11z6"/>
    <w:rsid w:val="00360756"/>
  </w:style>
  <w:style w:type="character" w:customStyle="1" w:styleId="WW8Num11z7">
    <w:name w:val="WW8Num11z7"/>
    <w:rsid w:val="00360756"/>
  </w:style>
  <w:style w:type="character" w:customStyle="1" w:styleId="WW8Num11z8">
    <w:name w:val="WW8Num11z8"/>
    <w:rsid w:val="00360756"/>
  </w:style>
  <w:style w:type="character" w:customStyle="1" w:styleId="WW8Num12z0">
    <w:name w:val="WW8Num12z0"/>
    <w:rsid w:val="00360756"/>
    <w:rPr>
      <w:rFonts w:cs="Consolas"/>
      <w:lang w:val="en-GB"/>
    </w:rPr>
  </w:style>
  <w:style w:type="character" w:customStyle="1" w:styleId="WW8Num12z1">
    <w:name w:val="WW8Num12z1"/>
    <w:rsid w:val="00360756"/>
    <w:rPr>
      <w:strike w:val="0"/>
      <w:dstrike w:val="0"/>
    </w:rPr>
  </w:style>
  <w:style w:type="character" w:customStyle="1" w:styleId="WW8Num12z2">
    <w:name w:val="WW8Num12z2"/>
    <w:rsid w:val="00360756"/>
  </w:style>
  <w:style w:type="character" w:customStyle="1" w:styleId="WW8Num12z3">
    <w:name w:val="WW8Num12z3"/>
    <w:rsid w:val="00360756"/>
  </w:style>
  <w:style w:type="character" w:customStyle="1" w:styleId="WW8Num12z4">
    <w:name w:val="WW8Num12z4"/>
    <w:rsid w:val="00360756"/>
  </w:style>
  <w:style w:type="character" w:customStyle="1" w:styleId="WW8Num12z5">
    <w:name w:val="WW8Num12z5"/>
    <w:rsid w:val="00360756"/>
  </w:style>
  <w:style w:type="character" w:customStyle="1" w:styleId="WW8Num12z6">
    <w:name w:val="WW8Num12z6"/>
    <w:rsid w:val="00360756"/>
  </w:style>
  <w:style w:type="character" w:customStyle="1" w:styleId="WW8Num12z7">
    <w:name w:val="WW8Num12z7"/>
    <w:rsid w:val="00360756"/>
  </w:style>
  <w:style w:type="character" w:customStyle="1" w:styleId="WW8Num12z8">
    <w:name w:val="WW8Num12z8"/>
    <w:rsid w:val="00360756"/>
  </w:style>
  <w:style w:type="character" w:customStyle="1" w:styleId="WW8Num13z0">
    <w:name w:val="WW8Num13z0"/>
    <w:rsid w:val="00360756"/>
    <w:rPr>
      <w:rFonts w:ascii="Symbol" w:eastAsia="SimSun" w:hAnsi="Symbol" w:cs="OpenSymbol"/>
      <w:color w:val="auto"/>
      <w:kern w:val="1"/>
      <w:sz w:val="24"/>
      <w:szCs w:val="24"/>
      <w:lang w:val="en-GB" w:eastAsia="hi-IN" w:bidi="hi-IN"/>
    </w:rPr>
  </w:style>
  <w:style w:type="character" w:customStyle="1" w:styleId="WW8Num13z1">
    <w:name w:val="WW8Num13z1"/>
    <w:rsid w:val="00360756"/>
    <w:rPr>
      <w:rFonts w:ascii="OpenSymbol" w:hAnsi="OpenSymbol" w:cs="OpenSymbol"/>
      <w:strike w:val="0"/>
      <w:dstrike w:val="0"/>
    </w:rPr>
  </w:style>
  <w:style w:type="character" w:customStyle="1" w:styleId="WW8Num14z0">
    <w:name w:val="WW8Num14z0"/>
    <w:rsid w:val="00360756"/>
  </w:style>
  <w:style w:type="character" w:customStyle="1" w:styleId="WW8Num14z1">
    <w:name w:val="WW8Num14z1"/>
    <w:rsid w:val="00360756"/>
  </w:style>
  <w:style w:type="character" w:customStyle="1" w:styleId="WW8Num15z0">
    <w:name w:val="WW8Num15z0"/>
    <w:rsid w:val="00360756"/>
    <w:rPr>
      <w:rFonts w:ascii="Symbol" w:hAnsi="Symbol" w:cs="Symbol"/>
    </w:rPr>
  </w:style>
  <w:style w:type="character" w:customStyle="1" w:styleId="WW8Num15z1">
    <w:name w:val="WW8Num15z1"/>
    <w:rsid w:val="00360756"/>
    <w:rPr>
      <w:rFonts w:ascii="Courier New" w:hAnsi="Courier New" w:cs="Courier New"/>
    </w:rPr>
  </w:style>
  <w:style w:type="character" w:customStyle="1" w:styleId="WW8Num16z0">
    <w:name w:val="WW8Num16z0"/>
    <w:rsid w:val="00360756"/>
    <w:rPr>
      <w:rFonts w:ascii="Symbol" w:eastAsia="Consolas" w:hAnsi="Symbol" w:cs="Symbol"/>
      <w:b/>
    </w:rPr>
  </w:style>
  <w:style w:type="character" w:customStyle="1" w:styleId="WW8Num16z1">
    <w:name w:val="WW8Num16z1"/>
    <w:rsid w:val="00360756"/>
    <w:rPr>
      <w:rFonts w:ascii="Courier New" w:hAnsi="Courier New" w:cs="Courier New"/>
    </w:rPr>
  </w:style>
  <w:style w:type="character" w:customStyle="1" w:styleId="WW8Num17z0">
    <w:name w:val="WW8Num17z0"/>
    <w:rsid w:val="00360756"/>
    <w:rPr>
      <w:rFonts w:ascii="OpenSymbol" w:eastAsia="OpenSymbol" w:hAnsi="OpenSymbol" w:cs="OpenSymbol"/>
    </w:rPr>
  </w:style>
  <w:style w:type="character" w:customStyle="1" w:styleId="WW8Num17z1">
    <w:name w:val="WW8Num17z1"/>
    <w:rsid w:val="00360756"/>
    <w:rPr>
      <w:rFonts w:ascii="Courier New" w:hAnsi="Courier New" w:cs="Courier New"/>
    </w:rPr>
  </w:style>
  <w:style w:type="character" w:customStyle="1" w:styleId="WW8Num18z0">
    <w:name w:val="WW8Num18z0"/>
    <w:rsid w:val="00360756"/>
    <w:rPr>
      <w:rFonts w:ascii="Symbol" w:hAnsi="Symbol" w:cs="Symbol"/>
    </w:rPr>
  </w:style>
  <w:style w:type="character" w:customStyle="1" w:styleId="WW8Num18z1">
    <w:name w:val="WW8Num18z1"/>
    <w:rsid w:val="00360756"/>
    <w:rPr>
      <w:rFonts w:ascii="Courier New" w:hAnsi="Courier New" w:cs="Courier New"/>
    </w:rPr>
  </w:style>
  <w:style w:type="character" w:customStyle="1" w:styleId="WW8Num19z0">
    <w:name w:val="WW8Num19z0"/>
    <w:rsid w:val="00360756"/>
    <w:rPr>
      <w:rFonts w:ascii="Symbol" w:hAnsi="Symbol" w:cs="Symbol"/>
    </w:rPr>
  </w:style>
  <w:style w:type="character" w:customStyle="1" w:styleId="WW8Num19z2">
    <w:name w:val="WW8Num19z2"/>
    <w:rsid w:val="00360756"/>
    <w:rPr>
      <w:rFonts w:ascii="Wingdings" w:hAnsi="Wingdings" w:cs="Wingdings"/>
      <w:i w:val="0"/>
      <w:iCs w:val="0"/>
    </w:rPr>
  </w:style>
  <w:style w:type="character" w:customStyle="1" w:styleId="WW8Num19z3">
    <w:name w:val="WW8Num19z3"/>
    <w:rsid w:val="00360756"/>
  </w:style>
  <w:style w:type="character" w:customStyle="1" w:styleId="WW8Num19z4">
    <w:name w:val="WW8Num19z4"/>
    <w:rsid w:val="00360756"/>
  </w:style>
  <w:style w:type="character" w:customStyle="1" w:styleId="WW8Num19z5">
    <w:name w:val="WW8Num19z5"/>
    <w:rsid w:val="00360756"/>
  </w:style>
  <w:style w:type="character" w:customStyle="1" w:styleId="WW8Num19z6">
    <w:name w:val="WW8Num19z6"/>
    <w:rsid w:val="00360756"/>
  </w:style>
  <w:style w:type="character" w:customStyle="1" w:styleId="WW8Num19z7">
    <w:name w:val="WW8Num19z7"/>
    <w:rsid w:val="00360756"/>
  </w:style>
  <w:style w:type="character" w:customStyle="1" w:styleId="WW8Num19z8">
    <w:name w:val="WW8Num19z8"/>
    <w:rsid w:val="00360756"/>
  </w:style>
  <w:style w:type="character" w:customStyle="1" w:styleId="WW8Num20z0">
    <w:name w:val="WW8Num20z0"/>
    <w:rsid w:val="00360756"/>
    <w:rPr>
      <w:rFonts w:ascii="Symbol" w:eastAsia="Consolas" w:hAnsi="Symbol" w:cs="Symbol"/>
      <w:sz w:val="24"/>
      <w:szCs w:val="24"/>
    </w:rPr>
  </w:style>
  <w:style w:type="character" w:customStyle="1" w:styleId="WW8Num20z1">
    <w:name w:val="WW8Num20z1"/>
    <w:rsid w:val="00360756"/>
    <w:rPr>
      <w:rFonts w:ascii="Courier New" w:hAnsi="Courier New" w:cs="Courier New"/>
      <w:i w:val="0"/>
      <w:iCs w:val="0"/>
      <w:sz w:val="24"/>
      <w:szCs w:val="24"/>
    </w:rPr>
  </w:style>
  <w:style w:type="character" w:customStyle="1" w:styleId="WW8Num9z1">
    <w:name w:val="WW8Num9z1"/>
    <w:rsid w:val="00360756"/>
    <w:rPr>
      <w:rFonts w:ascii="Courier New" w:hAnsi="Courier New" w:cs="Courier New"/>
    </w:rPr>
  </w:style>
  <w:style w:type="character" w:customStyle="1" w:styleId="WW8Num9z2">
    <w:name w:val="WW8Num9z2"/>
    <w:rsid w:val="00360756"/>
    <w:rPr>
      <w:rFonts w:ascii="Wingdings" w:hAnsi="Wingdings" w:cs="Wingdings"/>
    </w:rPr>
  </w:style>
  <w:style w:type="character" w:customStyle="1" w:styleId="WW8Num9z3">
    <w:name w:val="WW8Num9z3"/>
    <w:rsid w:val="00360756"/>
  </w:style>
  <w:style w:type="character" w:customStyle="1" w:styleId="WW8Num9z4">
    <w:name w:val="WW8Num9z4"/>
    <w:rsid w:val="00360756"/>
  </w:style>
  <w:style w:type="character" w:customStyle="1" w:styleId="WW8Num9z5">
    <w:name w:val="WW8Num9z5"/>
    <w:rsid w:val="00360756"/>
  </w:style>
  <w:style w:type="character" w:customStyle="1" w:styleId="WW8Num9z6">
    <w:name w:val="WW8Num9z6"/>
    <w:rsid w:val="00360756"/>
  </w:style>
  <w:style w:type="character" w:customStyle="1" w:styleId="WW8Num9z7">
    <w:name w:val="WW8Num9z7"/>
    <w:rsid w:val="00360756"/>
  </w:style>
  <w:style w:type="character" w:customStyle="1" w:styleId="WW8Num9z8">
    <w:name w:val="WW8Num9z8"/>
    <w:rsid w:val="00360756"/>
  </w:style>
  <w:style w:type="character" w:customStyle="1" w:styleId="WW8Num15z2">
    <w:name w:val="WW8Num15z2"/>
    <w:rsid w:val="00360756"/>
  </w:style>
  <w:style w:type="character" w:customStyle="1" w:styleId="WW8Num15z3">
    <w:name w:val="WW8Num15z3"/>
    <w:rsid w:val="00360756"/>
  </w:style>
  <w:style w:type="character" w:customStyle="1" w:styleId="WW8Num15z4">
    <w:name w:val="WW8Num15z4"/>
    <w:rsid w:val="00360756"/>
  </w:style>
  <w:style w:type="character" w:customStyle="1" w:styleId="WW8Num15z5">
    <w:name w:val="WW8Num15z5"/>
    <w:rsid w:val="00360756"/>
  </w:style>
  <w:style w:type="character" w:customStyle="1" w:styleId="WW8Num15z6">
    <w:name w:val="WW8Num15z6"/>
    <w:rsid w:val="00360756"/>
  </w:style>
  <w:style w:type="character" w:customStyle="1" w:styleId="WW8Num15z7">
    <w:name w:val="WW8Num15z7"/>
    <w:rsid w:val="00360756"/>
  </w:style>
  <w:style w:type="character" w:customStyle="1" w:styleId="WW8Num15z8">
    <w:name w:val="WW8Num15z8"/>
    <w:rsid w:val="00360756"/>
  </w:style>
  <w:style w:type="character" w:customStyle="1" w:styleId="WW8Num16z2">
    <w:name w:val="WW8Num16z2"/>
    <w:rsid w:val="00360756"/>
    <w:rPr>
      <w:rFonts w:ascii="Wingdings" w:hAnsi="Wingdings" w:cs="Wingdings"/>
    </w:rPr>
  </w:style>
  <w:style w:type="character" w:customStyle="1" w:styleId="WW8Num16z3">
    <w:name w:val="WW8Num16z3"/>
    <w:rsid w:val="00360756"/>
  </w:style>
  <w:style w:type="character" w:customStyle="1" w:styleId="WW8Num16z4">
    <w:name w:val="WW8Num16z4"/>
    <w:rsid w:val="00360756"/>
  </w:style>
  <w:style w:type="character" w:customStyle="1" w:styleId="WW8Num16z5">
    <w:name w:val="WW8Num16z5"/>
    <w:rsid w:val="00360756"/>
  </w:style>
  <w:style w:type="character" w:customStyle="1" w:styleId="WW8Num16z6">
    <w:name w:val="WW8Num16z6"/>
    <w:rsid w:val="00360756"/>
  </w:style>
  <w:style w:type="character" w:customStyle="1" w:styleId="WW8Num16z7">
    <w:name w:val="WW8Num16z7"/>
    <w:rsid w:val="00360756"/>
  </w:style>
  <w:style w:type="character" w:customStyle="1" w:styleId="WW8Num16z8">
    <w:name w:val="WW8Num16z8"/>
    <w:rsid w:val="00360756"/>
  </w:style>
  <w:style w:type="character" w:customStyle="1" w:styleId="WW8Num17z2">
    <w:name w:val="WW8Num17z2"/>
    <w:rsid w:val="00360756"/>
    <w:rPr>
      <w:rFonts w:ascii="Wingdings" w:hAnsi="Wingdings" w:cs="Wingdings"/>
    </w:rPr>
  </w:style>
  <w:style w:type="character" w:customStyle="1" w:styleId="WW8Num17z3">
    <w:name w:val="WW8Num17z3"/>
    <w:rsid w:val="00360756"/>
  </w:style>
  <w:style w:type="character" w:customStyle="1" w:styleId="WW8Num17z4">
    <w:name w:val="WW8Num17z4"/>
    <w:rsid w:val="00360756"/>
  </w:style>
  <w:style w:type="character" w:customStyle="1" w:styleId="WW8Num17z5">
    <w:name w:val="WW8Num17z5"/>
    <w:rsid w:val="00360756"/>
  </w:style>
  <w:style w:type="character" w:customStyle="1" w:styleId="WW8Num17z6">
    <w:name w:val="WW8Num17z6"/>
    <w:rsid w:val="00360756"/>
  </w:style>
  <w:style w:type="character" w:customStyle="1" w:styleId="WW8Num17z7">
    <w:name w:val="WW8Num17z7"/>
    <w:rsid w:val="00360756"/>
  </w:style>
  <w:style w:type="character" w:customStyle="1" w:styleId="WW8Num17z8">
    <w:name w:val="WW8Num17z8"/>
    <w:rsid w:val="00360756"/>
  </w:style>
  <w:style w:type="character" w:customStyle="1" w:styleId="WW8Num19z1">
    <w:name w:val="WW8Num19z1"/>
    <w:rsid w:val="00360756"/>
    <w:rPr>
      <w:rFonts w:ascii="Courier New" w:hAnsi="Courier New" w:cs="Courier New"/>
    </w:rPr>
  </w:style>
  <w:style w:type="character" w:customStyle="1" w:styleId="WW8Num21z0">
    <w:name w:val="WW8Num21z0"/>
    <w:rsid w:val="00360756"/>
    <w:rPr>
      <w:rFonts w:ascii="Symbol" w:eastAsia="Consolas" w:hAnsi="Symbol" w:cs="Symbol"/>
      <w:i w:val="0"/>
      <w:iCs w:val="0"/>
    </w:rPr>
  </w:style>
  <w:style w:type="character" w:customStyle="1" w:styleId="WW8Num21z1">
    <w:name w:val="WW8Num21z1"/>
    <w:rsid w:val="00360756"/>
    <w:rPr>
      <w:rFonts w:ascii="Courier New" w:hAnsi="Courier New" w:cs="Courier New"/>
      <w:i w:val="0"/>
      <w:iCs w:val="0"/>
      <w:sz w:val="24"/>
      <w:szCs w:val="24"/>
    </w:rPr>
  </w:style>
  <w:style w:type="character" w:customStyle="1" w:styleId="WW8Num22z0">
    <w:name w:val="WW8Num22z0"/>
    <w:rsid w:val="00360756"/>
    <w:rPr>
      <w:rFonts w:ascii="OpenSymbol" w:eastAsia="OpenSymbol" w:hAnsi="OpenSymbol" w:cs="OpenSymbol"/>
      <w:i w:val="0"/>
      <w:iCs w:val="0"/>
      <w:color w:val="auto"/>
      <w:sz w:val="24"/>
      <w:szCs w:val="24"/>
    </w:rPr>
  </w:style>
  <w:style w:type="character" w:customStyle="1" w:styleId="WW8Num22z1">
    <w:name w:val="WW8Num22z1"/>
    <w:rsid w:val="00360756"/>
    <w:rPr>
      <w:rFonts w:ascii="Courier New" w:hAnsi="Courier New" w:cs="Courier New"/>
    </w:rPr>
  </w:style>
  <w:style w:type="character" w:customStyle="1" w:styleId="WW8Num23z0">
    <w:name w:val="WW8Num23z0"/>
    <w:rsid w:val="00360756"/>
    <w:rPr>
      <w:rFonts w:ascii="Calibri" w:eastAsia="Consolas" w:hAnsi="Calibri" w:cs="Calibri"/>
      <w:i w:val="0"/>
      <w:iCs w:val="0"/>
      <w:color w:val="auto"/>
      <w:sz w:val="24"/>
      <w:szCs w:val="24"/>
    </w:rPr>
  </w:style>
  <w:style w:type="character" w:customStyle="1" w:styleId="WW8Num23z1">
    <w:name w:val="WW8Num23z1"/>
    <w:rsid w:val="00360756"/>
    <w:rPr>
      <w:rFonts w:ascii="Consolas" w:eastAsia="Consolas" w:hAnsi="Consolas" w:cs="Consolas"/>
      <w:color w:val="auto"/>
      <w:sz w:val="20"/>
      <w:szCs w:val="20"/>
    </w:rPr>
  </w:style>
  <w:style w:type="character" w:customStyle="1" w:styleId="WW8Num24z0">
    <w:name w:val="WW8Num24z0"/>
    <w:rsid w:val="00360756"/>
    <w:rPr>
      <w:rFonts w:ascii="Times New Roman" w:eastAsia="Consolas" w:hAnsi="Times New Roman" w:cs="Times New Roman"/>
      <w:color w:val="auto"/>
      <w:sz w:val="20"/>
      <w:szCs w:val="20"/>
    </w:rPr>
  </w:style>
  <w:style w:type="character" w:customStyle="1" w:styleId="WW8Num24z2">
    <w:name w:val="WW8Num24z2"/>
    <w:rsid w:val="00360756"/>
  </w:style>
  <w:style w:type="character" w:customStyle="1" w:styleId="WW8Num24z3">
    <w:name w:val="WW8Num24z3"/>
    <w:rsid w:val="00360756"/>
  </w:style>
  <w:style w:type="character" w:customStyle="1" w:styleId="WW8Num24z4">
    <w:name w:val="WW8Num24z4"/>
    <w:rsid w:val="00360756"/>
  </w:style>
  <w:style w:type="character" w:customStyle="1" w:styleId="WW8Num24z5">
    <w:name w:val="WW8Num24z5"/>
    <w:rsid w:val="00360756"/>
  </w:style>
  <w:style w:type="character" w:customStyle="1" w:styleId="WW8Num24z6">
    <w:name w:val="WW8Num24z6"/>
    <w:rsid w:val="00360756"/>
  </w:style>
  <w:style w:type="character" w:customStyle="1" w:styleId="WW8Num24z7">
    <w:name w:val="WW8Num24z7"/>
    <w:rsid w:val="00360756"/>
  </w:style>
  <w:style w:type="character" w:customStyle="1" w:styleId="WW8Num24z8">
    <w:name w:val="WW8Num24z8"/>
    <w:rsid w:val="00360756"/>
  </w:style>
  <w:style w:type="character" w:customStyle="1" w:styleId="WW8Num8z2">
    <w:name w:val="WW8Num8z2"/>
    <w:rsid w:val="00360756"/>
  </w:style>
  <w:style w:type="character" w:customStyle="1" w:styleId="WW8Num8z3">
    <w:name w:val="WW8Num8z3"/>
    <w:rsid w:val="00360756"/>
  </w:style>
  <w:style w:type="character" w:customStyle="1" w:styleId="WW8Num8z4">
    <w:name w:val="WW8Num8z4"/>
    <w:rsid w:val="00360756"/>
  </w:style>
  <w:style w:type="character" w:customStyle="1" w:styleId="WW8Num8z5">
    <w:name w:val="WW8Num8z5"/>
    <w:rsid w:val="00360756"/>
  </w:style>
  <w:style w:type="character" w:customStyle="1" w:styleId="WW8Num8z6">
    <w:name w:val="WW8Num8z6"/>
    <w:rsid w:val="00360756"/>
  </w:style>
  <w:style w:type="character" w:customStyle="1" w:styleId="WW8Num8z7">
    <w:name w:val="WW8Num8z7"/>
    <w:rsid w:val="00360756"/>
  </w:style>
  <w:style w:type="character" w:customStyle="1" w:styleId="WW8Num8z8">
    <w:name w:val="WW8Num8z8"/>
    <w:rsid w:val="00360756"/>
  </w:style>
  <w:style w:type="character" w:customStyle="1" w:styleId="WW8Num13z2">
    <w:name w:val="WW8Num13z2"/>
    <w:rsid w:val="00360756"/>
  </w:style>
  <w:style w:type="character" w:customStyle="1" w:styleId="WW8Num13z3">
    <w:name w:val="WW8Num13z3"/>
    <w:rsid w:val="00360756"/>
  </w:style>
  <w:style w:type="character" w:customStyle="1" w:styleId="WW8Num13z4">
    <w:name w:val="WW8Num13z4"/>
    <w:rsid w:val="00360756"/>
  </w:style>
  <w:style w:type="character" w:customStyle="1" w:styleId="WW8Num13z5">
    <w:name w:val="WW8Num13z5"/>
    <w:rsid w:val="00360756"/>
  </w:style>
  <w:style w:type="character" w:customStyle="1" w:styleId="WW8Num13z6">
    <w:name w:val="WW8Num13z6"/>
    <w:rsid w:val="00360756"/>
  </w:style>
  <w:style w:type="character" w:customStyle="1" w:styleId="WW8Num13z7">
    <w:name w:val="WW8Num13z7"/>
    <w:rsid w:val="00360756"/>
  </w:style>
  <w:style w:type="character" w:customStyle="1" w:styleId="WW8Num13z8">
    <w:name w:val="WW8Num13z8"/>
    <w:rsid w:val="00360756"/>
  </w:style>
  <w:style w:type="character" w:customStyle="1" w:styleId="WW8Num20z2">
    <w:name w:val="WW8Num20z2"/>
    <w:rsid w:val="00360756"/>
    <w:rPr>
      <w:rFonts w:ascii="Wingdings" w:hAnsi="Wingdings" w:cs="Wingdings"/>
      <w:i w:val="0"/>
      <w:iCs w:val="0"/>
      <w:sz w:val="24"/>
      <w:szCs w:val="24"/>
    </w:rPr>
  </w:style>
  <w:style w:type="character" w:customStyle="1" w:styleId="WW8Num20z3">
    <w:name w:val="WW8Num20z3"/>
    <w:rsid w:val="00360756"/>
  </w:style>
  <w:style w:type="character" w:customStyle="1" w:styleId="WW8Num20z4">
    <w:name w:val="WW8Num20z4"/>
    <w:rsid w:val="00360756"/>
  </w:style>
  <w:style w:type="character" w:customStyle="1" w:styleId="WW8Num20z5">
    <w:name w:val="WW8Num20z5"/>
    <w:rsid w:val="00360756"/>
  </w:style>
  <w:style w:type="character" w:customStyle="1" w:styleId="WW8Num20z6">
    <w:name w:val="WW8Num20z6"/>
    <w:rsid w:val="00360756"/>
  </w:style>
  <w:style w:type="character" w:customStyle="1" w:styleId="WW8Num20z7">
    <w:name w:val="WW8Num20z7"/>
    <w:rsid w:val="00360756"/>
  </w:style>
  <w:style w:type="character" w:customStyle="1" w:styleId="WW8Num20z8">
    <w:name w:val="WW8Num20z8"/>
    <w:rsid w:val="00360756"/>
  </w:style>
  <w:style w:type="character" w:customStyle="1" w:styleId="WW8Num21z2">
    <w:name w:val="WW8Num21z2"/>
    <w:rsid w:val="00360756"/>
    <w:rPr>
      <w:rFonts w:ascii="Wingdings" w:hAnsi="Wingdings" w:cs="Wingdings"/>
      <w:i w:val="0"/>
      <w:iCs w:val="0"/>
      <w:sz w:val="24"/>
      <w:szCs w:val="24"/>
    </w:rPr>
  </w:style>
  <w:style w:type="character" w:customStyle="1" w:styleId="WW8Num21z3">
    <w:name w:val="WW8Num21z3"/>
    <w:rsid w:val="00360756"/>
  </w:style>
  <w:style w:type="character" w:customStyle="1" w:styleId="WW8Num21z4">
    <w:name w:val="WW8Num21z4"/>
    <w:rsid w:val="00360756"/>
  </w:style>
  <w:style w:type="character" w:customStyle="1" w:styleId="WW8Num21z5">
    <w:name w:val="WW8Num21z5"/>
    <w:rsid w:val="00360756"/>
  </w:style>
  <w:style w:type="character" w:customStyle="1" w:styleId="WW8Num21z6">
    <w:name w:val="WW8Num21z6"/>
    <w:rsid w:val="00360756"/>
  </w:style>
  <w:style w:type="character" w:customStyle="1" w:styleId="WW8Num21z7">
    <w:name w:val="WW8Num21z7"/>
    <w:rsid w:val="00360756"/>
  </w:style>
  <w:style w:type="character" w:customStyle="1" w:styleId="WW8Num21z8">
    <w:name w:val="WW8Num21z8"/>
    <w:rsid w:val="00360756"/>
  </w:style>
  <w:style w:type="character" w:customStyle="1" w:styleId="WW8Num24z1">
    <w:name w:val="WW8Num24z1"/>
    <w:rsid w:val="00360756"/>
    <w:rPr>
      <w:rFonts w:ascii="OpenSymbol" w:eastAsia="Consolas" w:hAnsi="OpenSymbol" w:cs="OpenSymbol"/>
      <w:color w:val="auto"/>
      <w:sz w:val="20"/>
      <w:szCs w:val="20"/>
    </w:rPr>
  </w:style>
  <w:style w:type="character" w:customStyle="1" w:styleId="WW8Num25z0">
    <w:name w:val="WW8Num25z0"/>
    <w:rsid w:val="00360756"/>
    <w:rPr>
      <w:rFonts w:ascii="Symbol" w:eastAsia="SimSun" w:hAnsi="Symbol" w:cs="OpenSymbol"/>
      <w:i w:val="0"/>
      <w:iCs w:val="0"/>
      <w:color w:val="auto"/>
      <w:kern w:val="1"/>
      <w:sz w:val="24"/>
      <w:szCs w:val="24"/>
      <w:lang w:val="en-GB" w:eastAsia="hi-IN" w:bidi="hi-IN"/>
    </w:rPr>
  </w:style>
  <w:style w:type="character" w:customStyle="1" w:styleId="WW8Num25z1">
    <w:name w:val="WW8Num25z1"/>
    <w:rsid w:val="00360756"/>
    <w:rPr>
      <w:rFonts w:ascii="OpenSymbol" w:hAnsi="OpenSymbol" w:cs="OpenSymbol"/>
      <w:strike w:val="0"/>
      <w:dstrike w:val="0"/>
    </w:rPr>
  </w:style>
  <w:style w:type="character" w:customStyle="1" w:styleId="WW8Num26z0">
    <w:name w:val="WW8Num26z0"/>
    <w:rsid w:val="00360756"/>
    <w:rPr>
      <w:rFonts w:ascii="Consolas" w:eastAsia="Consolas" w:hAnsi="Consolas" w:cs="Consolas"/>
      <w:i w:val="0"/>
      <w:iCs w:val="0"/>
      <w:color w:val="auto"/>
      <w:sz w:val="19"/>
      <w:szCs w:val="19"/>
    </w:rPr>
  </w:style>
  <w:style w:type="character" w:customStyle="1" w:styleId="WW8Num26z1">
    <w:name w:val="WW8Num26z1"/>
    <w:rsid w:val="00360756"/>
  </w:style>
  <w:style w:type="character" w:customStyle="1" w:styleId="WW8Num26z2">
    <w:name w:val="WW8Num26z2"/>
    <w:rsid w:val="00360756"/>
  </w:style>
  <w:style w:type="character" w:customStyle="1" w:styleId="WW8Num26z3">
    <w:name w:val="WW8Num26z3"/>
    <w:rsid w:val="00360756"/>
  </w:style>
  <w:style w:type="character" w:customStyle="1" w:styleId="WW8Num26z4">
    <w:name w:val="WW8Num26z4"/>
    <w:rsid w:val="00360756"/>
  </w:style>
  <w:style w:type="character" w:customStyle="1" w:styleId="WW8Num26z5">
    <w:name w:val="WW8Num26z5"/>
    <w:rsid w:val="00360756"/>
  </w:style>
  <w:style w:type="character" w:customStyle="1" w:styleId="WW8Num26z6">
    <w:name w:val="WW8Num26z6"/>
    <w:rsid w:val="00360756"/>
  </w:style>
  <w:style w:type="character" w:customStyle="1" w:styleId="WW8Num26z7">
    <w:name w:val="WW8Num26z7"/>
    <w:rsid w:val="00360756"/>
  </w:style>
  <w:style w:type="character" w:customStyle="1" w:styleId="WW8Num26z8">
    <w:name w:val="WW8Num26z8"/>
    <w:rsid w:val="00360756"/>
  </w:style>
  <w:style w:type="character" w:customStyle="1" w:styleId="WW8Num27z0">
    <w:name w:val="WW8Num27z0"/>
    <w:rsid w:val="00360756"/>
    <w:rPr>
      <w:rFonts w:ascii="Symbol" w:hAnsi="Symbol" w:cs="OpenSymbol"/>
      <w:b w:val="0"/>
      <w:bCs w:val="0"/>
      <w:i w:val="0"/>
      <w:iCs w:val="0"/>
    </w:rPr>
  </w:style>
  <w:style w:type="character" w:customStyle="1" w:styleId="WW8Num27z1">
    <w:name w:val="WW8Num27z1"/>
    <w:rsid w:val="00360756"/>
    <w:rPr>
      <w:rFonts w:ascii="OpenSymbol" w:eastAsia="Consolas" w:hAnsi="OpenSymbol" w:cs="OpenSymbol"/>
      <w:color w:val="auto"/>
      <w:sz w:val="19"/>
      <w:szCs w:val="19"/>
    </w:rPr>
  </w:style>
  <w:style w:type="character" w:customStyle="1" w:styleId="WW8Num28z0">
    <w:name w:val="WW8Num28z0"/>
    <w:rsid w:val="00360756"/>
    <w:rPr>
      <w:b w:val="0"/>
      <w:bCs w:val="0"/>
      <w:i w:val="0"/>
      <w:iCs w:val="0"/>
    </w:rPr>
  </w:style>
  <w:style w:type="character" w:customStyle="1" w:styleId="WW8Num28z1">
    <w:name w:val="WW8Num28z1"/>
    <w:rsid w:val="00360756"/>
  </w:style>
  <w:style w:type="character" w:customStyle="1" w:styleId="WW8Num29z0">
    <w:name w:val="WW8Num29z0"/>
    <w:rsid w:val="00360756"/>
    <w:rPr>
      <w:rFonts w:ascii="Symbol" w:hAnsi="Symbol" w:cs="OpenSymbol"/>
    </w:rPr>
  </w:style>
  <w:style w:type="character" w:customStyle="1" w:styleId="WW8Num29z2">
    <w:name w:val="WW8Num29z2"/>
    <w:rsid w:val="00360756"/>
  </w:style>
  <w:style w:type="character" w:customStyle="1" w:styleId="WW8Num29z3">
    <w:name w:val="WW8Num29z3"/>
    <w:rsid w:val="00360756"/>
  </w:style>
  <w:style w:type="character" w:customStyle="1" w:styleId="WW8Num29z4">
    <w:name w:val="WW8Num29z4"/>
    <w:rsid w:val="00360756"/>
  </w:style>
  <w:style w:type="character" w:customStyle="1" w:styleId="WW8Num29z5">
    <w:name w:val="WW8Num29z5"/>
    <w:rsid w:val="00360756"/>
  </w:style>
  <w:style w:type="character" w:customStyle="1" w:styleId="WW8Num29z6">
    <w:name w:val="WW8Num29z6"/>
    <w:rsid w:val="00360756"/>
  </w:style>
  <w:style w:type="character" w:customStyle="1" w:styleId="WW8Num29z7">
    <w:name w:val="WW8Num29z7"/>
    <w:rsid w:val="00360756"/>
  </w:style>
  <w:style w:type="character" w:customStyle="1" w:styleId="WW8Num29z8">
    <w:name w:val="WW8Num29z8"/>
    <w:rsid w:val="00360756"/>
  </w:style>
  <w:style w:type="character" w:customStyle="1" w:styleId="WW8Num30z0">
    <w:name w:val="WW8Num30z0"/>
    <w:rsid w:val="00360756"/>
    <w:rPr>
      <w:rFonts w:ascii="Symbol" w:hAnsi="Symbol" w:cs="OpenSymbol"/>
    </w:rPr>
  </w:style>
  <w:style w:type="character" w:customStyle="1" w:styleId="WW8Num30z1">
    <w:name w:val="WW8Num30z1"/>
    <w:rsid w:val="00360756"/>
    <w:rPr>
      <w:rFonts w:ascii="OpenSymbol" w:hAnsi="OpenSymbol" w:cs="OpenSymbol"/>
    </w:rPr>
  </w:style>
  <w:style w:type="character" w:customStyle="1" w:styleId="WW8Num30z2">
    <w:name w:val="WW8Num30z2"/>
    <w:rsid w:val="00360756"/>
  </w:style>
  <w:style w:type="character" w:customStyle="1" w:styleId="WW8Num22z2">
    <w:name w:val="WW8Num22z2"/>
    <w:rsid w:val="00360756"/>
    <w:rPr>
      <w:rFonts w:ascii="Wingdings" w:hAnsi="Wingdings" w:cs="Wingdings"/>
    </w:rPr>
  </w:style>
  <w:style w:type="character" w:customStyle="1" w:styleId="WW8Num22z3">
    <w:name w:val="WW8Num22z3"/>
    <w:rsid w:val="00360756"/>
  </w:style>
  <w:style w:type="character" w:customStyle="1" w:styleId="WW8Num22z4">
    <w:name w:val="WW8Num22z4"/>
    <w:rsid w:val="00360756"/>
  </w:style>
  <w:style w:type="character" w:customStyle="1" w:styleId="WW8Num22z5">
    <w:name w:val="WW8Num22z5"/>
    <w:rsid w:val="00360756"/>
  </w:style>
  <w:style w:type="character" w:customStyle="1" w:styleId="WW8Num22z6">
    <w:name w:val="WW8Num22z6"/>
    <w:rsid w:val="00360756"/>
  </w:style>
  <w:style w:type="character" w:customStyle="1" w:styleId="WW8Num22z7">
    <w:name w:val="WW8Num22z7"/>
    <w:rsid w:val="00360756"/>
  </w:style>
  <w:style w:type="character" w:customStyle="1" w:styleId="WW8Num22z8">
    <w:name w:val="WW8Num22z8"/>
    <w:rsid w:val="00360756"/>
  </w:style>
  <w:style w:type="character" w:customStyle="1" w:styleId="WW8Num27z2">
    <w:name w:val="WW8Num27z2"/>
    <w:rsid w:val="00360756"/>
  </w:style>
  <w:style w:type="character" w:customStyle="1" w:styleId="WW8Num27z3">
    <w:name w:val="WW8Num27z3"/>
    <w:rsid w:val="00360756"/>
  </w:style>
  <w:style w:type="character" w:customStyle="1" w:styleId="WW8Num27z4">
    <w:name w:val="WW8Num27z4"/>
    <w:rsid w:val="00360756"/>
  </w:style>
  <w:style w:type="character" w:customStyle="1" w:styleId="WW8Num27z5">
    <w:name w:val="WW8Num27z5"/>
    <w:rsid w:val="00360756"/>
  </w:style>
  <w:style w:type="character" w:customStyle="1" w:styleId="WW8Num27z6">
    <w:name w:val="WW8Num27z6"/>
    <w:rsid w:val="00360756"/>
  </w:style>
  <w:style w:type="character" w:customStyle="1" w:styleId="WW8Num27z7">
    <w:name w:val="WW8Num27z7"/>
    <w:rsid w:val="00360756"/>
  </w:style>
  <w:style w:type="character" w:customStyle="1" w:styleId="WW8Num27z8">
    <w:name w:val="WW8Num27z8"/>
    <w:rsid w:val="00360756"/>
  </w:style>
  <w:style w:type="character" w:customStyle="1" w:styleId="WW8Num29z1">
    <w:name w:val="WW8Num29z1"/>
    <w:rsid w:val="00360756"/>
    <w:rPr>
      <w:rFonts w:ascii="OpenSymbol" w:hAnsi="OpenSymbol" w:cs="OpenSymbol"/>
    </w:rPr>
  </w:style>
  <w:style w:type="character" w:customStyle="1" w:styleId="WW8Num30z3">
    <w:name w:val="WW8Num30z3"/>
    <w:rsid w:val="00360756"/>
  </w:style>
  <w:style w:type="character" w:customStyle="1" w:styleId="WW8Num30z4">
    <w:name w:val="WW8Num30z4"/>
    <w:rsid w:val="00360756"/>
  </w:style>
  <w:style w:type="character" w:customStyle="1" w:styleId="WW8Num30z5">
    <w:name w:val="WW8Num30z5"/>
    <w:rsid w:val="00360756"/>
  </w:style>
  <w:style w:type="character" w:customStyle="1" w:styleId="WW8Num30z6">
    <w:name w:val="WW8Num30z6"/>
    <w:rsid w:val="00360756"/>
  </w:style>
  <w:style w:type="character" w:customStyle="1" w:styleId="WW8Num30z7">
    <w:name w:val="WW8Num30z7"/>
    <w:rsid w:val="00360756"/>
  </w:style>
  <w:style w:type="character" w:customStyle="1" w:styleId="WW8Num30z8">
    <w:name w:val="WW8Num30z8"/>
    <w:rsid w:val="00360756"/>
  </w:style>
  <w:style w:type="character" w:customStyle="1" w:styleId="WW8Num31z0">
    <w:name w:val="WW8Num31z0"/>
    <w:rsid w:val="00360756"/>
    <w:rPr>
      <w:rFonts w:cs="Courier New"/>
    </w:rPr>
  </w:style>
  <w:style w:type="character" w:customStyle="1" w:styleId="WW8Num32z0">
    <w:name w:val="WW8Num32z0"/>
    <w:rsid w:val="00360756"/>
    <w:rPr>
      <w:rFonts w:ascii="Symbol" w:hAnsi="Symbol" w:cs="Symbol"/>
    </w:rPr>
  </w:style>
  <w:style w:type="character" w:customStyle="1" w:styleId="WW8Num32z1">
    <w:name w:val="WW8Num32z1"/>
    <w:rsid w:val="00360756"/>
    <w:rPr>
      <w:rFonts w:ascii="Courier New" w:hAnsi="Courier New" w:cs="Courier New"/>
    </w:rPr>
  </w:style>
  <w:style w:type="character" w:customStyle="1" w:styleId="WW8Num32z2">
    <w:name w:val="WW8Num32z2"/>
    <w:rsid w:val="00360756"/>
    <w:rPr>
      <w:rFonts w:ascii="Wingdings" w:hAnsi="Wingdings" w:cs="Wingdings"/>
    </w:rPr>
  </w:style>
  <w:style w:type="character" w:customStyle="1" w:styleId="WW-DefaultParagraphFont">
    <w:name w:val="WW-Default Paragraph Font"/>
    <w:rsid w:val="00360756"/>
  </w:style>
  <w:style w:type="character" w:customStyle="1" w:styleId="WW8Num14z2">
    <w:name w:val="WW8Num14z2"/>
    <w:rsid w:val="00360756"/>
  </w:style>
  <w:style w:type="character" w:customStyle="1" w:styleId="WW8Num14z3">
    <w:name w:val="WW8Num14z3"/>
    <w:rsid w:val="00360756"/>
  </w:style>
  <w:style w:type="character" w:customStyle="1" w:styleId="WW8Num14z4">
    <w:name w:val="WW8Num14z4"/>
    <w:rsid w:val="00360756"/>
  </w:style>
  <w:style w:type="character" w:customStyle="1" w:styleId="WW8Num14z5">
    <w:name w:val="WW8Num14z5"/>
    <w:rsid w:val="00360756"/>
  </w:style>
  <w:style w:type="character" w:customStyle="1" w:styleId="WW8Num14z6">
    <w:name w:val="WW8Num14z6"/>
    <w:rsid w:val="00360756"/>
  </w:style>
  <w:style w:type="character" w:customStyle="1" w:styleId="WW8Num14z7">
    <w:name w:val="WW8Num14z7"/>
    <w:rsid w:val="00360756"/>
  </w:style>
  <w:style w:type="character" w:customStyle="1" w:styleId="WW8Num14z8">
    <w:name w:val="WW8Num14z8"/>
    <w:rsid w:val="00360756"/>
  </w:style>
  <w:style w:type="character" w:customStyle="1" w:styleId="WW8Num23z2">
    <w:name w:val="WW8Num23z2"/>
    <w:rsid w:val="00360756"/>
  </w:style>
  <w:style w:type="character" w:customStyle="1" w:styleId="WW8Num23z3">
    <w:name w:val="WW8Num23z3"/>
    <w:rsid w:val="00360756"/>
  </w:style>
  <w:style w:type="character" w:customStyle="1" w:styleId="WW8Num23z4">
    <w:name w:val="WW8Num23z4"/>
    <w:rsid w:val="00360756"/>
  </w:style>
  <w:style w:type="character" w:customStyle="1" w:styleId="WW8Num23z5">
    <w:name w:val="WW8Num23z5"/>
    <w:rsid w:val="00360756"/>
  </w:style>
  <w:style w:type="character" w:customStyle="1" w:styleId="WW8Num23z6">
    <w:name w:val="WW8Num23z6"/>
    <w:rsid w:val="00360756"/>
  </w:style>
  <w:style w:type="character" w:customStyle="1" w:styleId="WW8Num23z7">
    <w:name w:val="WW8Num23z7"/>
    <w:rsid w:val="00360756"/>
  </w:style>
  <w:style w:type="character" w:customStyle="1" w:styleId="WW8Num23z8">
    <w:name w:val="WW8Num23z8"/>
    <w:rsid w:val="00360756"/>
  </w:style>
  <w:style w:type="character" w:customStyle="1" w:styleId="WW8Num28z2">
    <w:name w:val="WW8Num28z2"/>
    <w:rsid w:val="00360756"/>
  </w:style>
  <w:style w:type="character" w:customStyle="1" w:styleId="WW8Num28z3">
    <w:name w:val="WW8Num28z3"/>
    <w:rsid w:val="00360756"/>
  </w:style>
  <w:style w:type="character" w:customStyle="1" w:styleId="WW8Num28z4">
    <w:name w:val="WW8Num28z4"/>
    <w:rsid w:val="00360756"/>
  </w:style>
  <w:style w:type="character" w:customStyle="1" w:styleId="WW8Num28z5">
    <w:name w:val="WW8Num28z5"/>
    <w:rsid w:val="00360756"/>
  </w:style>
  <w:style w:type="character" w:customStyle="1" w:styleId="WW8Num28z6">
    <w:name w:val="WW8Num28z6"/>
    <w:rsid w:val="00360756"/>
  </w:style>
  <w:style w:type="character" w:customStyle="1" w:styleId="WW8Num28z7">
    <w:name w:val="WW8Num28z7"/>
    <w:rsid w:val="00360756"/>
  </w:style>
  <w:style w:type="character" w:customStyle="1" w:styleId="WW8Num28z8">
    <w:name w:val="WW8Num28z8"/>
    <w:rsid w:val="00360756"/>
  </w:style>
  <w:style w:type="character" w:customStyle="1" w:styleId="WW8Num31z1">
    <w:name w:val="WW8Num31z1"/>
    <w:rsid w:val="00360756"/>
    <w:rPr>
      <w:rFonts w:cs="Courier New"/>
    </w:rPr>
  </w:style>
  <w:style w:type="character" w:customStyle="1" w:styleId="WW8Num31z2">
    <w:name w:val="WW8Num31z2"/>
    <w:rsid w:val="00360756"/>
  </w:style>
  <w:style w:type="character" w:customStyle="1" w:styleId="WW8Num31z3">
    <w:name w:val="WW8Num31z3"/>
    <w:rsid w:val="00360756"/>
  </w:style>
  <w:style w:type="character" w:customStyle="1" w:styleId="WW8Num31z4">
    <w:name w:val="WW8Num31z4"/>
    <w:rsid w:val="00360756"/>
  </w:style>
  <w:style w:type="character" w:customStyle="1" w:styleId="WW8Num31z5">
    <w:name w:val="WW8Num31z5"/>
    <w:rsid w:val="00360756"/>
  </w:style>
  <w:style w:type="character" w:customStyle="1" w:styleId="WW8Num31z6">
    <w:name w:val="WW8Num31z6"/>
    <w:rsid w:val="00360756"/>
  </w:style>
  <w:style w:type="character" w:customStyle="1" w:styleId="WW8Num31z7">
    <w:name w:val="WW8Num31z7"/>
    <w:rsid w:val="00360756"/>
  </w:style>
  <w:style w:type="character" w:customStyle="1" w:styleId="WW8Num31z8">
    <w:name w:val="WW8Num31z8"/>
    <w:rsid w:val="00360756"/>
  </w:style>
  <w:style w:type="character" w:customStyle="1" w:styleId="WW8Num25z2">
    <w:name w:val="WW8Num25z2"/>
    <w:rsid w:val="00360756"/>
  </w:style>
  <w:style w:type="character" w:customStyle="1" w:styleId="WW8Num25z3">
    <w:name w:val="WW8Num25z3"/>
    <w:rsid w:val="00360756"/>
  </w:style>
  <w:style w:type="character" w:customStyle="1" w:styleId="WW8Num25z4">
    <w:name w:val="WW8Num25z4"/>
    <w:rsid w:val="00360756"/>
  </w:style>
  <w:style w:type="character" w:customStyle="1" w:styleId="WW8Num25z5">
    <w:name w:val="WW8Num25z5"/>
    <w:rsid w:val="00360756"/>
  </w:style>
  <w:style w:type="character" w:customStyle="1" w:styleId="WW8Num25z6">
    <w:name w:val="WW8Num25z6"/>
    <w:rsid w:val="00360756"/>
  </w:style>
  <w:style w:type="character" w:customStyle="1" w:styleId="WW8Num25z7">
    <w:name w:val="WW8Num25z7"/>
    <w:rsid w:val="00360756"/>
  </w:style>
  <w:style w:type="character" w:customStyle="1" w:styleId="WW8Num25z8">
    <w:name w:val="WW8Num25z8"/>
    <w:rsid w:val="00360756"/>
  </w:style>
  <w:style w:type="character" w:customStyle="1" w:styleId="WW-DefaultParagraphFont1">
    <w:name w:val="WW-Default Paragraph Font1"/>
    <w:rsid w:val="00360756"/>
  </w:style>
  <w:style w:type="character" w:customStyle="1" w:styleId="WW8Num2z2">
    <w:name w:val="WW8Num2z2"/>
    <w:rsid w:val="00360756"/>
    <w:rPr>
      <w:rFonts w:ascii="Wingdings" w:hAnsi="Wingdings" w:cs="Wingdings"/>
    </w:rPr>
  </w:style>
  <w:style w:type="character" w:customStyle="1" w:styleId="WW8Num2z3">
    <w:name w:val="WW8Num2z3"/>
    <w:rsid w:val="00360756"/>
  </w:style>
  <w:style w:type="character" w:customStyle="1" w:styleId="WW8Num2z4">
    <w:name w:val="WW8Num2z4"/>
    <w:rsid w:val="00360756"/>
  </w:style>
  <w:style w:type="character" w:customStyle="1" w:styleId="WW8Num2z5">
    <w:name w:val="WW8Num2z5"/>
    <w:rsid w:val="00360756"/>
  </w:style>
  <w:style w:type="character" w:customStyle="1" w:styleId="WW8Num2z6">
    <w:name w:val="WW8Num2z6"/>
    <w:rsid w:val="00360756"/>
  </w:style>
  <w:style w:type="character" w:customStyle="1" w:styleId="WW8Num2z7">
    <w:name w:val="WW8Num2z7"/>
    <w:rsid w:val="00360756"/>
  </w:style>
  <w:style w:type="character" w:customStyle="1" w:styleId="WW8Num2z8">
    <w:name w:val="WW8Num2z8"/>
    <w:rsid w:val="00360756"/>
  </w:style>
  <w:style w:type="character" w:customStyle="1" w:styleId="WW8Num3z1">
    <w:name w:val="WW8Num3z1"/>
    <w:rsid w:val="00360756"/>
    <w:rPr>
      <w:rFonts w:ascii="Courier New" w:hAnsi="Courier New" w:cs="Courier New"/>
    </w:rPr>
  </w:style>
  <w:style w:type="character" w:customStyle="1" w:styleId="WW8Num4z1">
    <w:name w:val="WW8Num4z1"/>
    <w:rsid w:val="00360756"/>
  </w:style>
  <w:style w:type="character" w:customStyle="1" w:styleId="WW8Num4z2">
    <w:name w:val="WW8Num4z2"/>
    <w:rsid w:val="00360756"/>
  </w:style>
  <w:style w:type="character" w:customStyle="1" w:styleId="WW8Num3z2">
    <w:name w:val="WW8Num3z2"/>
    <w:rsid w:val="00360756"/>
    <w:rPr>
      <w:rFonts w:ascii="Wingdings" w:hAnsi="Wingdings" w:cs="Wingdings"/>
    </w:rPr>
  </w:style>
  <w:style w:type="character" w:customStyle="1" w:styleId="WW8Num18z2">
    <w:name w:val="WW8Num18z2"/>
    <w:rsid w:val="00360756"/>
    <w:rPr>
      <w:rFonts w:ascii="Wingdings" w:hAnsi="Wingdings" w:cs="Wingdings"/>
    </w:rPr>
  </w:style>
  <w:style w:type="character" w:customStyle="1" w:styleId="WW8Num18z3">
    <w:name w:val="WW8Num18z3"/>
    <w:rsid w:val="00360756"/>
  </w:style>
  <w:style w:type="character" w:customStyle="1" w:styleId="WW8Num18z4">
    <w:name w:val="WW8Num18z4"/>
    <w:rsid w:val="00360756"/>
  </w:style>
  <w:style w:type="character" w:customStyle="1" w:styleId="WW8Num18z5">
    <w:name w:val="WW8Num18z5"/>
    <w:rsid w:val="00360756"/>
  </w:style>
  <w:style w:type="character" w:customStyle="1" w:styleId="WW8Num18z6">
    <w:name w:val="WW8Num18z6"/>
    <w:rsid w:val="00360756"/>
  </w:style>
  <w:style w:type="character" w:customStyle="1" w:styleId="WW8Num18z7">
    <w:name w:val="WW8Num18z7"/>
    <w:rsid w:val="00360756"/>
  </w:style>
  <w:style w:type="character" w:customStyle="1" w:styleId="WW8Num18z8">
    <w:name w:val="WW8Num18z8"/>
    <w:rsid w:val="00360756"/>
  </w:style>
  <w:style w:type="character" w:customStyle="1" w:styleId="WW-DefaultParagraphFont11">
    <w:name w:val="WW-Default Paragraph Font11"/>
    <w:rsid w:val="00360756"/>
  </w:style>
  <w:style w:type="character" w:customStyle="1" w:styleId="WW8Num4z3">
    <w:name w:val="WW8Num4z3"/>
    <w:rsid w:val="00360756"/>
  </w:style>
  <w:style w:type="character" w:customStyle="1" w:styleId="WW8Num4z4">
    <w:name w:val="WW8Num4z4"/>
    <w:rsid w:val="00360756"/>
  </w:style>
  <w:style w:type="character" w:customStyle="1" w:styleId="WW8Num4z5">
    <w:name w:val="WW8Num4z5"/>
    <w:rsid w:val="00360756"/>
  </w:style>
  <w:style w:type="character" w:customStyle="1" w:styleId="WW8Num4z6">
    <w:name w:val="WW8Num4z6"/>
    <w:rsid w:val="00360756"/>
  </w:style>
  <w:style w:type="character" w:customStyle="1" w:styleId="WW8Num4z7">
    <w:name w:val="WW8Num4z7"/>
    <w:rsid w:val="00360756"/>
  </w:style>
  <w:style w:type="character" w:customStyle="1" w:styleId="WW8Num4z8">
    <w:name w:val="WW8Num4z8"/>
    <w:rsid w:val="00360756"/>
  </w:style>
  <w:style w:type="character" w:customStyle="1" w:styleId="WW8Num5z2">
    <w:name w:val="WW8Num5z2"/>
    <w:rsid w:val="00360756"/>
  </w:style>
  <w:style w:type="character" w:customStyle="1" w:styleId="WW8Num5z4">
    <w:name w:val="WW8Num5z4"/>
    <w:rsid w:val="00360756"/>
  </w:style>
  <w:style w:type="character" w:customStyle="1" w:styleId="WW8Num5z5">
    <w:name w:val="WW8Num5z5"/>
    <w:rsid w:val="00360756"/>
  </w:style>
  <w:style w:type="character" w:customStyle="1" w:styleId="WW8Num5z6">
    <w:name w:val="WW8Num5z6"/>
    <w:rsid w:val="00360756"/>
  </w:style>
  <w:style w:type="character" w:customStyle="1" w:styleId="WW8Num5z7">
    <w:name w:val="WW8Num5z7"/>
    <w:rsid w:val="00360756"/>
  </w:style>
  <w:style w:type="character" w:customStyle="1" w:styleId="WW8Num5z8">
    <w:name w:val="WW8Num5z8"/>
    <w:rsid w:val="00360756"/>
  </w:style>
  <w:style w:type="character" w:customStyle="1" w:styleId="WW-DefaultParagraphFont111">
    <w:name w:val="WW-Default Paragraph Font111"/>
    <w:rsid w:val="00360756"/>
  </w:style>
  <w:style w:type="character" w:customStyle="1" w:styleId="WW-DefaultParagraphFont1111">
    <w:name w:val="WW-Default Paragraph Font1111"/>
    <w:rsid w:val="00360756"/>
  </w:style>
  <w:style w:type="character" w:customStyle="1" w:styleId="WW-DefaultParagraphFont11111">
    <w:name w:val="WW-Default Paragraph Font11111"/>
    <w:rsid w:val="00360756"/>
  </w:style>
  <w:style w:type="character" w:customStyle="1" w:styleId="WW-DefaultParagraphFont111111">
    <w:name w:val="WW-Default Paragraph Font111111"/>
    <w:rsid w:val="00360756"/>
  </w:style>
  <w:style w:type="character" w:customStyle="1" w:styleId="BulletSymbols">
    <w:name w:val="Bullet Symbols"/>
    <w:rsid w:val="00360756"/>
    <w:rPr>
      <w:rFonts w:ascii="OpenSymbol" w:eastAsia="OpenSymbol" w:hAnsi="OpenSymbol" w:cs="OpenSymbol"/>
    </w:rPr>
  </w:style>
  <w:style w:type="character" w:styleId="CommentReference">
    <w:name w:val="annotation reference"/>
    <w:rsid w:val="00360756"/>
    <w:rPr>
      <w:sz w:val="16"/>
      <w:szCs w:val="16"/>
    </w:rPr>
  </w:style>
  <w:style w:type="character" w:customStyle="1" w:styleId="CommentTextChar">
    <w:name w:val="Comment Text Char"/>
    <w:rsid w:val="00360756"/>
    <w:rPr>
      <w:sz w:val="20"/>
      <w:szCs w:val="18"/>
    </w:rPr>
  </w:style>
  <w:style w:type="character" w:customStyle="1" w:styleId="CommentSubjectChar">
    <w:name w:val="Comment Subject Char"/>
    <w:rsid w:val="00360756"/>
    <w:rPr>
      <w:b/>
      <w:bCs/>
      <w:sz w:val="20"/>
      <w:szCs w:val="18"/>
    </w:rPr>
  </w:style>
  <w:style w:type="character" w:customStyle="1" w:styleId="BalloonTextChar">
    <w:name w:val="Balloon Text Char"/>
    <w:rsid w:val="00360756"/>
    <w:rPr>
      <w:rFonts w:ascii="Tahoma" w:hAnsi="Tahoma" w:cs="Tahoma"/>
      <w:sz w:val="16"/>
      <w:szCs w:val="14"/>
    </w:rPr>
  </w:style>
  <w:style w:type="character" w:customStyle="1" w:styleId="ListLabel1">
    <w:name w:val="ListLabel 1"/>
    <w:rsid w:val="00360756"/>
    <w:rPr>
      <w:rFonts w:eastAsia="OpenSymbol" w:cs="OpenSymbol"/>
    </w:rPr>
  </w:style>
  <w:style w:type="character" w:customStyle="1" w:styleId="ListLabel2">
    <w:name w:val="ListLabel 2"/>
    <w:rsid w:val="00360756"/>
    <w:rPr>
      <w:rFonts w:eastAsia="OpenSymbol" w:cs="OpenSymbol"/>
    </w:rPr>
  </w:style>
  <w:style w:type="character" w:customStyle="1" w:styleId="FootnoteSymbol">
    <w:name w:val="Footnote Symbol"/>
    <w:rsid w:val="00360756"/>
  </w:style>
  <w:style w:type="character" w:customStyle="1" w:styleId="FootnoteCharacters">
    <w:name w:val="Footnote Characters"/>
    <w:rsid w:val="00360756"/>
    <w:rPr>
      <w:vertAlign w:val="superscript"/>
    </w:rPr>
  </w:style>
  <w:style w:type="character" w:styleId="PlaceholderText">
    <w:name w:val="Placeholder Text"/>
    <w:rsid w:val="00360756"/>
    <w:rPr>
      <w:color w:val="808080"/>
    </w:rPr>
  </w:style>
  <w:style w:type="character" w:styleId="Hyperlink">
    <w:name w:val="Hyperlink"/>
    <w:uiPriority w:val="99"/>
    <w:rsid w:val="00360756"/>
    <w:rPr>
      <w:color w:val="0000FF"/>
      <w:u w:val="single"/>
    </w:rPr>
  </w:style>
  <w:style w:type="character" w:customStyle="1" w:styleId="WW-FootnoteCharacters">
    <w:name w:val="WW-Footnote Characters"/>
    <w:rsid w:val="00360756"/>
    <w:rPr>
      <w:vertAlign w:val="superscript"/>
    </w:rPr>
  </w:style>
  <w:style w:type="character" w:customStyle="1" w:styleId="HeaderChar">
    <w:name w:val="Header Char"/>
    <w:rsid w:val="00360756"/>
    <w:rPr>
      <w:szCs w:val="21"/>
    </w:rPr>
  </w:style>
  <w:style w:type="character" w:customStyle="1" w:styleId="EndnoteCharacters">
    <w:name w:val="Endnote Characters"/>
    <w:rsid w:val="00360756"/>
    <w:rPr>
      <w:vertAlign w:val="superscript"/>
    </w:rPr>
  </w:style>
  <w:style w:type="character" w:customStyle="1" w:styleId="WW-EndnoteCharacters">
    <w:name w:val="WW-Endnote Characters"/>
    <w:rsid w:val="00360756"/>
  </w:style>
  <w:style w:type="character" w:styleId="FootnoteReference">
    <w:name w:val="footnote reference"/>
    <w:rsid w:val="00360756"/>
    <w:rPr>
      <w:vertAlign w:val="superscript"/>
    </w:rPr>
  </w:style>
  <w:style w:type="character" w:styleId="EndnoteReference">
    <w:name w:val="endnote reference"/>
    <w:rsid w:val="00360756"/>
    <w:rPr>
      <w:vertAlign w:val="superscript"/>
    </w:rPr>
  </w:style>
  <w:style w:type="character" w:customStyle="1" w:styleId="WW-FootnoteReference">
    <w:name w:val="WW-Footnote Reference"/>
    <w:rsid w:val="00360756"/>
    <w:rPr>
      <w:vertAlign w:val="superscript"/>
    </w:rPr>
  </w:style>
  <w:style w:type="character" w:customStyle="1" w:styleId="Bullets">
    <w:name w:val="Bullets"/>
    <w:rsid w:val="00360756"/>
    <w:rPr>
      <w:rFonts w:ascii="OpenSymbol" w:eastAsia="OpenSymbol" w:hAnsi="OpenSymbol" w:cs="OpenSymbol"/>
    </w:rPr>
  </w:style>
  <w:style w:type="character" w:customStyle="1" w:styleId="WW-EndnoteReference">
    <w:name w:val="WW-Endnote Reference"/>
    <w:rsid w:val="00360756"/>
    <w:rPr>
      <w:vertAlign w:val="superscript"/>
    </w:rPr>
  </w:style>
  <w:style w:type="character" w:customStyle="1" w:styleId="WW-FootnoteReference1">
    <w:name w:val="WW-Footnote Reference1"/>
    <w:rsid w:val="00360756"/>
    <w:rPr>
      <w:vertAlign w:val="superscript"/>
    </w:rPr>
  </w:style>
  <w:style w:type="character" w:customStyle="1" w:styleId="WW-EndnoteReference1">
    <w:name w:val="WW-Endnote Reference1"/>
    <w:rsid w:val="00360756"/>
    <w:rPr>
      <w:vertAlign w:val="superscript"/>
    </w:rPr>
  </w:style>
  <w:style w:type="character" w:customStyle="1" w:styleId="NumberingSymbols">
    <w:name w:val="Numbering Symbols"/>
    <w:rsid w:val="00360756"/>
  </w:style>
  <w:style w:type="character" w:customStyle="1" w:styleId="FooterChar">
    <w:name w:val="Footer Char"/>
    <w:uiPriority w:val="99"/>
    <w:rsid w:val="00360756"/>
    <w:rPr>
      <w:rFonts w:eastAsia="SimSun" w:cs="Mangal"/>
      <w:kern w:val="1"/>
      <w:sz w:val="24"/>
      <w:szCs w:val="24"/>
      <w:lang w:eastAsia="hi-IN" w:bidi="hi-IN"/>
    </w:rPr>
  </w:style>
  <w:style w:type="character" w:customStyle="1" w:styleId="Heading1Char">
    <w:name w:val="Heading 1 Char"/>
    <w:rsid w:val="00360756"/>
    <w:rPr>
      <w:rFonts w:ascii="Cambria" w:eastAsia="Times New Roman" w:hAnsi="Cambria" w:cs="Mangal"/>
      <w:b/>
      <w:bCs/>
      <w:kern w:val="1"/>
      <w:sz w:val="32"/>
      <w:szCs w:val="29"/>
      <w:lang w:eastAsia="hi-IN" w:bidi="hi-IN"/>
    </w:rPr>
  </w:style>
  <w:style w:type="character" w:customStyle="1" w:styleId="StandardChar">
    <w:name w:val="Standard Char"/>
    <w:rsid w:val="00360756"/>
    <w:rPr>
      <w:rFonts w:ascii="Calibri" w:eastAsia="SimSun" w:hAnsi="Calibri" w:cs="Mangal"/>
      <w:kern w:val="1"/>
      <w:sz w:val="24"/>
      <w:szCs w:val="24"/>
      <w:lang w:val="en-GB" w:eastAsia="hi-IN" w:bidi="hi-IN"/>
    </w:rPr>
  </w:style>
  <w:style w:type="character" w:customStyle="1" w:styleId="heading2Char">
    <w:name w:val="heading 2 Char"/>
    <w:basedOn w:val="StandardChar"/>
    <w:rsid w:val="00360756"/>
    <w:rPr>
      <w:rFonts w:ascii="Calibri" w:eastAsia="SimSun" w:hAnsi="Calibri" w:cs="Mangal"/>
      <w:kern w:val="1"/>
      <w:sz w:val="24"/>
      <w:szCs w:val="24"/>
      <w:lang w:val="en-GB" w:eastAsia="hi-IN" w:bidi="hi-IN"/>
    </w:rPr>
  </w:style>
  <w:style w:type="character" w:customStyle="1" w:styleId="Heading3Char">
    <w:name w:val="Heading 3 Char"/>
    <w:rsid w:val="00360756"/>
    <w:rPr>
      <w:rFonts w:ascii="Cambria" w:eastAsia="Times New Roman" w:hAnsi="Cambria" w:cs="Mangal"/>
      <w:b/>
      <w:bCs/>
      <w:kern w:val="1"/>
      <w:sz w:val="26"/>
      <w:szCs w:val="23"/>
      <w:lang w:eastAsia="hi-IN" w:bidi="hi-IN"/>
    </w:rPr>
  </w:style>
  <w:style w:type="character" w:customStyle="1" w:styleId="Heading2Char0">
    <w:name w:val="Heading 2 Char"/>
    <w:rsid w:val="00360756"/>
    <w:rPr>
      <w:rFonts w:ascii="Cambria" w:eastAsia="Times New Roman" w:hAnsi="Cambria" w:cs="Mangal"/>
      <w:b/>
      <w:bCs/>
      <w:iCs/>
      <w:kern w:val="1"/>
      <w:sz w:val="24"/>
      <w:szCs w:val="25"/>
      <w:lang w:eastAsia="hi-IN" w:bidi="hi-IN"/>
    </w:rPr>
  </w:style>
  <w:style w:type="character" w:customStyle="1" w:styleId="Heading4Char">
    <w:name w:val="Heading 4 Char"/>
    <w:rsid w:val="00360756"/>
    <w:rPr>
      <w:rFonts w:ascii="Calibri" w:eastAsia="Times New Roman" w:hAnsi="Calibri" w:cs="Mangal"/>
      <w:b/>
      <w:bCs/>
      <w:kern w:val="1"/>
      <w:sz w:val="28"/>
      <w:szCs w:val="25"/>
      <w:lang w:eastAsia="hi-IN" w:bidi="hi-IN"/>
    </w:rPr>
  </w:style>
  <w:style w:type="character" w:customStyle="1" w:styleId="IndexLink">
    <w:name w:val="Index Link"/>
    <w:rsid w:val="00360756"/>
  </w:style>
  <w:style w:type="character" w:styleId="Strong">
    <w:name w:val="Strong"/>
    <w:uiPriority w:val="22"/>
    <w:qFormat/>
    <w:rsid w:val="00360756"/>
    <w:rPr>
      <w:b/>
      <w:bCs/>
    </w:rPr>
  </w:style>
  <w:style w:type="character" w:styleId="LineNumber">
    <w:name w:val="line number"/>
    <w:rsid w:val="00360756"/>
  </w:style>
  <w:style w:type="paragraph" w:customStyle="1" w:styleId="Heading">
    <w:name w:val="Heading"/>
    <w:basedOn w:val="Standard"/>
    <w:next w:val="BodyText"/>
    <w:rsid w:val="00360756"/>
    <w:pPr>
      <w:keepNext/>
      <w:spacing w:before="240" w:after="120"/>
    </w:pPr>
    <w:rPr>
      <w:rFonts w:ascii="Arial" w:eastAsia="Microsoft YaHei" w:hAnsi="Arial" w:cs="Arial"/>
      <w:sz w:val="28"/>
      <w:szCs w:val="28"/>
    </w:rPr>
  </w:style>
  <w:style w:type="paragraph" w:styleId="BodyText">
    <w:name w:val="Body Text"/>
    <w:basedOn w:val="Standard"/>
    <w:rsid w:val="00360756"/>
    <w:pPr>
      <w:spacing w:after="120"/>
    </w:pPr>
  </w:style>
  <w:style w:type="paragraph" w:styleId="List">
    <w:name w:val="List"/>
    <w:basedOn w:val="BodyText"/>
    <w:rsid w:val="00360756"/>
  </w:style>
  <w:style w:type="paragraph" w:styleId="Caption">
    <w:name w:val="caption"/>
    <w:basedOn w:val="Standard"/>
    <w:qFormat/>
    <w:rsid w:val="00360756"/>
    <w:pPr>
      <w:suppressLineNumbers/>
      <w:spacing w:before="120" w:after="120"/>
    </w:pPr>
    <w:rPr>
      <w:i/>
      <w:iCs/>
    </w:rPr>
  </w:style>
  <w:style w:type="paragraph" w:customStyle="1" w:styleId="Index">
    <w:name w:val="Index"/>
    <w:basedOn w:val="Standard"/>
    <w:rsid w:val="00360756"/>
    <w:pPr>
      <w:suppressLineNumbers/>
    </w:pPr>
  </w:style>
  <w:style w:type="paragraph" w:customStyle="1" w:styleId="Standard">
    <w:name w:val="Standard"/>
    <w:rsid w:val="00360756"/>
    <w:pPr>
      <w:suppressAutoHyphens/>
      <w:spacing w:line="276" w:lineRule="auto"/>
      <w:jc w:val="both"/>
      <w:textAlignment w:val="baseline"/>
    </w:pPr>
    <w:rPr>
      <w:rFonts w:ascii="Calibri" w:eastAsia="SimSun" w:hAnsi="Calibri" w:cs="Mangal"/>
      <w:kern w:val="1"/>
      <w:sz w:val="24"/>
      <w:szCs w:val="24"/>
      <w:lang w:eastAsia="hi-IN" w:bidi="hi-IN"/>
    </w:rPr>
  </w:style>
  <w:style w:type="paragraph" w:customStyle="1" w:styleId="TableContents">
    <w:name w:val="Table Contents"/>
    <w:basedOn w:val="Standard"/>
    <w:rsid w:val="00360756"/>
    <w:pPr>
      <w:suppressLineNumbers/>
    </w:pPr>
  </w:style>
  <w:style w:type="paragraph" w:styleId="CommentText">
    <w:name w:val="annotation text"/>
    <w:basedOn w:val="Standard"/>
    <w:rsid w:val="00360756"/>
    <w:rPr>
      <w:sz w:val="20"/>
      <w:szCs w:val="18"/>
    </w:rPr>
  </w:style>
  <w:style w:type="paragraph" w:styleId="CommentSubject">
    <w:name w:val="annotation subject"/>
    <w:basedOn w:val="CommentText"/>
    <w:rsid w:val="00360756"/>
    <w:rPr>
      <w:b/>
      <w:bCs/>
    </w:rPr>
  </w:style>
  <w:style w:type="paragraph" w:styleId="BalloonText">
    <w:name w:val="Balloon Text"/>
    <w:basedOn w:val="Standard"/>
    <w:rsid w:val="00360756"/>
    <w:rPr>
      <w:rFonts w:ascii="Tahoma" w:hAnsi="Tahoma" w:cs="Tahoma"/>
      <w:sz w:val="16"/>
      <w:szCs w:val="14"/>
    </w:rPr>
  </w:style>
  <w:style w:type="paragraph" w:styleId="Footer">
    <w:name w:val="footer"/>
    <w:basedOn w:val="Standard"/>
    <w:uiPriority w:val="99"/>
    <w:rsid w:val="00360756"/>
    <w:pPr>
      <w:suppressLineNumbers/>
    </w:pPr>
  </w:style>
  <w:style w:type="paragraph" w:styleId="FootnoteText">
    <w:name w:val="footnote text"/>
    <w:basedOn w:val="Standard"/>
    <w:rsid w:val="00360756"/>
    <w:pPr>
      <w:suppressLineNumbers/>
      <w:ind w:left="283" w:hanging="283"/>
    </w:pPr>
    <w:rPr>
      <w:sz w:val="20"/>
      <w:szCs w:val="20"/>
    </w:rPr>
  </w:style>
  <w:style w:type="paragraph" w:styleId="Header">
    <w:name w:val="header"/>
    <w:basedOn w:val="Normal"/>
    <w:rsid w:val="00360756"/>
    <w:rPr>
      <w:szCs w:val="21"/>
    </w:rPr>
  </w:style>
  <w:style w:type="paragraph" w:customStyle="1" w:styleId="TableHeading">
    <w:name w:val="Table Heading"/>
    <w:basedOn w:val="TableContents"/>
    <w:rsid w:val="00360756"/>
    <w:pPr>
      <w:jc w:val="center"/>
    </w:pPr>
    <w:rPr>
      <w:b/>
      <w:bCs/>
    </w:rPr>
  </w:style>
  <w:style w:type="paragraph" w:customStyle="1" w:styleId="Equation">
    <w:name w:val="Equation"/>
    <w:basedOn w:val="Caption"/>
    <w:rsid w:val="00360756"/>
  </w:style>
  <w:style w:type="paragraph" w:customStyle="1" w:styleId="Table">
    <w:name w:val="Table"/>
    <w:basedOn w:val="Caption"/>
    <w:rsid w:val="00360756"/>
  </w:style>
  <w:style w:type="paragraph" w:customStyle="1" w:styleId="Figure">
    <w:name w:val="Figure"/>
    <w:basedOn w:val="Caption"/>
    <w:rsid w:val="00360756"/>
  </w:style>
  <w:style w:type="paragraph" w:customStyle="1" w:styleId="Framecontents">
    <w:name w:val="Frame contents"/>
    <w:basedOn w:val="BodyText"/>
    <w:rsid w:val="00360756"/>
  </w:style>
  <w:style w:type="paragraph" w:styleId="Revision">
    <w:name w:val="Revision"/>
    <w:rsid w:val="00360756"/>
    <w:pPr>
      <w:suppressAutoHyphens/>
    </w:pPr>
    <w:rPr>
      <w:rFonts w:eastAsia="SimSun" w:cs="Mangal"/>
      <w:kern w:val="1"/>
      <w:sz w:val="24"/>
      <w:szCs w:val="21"/>
      <w:lang w:eastAsia="hi-IN" w:bidi="hi-IN"/>
    </w:rPr>
  </w:style>
  <w:style w:type="paragraph" w:styleId="ListParagraph">
    <w:name w:val="List Paragraph"/>
    <w:basedOn w:val="Normal"/>
    <w:qFormat/>
    <w:rsid w:val="00360756"/>
    <w:pPr>
      <w:ind w:left="720"/>
    </w:pPr>
    <w:rPr>
      <w:szCs w:val="21"/>
    </w:rPr>
  </w:style>
  <w:style w:type="paragraph" w:customStyle="1" w:styleId="Heading21">
    <w:name w:val="Heading 21"/>
    <w:basedOn w:val="Standard"/>
    <w:rsid w:val="00360756"/>
    <w:pPr>
      <w:tabs>
        <w:tab w:val="left" w:pos="7050"/>
      </w:tabs>
    </w:pPr>
    <w:rPr>
      <w:rFonts w:ascii="Cambria" w:hAnsi="Cambria" w:cs="Cambria"/>
      <w:b/>
      <w:bCs/>
    </w:rPr>
  </w:style>
  <w:style w:type="paragraph" w:styleId="TOCHeading">
    <w:name w:val="TOC Heading"/>
    <w:basedOn w:val="Heading1"/>
    <w:next w:val="Normal"/>
    <w:uiPriority w:val="39"/>
    <w:qFormat/>
    <w:rsid w:val="00360756"/>
    <w:pPr>
      <w:keepLines/>
      <w:widowControl/>
      <w:numPr>
        <w:numId w:val="0"/>
      </w:numPr>
      <w:suppressAutoHyphens w:val="0"/>
      <w:spacing w:before="480" w:after="0"/>
      <w:jc w:val="left"/>
      <w:textAlignment w:val="auto"/>
    </w:pPr>
    <w:rPr>
      <w:rFonts w:cs="Times New Roman"/>
      <w:color w:val="365F91"/>
      <w:sz w:val="28"/>
      <w:szCs w:val="28"/>
      <w:lang w:val="en-US" w:eastAsia="ar-SA" w:bidi="ar-SA"/>
    </w:rPr>
  </w:style>
  <w:style w:type="paragraph" w:styleId="TOC1">
    <w:name w:val="toc 1"/>
    <w:basedOn w:val="Normal"/>
    <w:next w:val="Normal"/>
    <w:uiPriority w:val="39"/>
    <w:rsid w:val="00360756"/>
    <w:rPr>
      <w:szCs w:val="21"/>
    </w:rPr>
  </w:style>
  <w:style w:type="paragraph" w:styleId="TOC2">
    <w:name w:val="toc 2"/>
    <w:basedOn w:val="Normal"/>
    <w:next w:val="Normal"/>
    <w:uiPriority w:val="39"/>
    <w:rsid w:val="00360756"/>
    <w:pPr>
      <w:widowControl/>
      <w:suppressAutoHyphens w:val="0"/>
      <w:spacing w:after="100"/>
      <w:ind w:left="220"/>
      <w:jc w:val="left"/>
      <w:textAlignment w:val="auto"/>
    </w:pPr>
    <w:rPr>
      <w:rFonts w:eastAsia="Times New Roman" w:cs="Times New Roman"/>
      <w:szCs w:val="22"/>
      <w:lang w:val="en-US" w:eastAsia="ar-SA" w:bidi="ar-SA"/>
    </w:rPr>
  </w:style>
  <w:style w:type="paragraph" w:styleId="TOC3">
    <w:name w:val="toc 3"/>
    <w:basedOn w:val="Normal"/>
    <w:next w:val="Normal"/>
    <w:uiPriority w:val="39"/>
    <w:rsid w:val="00360756"/>
    <w:pPr>
      <w:widowControl/>
      <w:suppressAutoHyphens w:val="0"/>
      <w:spacing w:after="100"/>
      <w:ind w:left="440"/>
      <w:jc w:val="left"/>
      <w:textAlignment w:val="auto"/>
    </w:pPr>
    <w:rPr>
      <w:rFonts w:eastAsia="Times New Roman" w:cs="Times New Roman"/>
      <w:szCs w:val="22"/>
      <w:lang w:val="en-US" w:eastAsia="ar-SA" w:bidi="ar-SA"/>
    </w:rPr>
  </w:style>
  <w:style w:type="paragraph" w:styleId="TOC4">
    <w:name w:val="toc 4"/>
    <w:basedOn w:val="Index"/>
    <w:uiPriority w:val="39"/>
    <w:rsid w:val="00360756"/>
    <w:pPr>
      <w:tabs>
        <w:tab w:val="right" w:leader="dot" w:pos="8789"/>
      </w:tabs>
      <w:ind w:left="849"/>
    </w:pPr>
  </w:style>
  <w:style w:type="paragraph" w:styleId="TOC5">
    <w:name w:val="toc 5"/>
    <w:basedOn w:val="Index"/>
    <w:rsid w:val="00360756"/>
    <w:pPr>
      <w:tabs>
        <w:tab w:val="right" w:leader="dot" w:pos="8506"/>
      </w:tabs>
      <w:ind w:left="1132"/>
    </w:pPr>
  </w:style>
  <w:style w:type="paragraph" w:styleId="TOC6">
    <w:name w:val="toc 6"/>
    <w:basedOn w:val="Index"/>
    <w:rsid w:val="00360756"/>
    <w:pPr>
      <w:tabs>
        <w:tab w:val="right" w:leader="dot" w:pos="8223"/>
      </w:tabs>
      <w:ind w:left="1415"/>
    </w:pPr>
  </w:style>
  <w:style w:type="paragraph" w:styleId="TOC7">
    <w:name w:val="toc 7"/>
    <w:basedOn w:val="Index"/>
    <w:rsid w:val="00360756"/>
    <w:pPr>
      <w:tabs>
        <w:tab w:val="right" w:leader="dot" w:pos="7940"/>
      </w:tabs>
      <w:ind w:left="1698"/>
    </w:pPr>
  </w:style>
  <w:style w:type="paragraph" w:styleId="TOC8">
    <w:name w:val="toc 8"/>
    <w:basedOn w:val="Index"/>
    <w:rsid w:val="00360756"/>
    <w:pPr>
      <w:tabs>
        <w:tab w:val="right" w:leader="dot" w:pos="7657"/>
      </w:tabs>
      <w:ind w:left="1981"/>
    </w:pPr>
  </w:style>
  <w:style w:type="paragraph" w:styleId="TOC9">
    <w:name w:val="toc 9"/>
    <w:basedOn w:val="Index"/>
    <w:rsid w:val="00360756"/>
    <w:pPr>
      <w:tabs>
        <w:tab w:val="right" w:leader="dot" w:pos="7374"/>
      </w:tabs>
      <w:ind w:left="2264"/>
    </w:pPr>
  </w:style>
  <w:style w:type="paragraph" w:customStyle="1" w:styleId="Contents10">
    <w:name w:val="Contents 10"/>
    <w:basedOn w:val="Index"/>
    <w:rsid w:val="00360756"/>
    <w:pPr>
      <w:tabs>
        <w:tab w:val="right" w:leader="dot" w:pos="7091"/>
      </w:tabs>
      <w:ind w:left="2547"/>
    </w:pPr>
  </w:style>
  <w:style w:type="paragraph" w:customStyle="1" w:styleId="Drawing">
    <w:name w:val="Drawing"/>
    <w:basedOn w:val="Caption"/>
    <w:rsid w:val="00360756"/>
  </w:style>
  <w:style w:type="paragraph" w:customStyle="1" w:styleId="Illustration">
    <w:name w:val="Illustration"/>
    <w:basedOn w:val="Caption"/>
    <w:rsid w:val="00360756"/>
  </w:style>
  <w:style w:type="paragraph" w:customStyle="1" w:styleId="Objectwitharrow">
    <w:name w:val="Object with arrow"/>
    <w:basedOn w:val="Normal"/>
    <w:rsid w:val="00360756"/>
  </w:style>
  <w:style w:type="paragraph" w:customStyle="1" w:styleId="Objectwithshadow">
    <w:name w:val="Object with shadow"/>
    <w:basedOn w:val="Normal"/>
    <w:rsid w:val="00360756"/>
  </w:style>
  <w:style w:type="paragraph" w:customStyle="1" w:styleId="Objectwithoutfill">
    <w:name w:val="Object without fill"/>
    <w:basedOn w:val="Normal"/>
    <w:rsid w:val="00360756"/>
  </w:style>
  <w:style w:type="paragraph" w:customStyle="1" w:styleId="Objectwithnofillandnoline">
    <w:name w:val="Object with no fill and no line"/>
    <w:basedOn w:val="Normal"/>
    <w:rsid w:val="00360756"/>
  </w:style>
  <w:style w:type="paragraph" w:customStyle="1" w:styleId="Text">
    <w:name w:val="Text"/>
    <w:basedOn w:val="Caption"/>
    <w:rsid w:val="00360756"/>
  </w:style>
  <w:style w:type="paragraph" w:customStyle="1" w:styleId="Textbodyjustified">
    <w:name w:val="Text body justified"/>
    <w:basedOn w:val="Normal"/>
    <w:rsid w:val="00360756"/>
    <w:pPr>
      <w:jc w:val="left"/>
    </w:pPr>
  </w:style>
  <w:style w:type="paragraph" w:styleId="BodyTextFirstIndent">
    <w:name w:val="Body Text First Indent"/>
    <w:basedOn w:val="BodyText"/>
    <w:rsid w:val="00360756"/>
    <w:pPr>
      <w:ind w:firstLine="283"/>
    </w:pPr>
  </w:style>
  <w:style w:type="paragraph" w:styleId="Title">
    <w:name w:val="Title"/>
    <w:basedOn w:val="Heading"/>
    <w:next w:val="Subtitle"/>
    <w:qFormat/>
    <w:rsid w:val="00360756"/>
    <w:pPr>
      <w:jc w:val="center"/>
    </w:pPr>
    <w:rPr>
      <w:b/>
      <w:bCs/>
      <w:sz w:val="36"/>
      <w:szCs w:val="36"/>
    </w:rPr>
  </w:style>
  <w:style w:type="paragraph" w:styleId="Subtitle">
    <w:name w:val="Subtitle"/>
    <w:basedOn w:val="Heading"/>
    <w:next w:val="BodyText"/>
    <w:qFormat/>
    <w:rsid w:val="00360756"/>
    <w:pPr>
      <w:jc w:val="center"/>
    </w:pPr>
    <w:rPr>
      <w:i/>
      <w:iCs/>
    </w:rPr>
  </w:style>
  <w:style w:type="paragraph" w:customStyle="1" w:styleId="Title1">
    <w:name w:val="Title1"/>
    <w:basedOn w:val="Normal"/>
    <w:rsid w:val="00360756"/>
    <w:pPr>
      <w:jc w:val="center"/>
    </w:pPr>
  </w:style>
  <w:style w:type="paragraph" w:customStyle="1" w:styleId="Title2">
    <w:name w:val="Title2"/>
    <w:basedOn w:val="Normal"/>
    <w:rsid w:val="00360756"/>
    <w:pPr>
      <w:spacing w:before="57" w:after="57"/>
      <w:ind w:right="113"/>
      <w:jc w:val="center"/>
    </w:pPr>
  </w:style>
  <w:style w:type="paragraph" w:customStyle="1" w:styleId="Heading10">
    <w:name w:val="Heading1"/>
    <w:basedOn w:val="Normal"/>
    <w:rsid w:val="00360756"/>
    <w:pPr>
      <w:spacing w:before="238" w:after="119"/>
    </w:pPr>
  </w:style>
  <w:style w:type="paragraph" w:customStyle="1" w:styleId="Heading20">
    <w:name w:val="Heading2"/>
    <w:basedOn w:val="Normal"/>
    <w:rsid w:val="00360756"/>
    <w:pPr>
      <w:spacing w:before="238" w:after="119"/>
    </w:pPr>
  </w:style>
  <w:style w:type="paragraph" w:customStyle="1" w:styleId="DimensionLine">
    <w:name w:val="Dimension Line"/>
    <w:basedOn w:val="Normal"/>
    <w:rsid w:val="00360756"/>
  </w:style>
  <w:style w:type="paragraph" w:customStyle="1" w:styleId="DefaultLTGliederung1">
    <w:name w:val="Default~LT~Gliederung 1"/>
    <w:rsid w:val="00360756"/>
    <w:pPr>
      <w:widowControl w:val="0"/>
      <w:suppressAutoHyphens/>
      <w:autoSpaceDE w:val="0"/>
      <w:spacing w:after="283"/>
    </w:pPr>
    <w:rPr>
      <w:rFonts w:ascii="Mangal" w:eastAsia="Mangal" w:hAnsi="Mangal" w:cs="Mangal"/>
      <w:kern w:val="1"/>
      <w:sz w:val="63"/>
      <w:szCs w:val="63"/>
      <w:lang w:eastAsia="hi-IN" w:bidi="hi-IN"/>
    </w:rPr>
  </w:style>
  <w:style w:type="paragraph" w:customStyle="1" w:styleId="DefaultLTGliederung2">
    <w:name w:val="Default~LT~Gliederung 2"/>
    <w:basedOn w:val="DefaultLTGliederung1"/>
    <w:rsid w:val="00360756"/>
    <w:pPr>
      <w:spacing w:after="227"/>
    </w:pPr>
    <w:rPr>
      <w:sz w:val="56"/>
      <w:szCs w:val="56"/>
    </w:rPr>
  </w:style>
  <w:style w:type="paragraph" w:customStyle="1" w:styleId="DefaultLTGliederung3">
    <w:name w:val="Default~LT~Gliederung 3"/>
    <w:basedOn w:val="DefaultLTGliederung2"/>
    <w:rsid w:val="00360756"/>
    <w:pPr>
      <w:spacing w:after="170"/>
    </w:pPr>
    <w:rPr>
      <w:sz w:val="48"/>
      <w:szCs w:val="48"/>
    </w:rPr>
  </w:style>
  <w:style w:type="paragraph" w:customStyle="1" w:styleId="DefaultLTGliederung4">
    <w:name w:val="Default~LT~Gliederung 4"/>
    <w:basedOn w:val="DefaultLTGliederung3"/>
    <w:rsid w:val="00360756"/>
    <w:pPr>
      <w:spacing w:after="113"/>
    </w:pPr>
    <w:rPr>
      <w:sz w:val="40"/>
      <w:szCs w:val="40"/>
    </w:rPr>
  </w:style>
  <w:style w:type="paragraph" w:customStyle="1" w:styleId="DefaultLTGliederung5">
    <w:name w:val="Default~LT~Gliederung 5"/>
    <w:basedOn w:val="DefaultLTGliederung4"/>
    <w:rsid w:val="00360756"/>
    <w:pPr>
      <w:spacing w:after="57"/>
    </w:pPr>
  </w:style>
  <w:style w:type="paragraph" w:customStyle="1" w:styleId="DefaultLTGliederung6">
    <w:name w:val="Default~LT~Gliederung 6"/>
    <w:basedOn w:val="DefaultLTGliederung5"/>
    <w:rsid w:val="00360756"/>
  </w:style>
  <w:style w:type="paragraph" w:customStyle="1" w:styleId="DefaultLTGliederung7">
    <w:name w:val="Default~LT~Gliederung 7"/>
    <w:basedOn w:val="DefaultLTGliederung6"/>
    <w:rsid w:val="00360756"/>
  </w:style>
  <w:style w:type="paragraph" w:customStyle="1" w:styleId="DefaultLTGliederung8">
    <w:name w:val="Default~LT~Gliederung 8"/>
    <w:basedOn w:val="DefaultLTGliederung7"/>
    <w:rsid w:val="00360756"/>
  </w:style>
  <w:style w:type="paragraph" w:customStyle="1" w:styleId="DefaultLTGliederung9">
    <w:name w:val="Default~LT~Gliederung 9"/>
    <w:basedOn w:val="DefaultLTGliederung8"/>
    <w:rsid w:val="00360756"/>
  </w:style>
  <w:style w:type="paragraph" w:customStyle="1" w:styleId="DefaultLTTitel">
    <w:name w:val="Default~LT~Titel"/>
    <w:rsid w:val="00360756"/>
    <w:pPr>
      <w:widowControl w:val="0"/>
      <w:suppressAutoHyphens/>
      <w:autoSpaceDE w:val="0"/>
      <w:jc w:val="center"/>
    </w:pPr>
    <w:rPr>
      <w:rFonts w:ascii="Mangal" w:eastAsia="Mangal" w:hAnsi="Mangal" w:cs="Mangal"/>
      <w:kern w:val="1"/>
      <w:sz w:val="88"/>
      <w:szCs w:val="88"/>
      <w:lang w:eastAsia="hi-IN" w:bidi="hi-IN"/>
    </w:rPr>
  </w:style>
  <w:style w:type="paragraph" w:customStyle="1" w:styleId="DefaultLTUntertitel">
    <w:name w:val="Default~LT~Untertitel"/>
    <w:rsid w:val="00360756"/>
    <w:pPr>
      <w:widowControl w:val="0"/>
      <w:suppressAutoHyphens/>
      <w:autoSpaceDE w:val="0"/>
      <w:jc w:val="center"/>
    </w:pPr>
    <w:rPr>
      <w:rFonts w:ascii="Mangal" w:eastAsia="Mangal" w:hAnsi="Mangal" w:cs="Mangal"/>
      <w:kern w:val="1"/>
      <w:sz w:val="64"/>
      <w:szCs w:val="64"/>
      <w:lang w:eastAsia="hi-IN" w:bidi="hi-IN"/>
    </w:rPr>
  </w:style>
  <w:style w:type="paragraph" w:customStyle="1" w:styleId="DefaultLTNotizen">
    <w:name w:val="Default~LT~Notizen"/>
    <w:rsid w:val="00360756"/>
    <w:pPr>
      <w:widowControl w:val="0"/>
      <w:suppressAutoHyphens/>
      <w:autoSpaceDE w:val="0"/>
      <w:ind w:left="340" w:hanging="340"/>
    </w:pPr>
    <w:rPr>
      <w:rFonts w:ascii="Mangal" w:eastAsia="Mangal" w:hAnsi="Mangal" w:cs="Mangal"/>
      <w:kern w:val="1"/>
      <w:sz w:val="40"/>
      <w:szCs w:val="40"/>
      <w:lang w:eastAsia="hi-IN" w:bidi="hi-IN"/>
    </w:rPr>
  </w:style>
  <w:style w:type="paragraph" w:customStyle="1" w:styleId="DefaultLTHintergrundobjekte">
    <w:name w:val="Default~LT~Hintergrundobjekte"/>
    <w:rsid w:val="00360756"/>
    <w:pPr>
      <w:widowControl w:val="0"/>
      <w:suppressAutoHyphens/>
      <w:autoSpaceDE w:val="0"/>
    </w:pPr>
    <w:rPr>
      <w:rFonts w:eastAsia="SimSun" w:cs="Mangal"/>
      <w:kern w:val="1"/>
      <w:sz w:val="24"/>
      <w:szCs w:val="24"/>
      <w:lang w:eastAsia="hi-IN" w:bidi="hi-IN"/>
    </w:rPr>
  </w:style>
  <w:style w:type="paragraph" w:customStyle="1" w:styleId="DefaultLTHintergrund">
    <w:name w:val="Default~LT~Hintergrund"/>
    <w:rsid w:val="00360756"/>
    <w:pPr>
      <w:widowControl w:val="0"/>
      <w:suppressAutoHyphens/>
      <w:autoSpaceDE w:val="0"/>
    </w:pPr>
    <w:rPr>
      <w:rFonts w:eastAsia="SimSun" w:cs="Mangal"/>
      <w:kern w:val="1"/>
      <w:sz w:val="24"/>
      <w:szCs w:val="24"/>
      <w:lang w:eastAsia="hi-IN" w:bidi="hi-IN"/>
    </w:rPr>
  </w:style>
  <w:style w:type="paragraph" w:customStyle="1" w:styleId="default">
    <w:name w:val="default"/>
    <w:rsid w:val="00360756"/>
    <w:pPr>
      <w:widowControl w:val="0"/>
      <w:suppressAutoHyphens/>
      <w:autoSpaceDE w:val="0"/>
      <w:spacing w:line="200" w:lineRule="atLeast"/>
    </w:pPr>
    <w:rPr>
      <w:rFonts w:ascii="Mangal" w:eastAsia="Mangal" w:hAnsi="Mangal" w:cs="Mangal"/>
      <w:kern w:val="1"/>
      <w:sz w:val="36"/>
      <w:szCs w:val="36"/>
      <w:lang w:eastAsia="hi-IN" w:bidi="hi-IN"/>
    </w:rPr>
  </w:style>
  <w:style w:type="paragraph" w:customStyle="1" w:styleId="blue1">
    <w:name w:val="blue1"/>
    <w:basedOn w:val="default"/>
    <w:rsid w:val="00360756"/>
  </w:style>
  <w:style w:type="paragraph" w:customStyle="1" w:styleId="blue2">
    <w:name w:val="blue2"/>
    <w:basedOn w:val="default"/>
    <w:rsid w:val="00360756"/>
  </w:style>
  <w:style w:type="paragraph" w:customStyle="1" w:styleId="blue3">
    <w:name w:val="blue3"/>
    <w:basedOn w:val="default"/>
    <w:rsid w:val="00360756"/>
  </w:style>
  <w:style w:type="paragraph" w:customStyle="1" w:styleId="bw1">
    <w:name w:val="bw1"/>
    <w:basedOn w:val="default"/>
    <w:rsid w:val="00360756"/>
  </w:style>
  <w:style w:type="paragraph" w:customStyle="1" w:styleId="bw2">
    <w:name w:val="bw2"/>
    <w:basedOn w:val="default"/>
    <w:rsid w:val="00360756"/>
  </w:style>
  <w:style w:type="paragraph" w:customStyle="1" w:styleId="bw3">
    <w:name w:val="bw3"/>
    <w:basedOn w:val="default"/>
    <w:rsid w:val="00360756"/>
  </w:style>
  <w:style w:type="paragraph" w:customStyle="1" w:styleId="orange1">
    <w:name w:val="orange1"/>
    <w:basedOn w:val="default"/>
    <w:rsid w:val="00360756"/>
  </w:style>
  <w:style w:type="paragraph" w:customStyle="1" w:styleId="orange2">
    <w:name w:val="orange2"/>
    <w:basedOn w:val="default"/>
    <w:rsid w:val="00360756"/>
  </w:style>
  <w:style w:type="paragraph" w:customStyle="1" w:styleId="orange3">
    <w:name w:val="orange3"/>
    <w:basedOn w:val="default"/>
    <w:rsid w:val="00360756"/>
  </w:style>
  <w:style w:type="paragraph" w:customStyle="1" w:styleId="turquise1">
    <w:name w:val="turquise1"/>
    <w:basedOn w:val="default"/>
    <w:rsid w:val="00360756"/>
  </w:style>
  <w:style w:type="paragraph" w:customStyle="1" w:styleId="turquise2">
    <w:name w:val="turquise2"/>
    <w:basedOn w:val="default"/>
    <w:rsid w:val="00360756"/>
  </w:style>
  <w:style w:type="paragraph" w:customStyle="1" w:styleId="turquise3">
    <w:name w:val="turquise3"/>
    <w:basedOn w:val="default"/>
    <w:rsid w:val="00360756"/>
  </w:style>
  <w:style w:type="paragraph" w:customStyle="1" w:styleId="gray1">
    <w:name w:val="gray1"/>
    <w:basedOn w:val="default"/>
    <w:rsid w:val="00360756"/>
  </w:style>
  <w:style w:type="paragraph" w:customStyle="1" w:styleId="gray2">
    <w:name w:val="gray2"/>
    <w:basedOn w:val="default"/>
    <w:rsid w:val="00360756"/>
  </w:style>
  <w:style w:type="paragraph" w:customStyle="1" w:styleId="gray3">
    <w:name w:val="gray3"/>
    <w:basedOn w:val="default"/>
    <w:rsid w:val="00360756"/>
  </w:style>
  <w:style w:type="paragraph" w:customStyle="1" w:styleId="sun1">
    <w:name w:val="sun1"/>
    <w:basedOn w:val="default"/>
    <w:rsid w:val="00360756"/>
  </w:style>
  <w:style w:type="paragraph" w:customStyle="1" w:styleId="sun2">
    <w:name w:val="sun2"/>
    <w:basedOn w:val="default"/>
    <w:rsid w:val="00360756"/>
  </w:style>
  <w:style w:type="paragraph" w:customStyle="1" w:styleId="sun3">
    <w:name w:val="sun3"/>
    <w:basedOn w:val="default"/>
    <w:rsid w:val="00360756"/>
  </w:style>
  <w:style w:type="paragraph" w:customStyle="1" w:styleId="earth1">
    <w:name w:val="earth1"/>
    <w:basedOn w:val="default"/>
    <w:rsid w:val="00360756"/>
  </w:style>
  <w:style w:type="paragraph" w:customStyle="1" w:styleId="earth2">
    <w:name w:val="earth2"/>
    <w:basedOn w:val="default"/>
    <w:rsid w:val="00360756"/>
  </w:style>
  <w:style w:type="paragraph" w:customStyle="1" w:styleId="earth3">
    <w:name w:val="earth3"/>
    <w:basedOn w:val="default"/>
    <w:rsid w:val="00360756"/>
  </w:style>
  <w:style w:type="paragraph" w:customStyle="1" w:styleId="green1">
    <w:name w:val="green1"/>
    <w:basedOn w:val="default"/>
    <w:rsid w:val="00360756"/>
  </w:style>
  <w:style w:type="paragraph" w:customStyle="1" w:styleId="green2">
    <w:name w:val="green2"/>
    <w:basedOn w:val="default"/>
    <w:rsid w:val="00360756"/>
  </w:style>
  <w:style w:type="paragraph" w:customStyle="1" w:styleId="green3">
    <w:name w:val="green3"/>
    <w:basedOn w:val="default"/>
    <w:rsid w:val="00360756"/>
  </w:style>
  <w:style w:type="paragraph" w:customStyle="1" w:styleId="seetang1">
    <w:name w:val="seetang1"/>
    <w:basedOn w:val="default"/>
    <w:rsid w:val="00360756"/>
  </w:style>
  <w:style w:type="paragraph" w:customStyle="1" w:styleId="seetang2">
    <w:name w:val="seetang2"/>
    <w:basedOn w:val="default"/>
    <w:rsid w:val="00360756"/>
  </w:style>
  <w:style w:type="paragraph" w:customStyle="1" w:styleId="seetang3">
    <w:name w:val="seetang3"/>
    <w:basedOn w:val="default"/>
    <w:rsid w:val="00360756"/>
  </w:style>
  <w:style w:type="paragraph" w:customStyle="1" w:styleId="lightblue1">
    <w:name w:val="lightblue1"/>
    <w:basedOn w:val="default"/>
    <w:rsid w:val="00360756"/>
  </w:style>
  <w:style w:type="paragraph" w:customStyle="1" w:styleId="lightblue2">
    <w:name w:val="lightblue2"/>
    <w:basedOn w:val="default"/>
    <w:rsid w:val="00360756"/>
  </w:style>
  <w:style w:type="paragraph" w:customStyle="1" w:styleId="lightblue3">
    <w:name w:val="lightblue3"/>
    <w:basedOn w:val="default"/>
    <w:rsid w:val="00360756"/>
  </w:style>
  <w:style w:type="paragraph" w:customStyle="1" w:styleId="yellow1">
    <w:name w:val="yellow1"/>
    <w:basedOn w:val="default"/>
    <w:rsid w:val="00360756"/>
  </w:style>
  <w:style w:type="paragraph" w:customStyle="1" w:styleId="yellow2">
    <w:name w:val="yellow2"/>
    <w:basedOn w:val="default"/>
    <w:rsid w:val="00360756"/>
  </w:style>
  <w:style w:type="paragraph" w:customStyle="1" w:styleId="yellow3">
    <w:name w:val="yellow3"/>
    <w:basedOn w:val="default"/>
    <w:rsid w:val="00360756"/>
  </w:style>
  <w:style w:type="paragraph" w:customStyle="1" w:styleId="WW-Title">
    <w:name w:val="WW-Title"/>
    <w:rsid w:val="00360756"/>
    <w:pPr>
      <w:widowControl w:val="0"/>
      <w:suppressAutoHyphens/>
      <w:autoSpaceDE w:val="0"/>
      <w:jc w:val="center"/>
    </w:pPr>
    <w:rPr>
      <w:rFonts w:ascii="Mangal" w:eastAsia="Mangal" w:hAnsi="Mangal" w:cs="Mangal"/>
      <w:kern w:val="1"/>
      <w:sz w:val="88"/>
      <w:szCs w:val="88"/>
      <w:lang w:eastAsia="hi-IN" w:bidi="hi-IN"/>
    </w:rPr>
  </w:style>
  <w:style w:type="paragraph" w:customStyle="1" w:styleId="Backgroundobjects">
    <w:name w:val="Background objects"/>
    <w:rsid w:val="00360756"/>
    <w:pPr>
      <w:widowControl w:val="0"/>
      <w:suppressAutoHyphens/>
      <w:autoSpaceDE w:val="0"/>
    </w:pPr>
    <w:rPr>
      <w:rFonts w:eastAsia="SimSun" w:cs="Mangal"/>
      <w:kern w:val="1"/>
      <w:sz w:val="24"/>
      <w:szCs w:val="24"/>
      <w:lang w:eastAsia="hi-IN" w:bidi="hi-IN"/>
    </w:rPr>
  </w:style>
  <w:style w:type="paragraph" w:customStyle="1" w:styleId="Background">
    <w:name w:val="Background"/>
    <w:rsid w:val="00360756"/>
    <w:pPr>
      <w:widowControl w:val="0"/>
      <w:suppressAutoHyphens/>
      <w:autoSpaceDE w:val="0"/>
    </w:pPr>
    <w:rPr>
      <w:rFonts w:eastAsia="SimSun" w:cs="Mangal"/>
      <w:kern w:val="1"/>
      <w:sz w:val="24"/>
      <w:szCs w:val="24"/>
      <w:lang w:eastAsia="hi-IN" w:bidi="hi-IN"/>
    </w:rPr>
  </w:style>
  <w:style w:type="paragraph" w:customStyle="1" w:styleId="Notes">
    <w:name w:val="Notes"/>
    <w:rsid w:val="00360756"/>
    <w:pPr>
      <w:widowControl w:val="0"/>
      <w:suppressAutoHyphens/>
      <w:autoSpaceDE w:val="0"/>
      <w:ind w:left="340" w:hanging="340"/>
    </w:pPr>
    <w:rPr>
      <w:rFonts w:ascii="Mangal" w:eastAsia="Mangal" w:hAnsi="Mangal" w:cs="Mangal"/>
      <w:kern w:val="1"/>
      <w:sz w:val="40"/>
      <w:szCs w:val="40"/>
      <w:lang w:eastAsia="hi-IN" w:bidi="hi-IN"/>
    </w:rPr>
  </w:style>
  <w:style w:type="paragraph" w:customStyle="1" w:styleId="Outline1">
    <w:name w:val="Outline 1"/>
    <w:rsid w:val="00360756"/>
    <w:pPr>
      <w:widowControl w:val="0"/>
      <w:suppressAutoHyphens/>
      <w:autoSpaceDE w:val="0"/>
      <w:spacing w:after="283"/>
    </w:pPr>
    <w:rPr>
      <w:rFonts w:ascii="Mangal" w:eastAsia="Mangal" w:hAnsi="Mangal" w:cs="Mangal"/>
      <w:kern w:val="1"/>
      <w:sz w:val="63"/>
      <w:szCs w:val="63"/>
      <w:lang w:eastAsia="hi-IN" w:bidi="hi-IN"/>
    </w:rPr>
  </w:style>
  <w:style w:type="paragraph" w:customStyle="1" w:styleId="Outline2">
    <w:name w:val="Outline 2"/>
    <w:basedOn w:val="Outline1"/>
    <w:rsid w:val="00360756"/>
    <w:pPr>
      <w:spacing w:after="227"/>
    </w:pPr>
    <w:rPr>
      <w:sz w:val="56"/>
      <w:szCs w:val="56"/>
    </w:rPr>
  </w:style>
  <w:style w:type="paragraph" w:customStyle="1" w:styleId="Outline3">
    <w:name w:val="Outline 3"/>
    <w:basedOn w:val="Outline2"/>
    <w:rsid w:val="00360756"/>
    <w:pPr>
      <w:spacing w:after="170"/>
    </w:pPr>
    <w:rPr>
      <w:sz w:val="48"/>
      <w:szCs w:val="48"/>
    </w:rPr>
  </w:style>
  <w:style w:type="paragraph" w:customStyle="1" w:styleId="Outline4">
    <w:name w:val="Outline 4"/>
    <w:basedOn w:val="Outline3"/>
    <w:rsid w:val="00360756"/>
    <w:pPr>
      <w:spacing w:after="113"/>
    </w:pPr>
    <w:rPr>
      <w:sz w:val="40"/>
      <w:szCs w:val="40"/>
    </w:rPr>
  </w:style>
  <w:style w:type="paragraph" w:customStyle="1" w:styleId="Outline5">
    <w:name w:val="Outline 5"/>
    <w:basedOn w:val="Outline4"/>
    <w:rsid w:val="00360756"/>
    <w:pPr>
      <w:spacing w:after="57"/>
    </w:pPr>
  </w:style>
  <w:style w:type="paragraph" w:customStyle="1" w:styleId="Outline6">
    <w:name w:val="Outline 6"/>
    <w:basedOn w:val="Outline5"/>
    <w:rsid w:val="00360756"/>
  </w:style>
  <w:style w:type="paragraph" w:customStyle="1" w:styleId="Outline7">
    <w:name w:val="Outline 7"/>
    <w:basedOn w:val="Outline6"/>
    <w:rsid w:val="00360756"/>
  </w:style>
  <w:style w:type="paragraph" w:customStyle="1" w:styleId="Outline8">
    <w:name w:val="Outline 8"/>
    <w:basedOn w:val="Outline7"/>
    <w:rsid w:val="00360756"/>
  </w:style>
  <w:style w:type="paragraph" w:customStyle="1" w:styleId="Outline9">
    <w:name w:val="Outline 9"/>
    <w:basedOn w:val="Outline8"/>
    <w:rsid w:val="00360756"/>
  </w:style>
  <w:style w:type="paragraph" w:customStyle="1" w:styleId="WW-Title1">
    <w:name w:val="WW-Title1"/>
    <w:rsid w:val="00360756"/>
    <w:pPr>
      <w:widowControl w:val="0"/>
      <w:suppressAutoHyphens/>
      <w:autoSpaceDE w:val="0"/>
      <w:jc w:val="center"/>
    </w:pPr>
    <w:rPr>
      <w:rFonts w:ascii="Mangal" w:eastAsia="Mangal" w:hAnsi="Mangal" w:cs="Mangal"/>
      <w:kern w:val="1"/>
      <w:sz w:val="88"/>
      <w:szCs w:val="88"/>
      <w:lang w:eastAsia="hi-IN" w:bidi="hi-IN"/>
    </w:rPr>
  </w:style>
  <w:style w:type="paragraph" w:customStyle="1" w:styleId="WW-Title12">
    <w:name w:val="WW-Title12"/>
    <w:rsid w:val="00360756"/>
    <w:pPr>
      <w:widowControl w:val="0"/>
      <w:suppressAutoHyphens/>
      <w:autoSpaceDE w:val="0"/>
      <w:jc w:val="center"/>
    </w:pPr>
    <w:rPr>
      <w:rFonts w:ascii="Mangal" w:eastAsia="Mangal" w:hAnsi="Mangal" w:cs="Mangal"/>
      <w:kern w:val="1"/>
      <w:sz w:val="88"/>
      <w:szCs w:val="88"/>
      <w:lang w:eastAsia="hi-IN" w:bidi="hi-IN"/>
    </w:rPr>
  </w:style>
  <w:style w:type="paragraph" w:customStyle="1" w:styleId="WW-BodyTextFirstIndent">
    <w:name w:val="WW-Body Text First Indent"/>
    <w:basedOn w:val="BodyText"/>
    <w:rsid w:val="00360756"/>
    <w:pPr>
      <w:ind w:firstLine="283"/>
    </w:pPr>
  </w:style>
  <w:style w:type="paragraph" w:customStyle="1" w:styleId="WW-Title123">
    <w:name w:val="WW-Title123"/>
    <w:rsid w:val="00360756"/>
    <w:pPr>
      <w:widowControl w:val="0"/>
      <w:suppressAutoHyphens/>
      <w:autoSpaceDE w:val="0"/>
      <w:jc w:val="center"/>
    </w:pPr>
    <w:rPr>
      <w:rFonts w:ascii="Mangal" w:eastAsia="Mangal" w:hAnsi="Mangal" w:cs="Mangal"/>
      <w:kern w:val="1"/>
      <w:sz w:val="88"/>
      <w:szCs w:val="88"/>
      <w:lang w:eastAsia="hi-IN" w:bidi="hi-IN"/>
    </w:rPr>
  </w:style>
  <w:style w:type="paragraph" w:customStyle="1" w:styleId="Step">
    <w:name w:val="Step"/>
    <w:basedOn w:val="Standard"/>
    <w:rsid w:val="00360756"/>
  </w:style>
  <w:style w:type="table" w:customStyle="1" w:styleId="GridTable1Light-Accent51">
    <w:name w:val="Grid Table 1 Light - Accent 51"/>
    <w:basedOn w:val="TableNormal"/>
    <w:uiPriority w:val="46"/>
    <w:rsid w:val="00C010F6"/>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PlainText">
    <w:name w:val="Plain Text"/>
    <w:basedOn w:val="Normal"/>
    <w:link w:val="PlainTextChar"/>
    <w:uiPriority w:val="99"/>
    <w:semiHidden/>
    <w:unhideWhenUsed/>
    <w:rsid w:val="0066282F"/>
    <w:pPr>
      <w:widowControl/>
      <w:suppressAutoHyphens w:val="0"/>
      <w:spacing w:line="240" w:lineRule="auto"/>
      <w:jc w:val="left"/>
      <w:textAlignment w:val="auto"/>
    </w:pPr>
    <w:rPr>
      <w:rFonts w:ascii="Consolas" w:eastAsiaTheme="minorHAnsi" w:hAnsi="Consolas" w:cs="Consolas"/>
      <w:kern w:val="0"/>
      <w:lang w:eastAsia="en-US" w:bidi="ar-SA"/>
    </w:rPr>
  </w:style>
  <w:style w:type="character" w:customStyle="1" w:styleId="PlainTextChar">
    <w:name w:val="Plain Text Char"/>
    <w:basedOn w:val="DefaultParagraphFont"/>
    <w:link w:val="PlainText"/>
    <w:uiPriority w:val="99"/>
    <w:semiHidden/>
    <w:rsid w:val="0066282F"/>
    <w:rPr>
      <w:rFonts w:ascii="Consolas" w:eastAsiaTheme="minorHAnsi" w:hAnsi="Consolas" w:cs="Consolas"/>
      <w:sz w:val="24"/>
      <w:szCs w:val="24"/>
      <w:lang w:eastAsia="en-US"/>
    </w:rPr>
  </w:style>
  <w:style w:type="character" w:styleId="FollowedHyperlink">
    <w:name w:val="FollowedHyperlink"/>
    <w:basedOn w:val="DefaultParagraphFont"/>
    <w:uiPriority w:val="99"/>
    <w:semiHidden/>
    <w:unhideWhenUsed/>
    <w:rsid w:val="0066282F"/>
    <w:rPr>
      <w:color w:val="954F72" w:themeColor="followedHyperlink"/>
      <w:u w:val="single"/>
    </w:rPr>
  </w:style>
  <w:style w:type="character" w:customStyle="1" w:styleId="Mention1">
    <w:name w:val="Mention1"/>
    <w:basedOn w:val="DefaultParagraphFont"/>
    <w:uiPriority w:val="99"/>
    <w:semiHidden/>
    <w:unhideWhenUsed/>
    <w:rsid w:val="007F1654"/>
    <w:rPr>
      <w:color w:val="2B579A"/>
      <w:shd w:val="clear" w:color="auto" w:fill="E6E6E6"/>
    </w:rPr>
  </w:style>
  <w:style w:type="paragraph" w:styleId="BodyTextIndent">
    <w:name w:val="Body Text Indent"/>
    <w:basedOn w:val="Normal"/>
    <w:link w:val="BodyTextIndentChar"/>
    <w:uiPriority w:val="99"/>
    <w:unhideWhenUsed/>
    <w:rsid w:val="00B3746D"/>
    <w:pPr>
      <w:autoSpaceDE w:val="0"/>
      <w:ind w:left="426" w:hanging="426"/>
      <w:jc w:val="left"/>
    </w:pPr>
  </w:style>
  <w:style w:type="character" w:customStyle="1" w:styleId="BodyTextIndentChar">
    <w:name w:val="Body Text Indent Char"/>
    <w:basedOn w:val="DefaultParagraphFont"/>
    <w:link w:val="BodyTextIndent"/>
    <w:uiPriority w:val="99"/>
    <w:rsid w:val="00B3746D"/>
    <w:rPr>
      <w:rFonts w:ascii="Calibri" w:eastAsia="SimSun" w:hAnsi="Calibri" w:cs="Mangal"/>
      <w:kern w:val="1"/>
      <w:sz w:val="24"/>
      <w:szCs w:val="24"/>
      <w:lang w:eastAsia="hi-IN" w:bidi="hi-IN"/>
    </w:rPr>
  </w:style>
  <w:style w:type="table" w:styleId="GridTable1Light-Accent1">
    <w:name w:val="Grid Table 1 Light Accent 1"/>
    <w:basedOn w:val="TableNormal"/>
    <w:uiPriority w:val="46"/>
    <w:rsid w:val="008D58DE"/>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8D58D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8D58D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8D58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iPriority w:val="99"/>
    <w:unhideWhenUsed/>
    <w:rsid w:val="00942BD3"/>
    <w:pPr>
      <w:ind w:left="1418"/>
    </w:pPr>
    <w:rPr>
      <w:szCs w:val="21"/>
    </w:rPr>
  </w:style>
  <w:style w:type="character" w:customStyle="1" w:styleId="BodyTextIndent2Char">
    <w:name w:val="Body Text Indent 2 Char"/>
    <w:basedOn w:val="DefaultParagraphFont"/>
    <w:link w:val="BodyTextIndent2"/>
    <w:uiPriority w:val="99"/>
    <w:rsid w:val="00942BD3"/>
    <w:rPr>
      <w:rFonts w:ascii="Calibri" w:eastAsia="SimSun" w:hAnsi="Calibri" w:cs="Mangal"/>
      <w:kern w:val="1"/>
      <w:sz w:val="24"/>
      <w:szCs w:val="21"/>
      <w:lang w:eastAsia="hi-IN" w:bidi="hi-IN"/>
    </w:rPr>
  </w:style>
  <w:style w:type="character" w:styleId="UnresolvedMention">
    <w:name w:val="Unresolved Mention"/>
    <w:basedOn w:val="DefaultParagraphFont"/>
    <w:uiPriority w:val="99"/>
    <w:semiHidden/>
    <w:unhideWhenUsed/>
    <w:rsid w:val="00BE509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4730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3.emf"/><Relationship Id="rId26" Type="http://schemas.openxmlformats.org/officeDocument/2006/relationships/image" Target="media/image5.emf"/><Relationship Id="rId39" Type="http://schemas.openxmlformats.org/officeDocument/2006/relationships/image" Target="media/image18.png"/><Relationship Id="rId21" Type="http://schemas.openxmlformats.org/officeDocument/2006/relationships/header" Target="header2.xml"/><Relationship Id="rId34" Type="http://schemas.openxmlformats.org/officeDocument/2006/relationships/image" Target="media/image13.png"/><Relationship Id="rId42" Type="http://schemas.openxmlformats.org/officeDocument/2006/relationships/image" Target="media/image20.emf"/><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yperlink" Target="https://www.google.co.uk/url?sa=i&amp;rct=j&amp;q=&amp;esrc=s&amp;source=images&amp;cd=&amp;cad=rja&amp;uact=8&amp;ved=0ahUKEwjJi7vn9OzSAhXBDcAKHXtXC2QQjRwIBw&amp;url=https://www.linkedin.com/company/ecopath-international-initiative&amp;bvm=bv.150475504,d.ZGg&amp;psig=AFQjCNGF2QILzqgXdStjv6qLEoMq5Iy0yg&amp;ust=1490368269489402" TargetMode="External"/><Relationship Id="rId17" Type="http://schemas.openxmlformats.org/officeDocument/2006/relationships/hyperlink" Target="http://www.ecopath.org" TargetMode="External"/><Relationship Id="rId25" Type="http://schemas.openxmlformats.org/officeDocument/2006/relationships/footer" Target="footer5.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eader" Target="header1.xml"/><Relationship Id="rId29" Type="http://schemas.openxmlformats.org/officeDocument/2006/relationships/image" Target="media/image8.png"/><Relationship Id="rId41" Type="http://schemas.openxmlformats.org/officeDocument/2006/relationships/hyperlink" Target="https://github.com/MarkPlatts/MSE_Plugin_Results_Plotting/" TargetMode="External"/><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4466/CefasDataHub.44" TargetMode="External"/><Relationship Id="rId24" Type="http://schemas.openxmlformats.org/officeDocument/2006/relationships/header" Target="header3.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jpeg"/><Relationship Id="rId53" Type="http://schemas.openxmlformats.org/officeDocument/2006/relationships/header" Target="header4.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footer" Target="footer4.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footer" Target="footer7.xml"/><Relationship Id="rId10" Type="http://schemas.openxmlformats.org/officeDocument/2006/relationships/hyperlink" Target="mailto:steve.mackinson@scottishpelagic.co.uk" TargetMode="External"/><Relationship Id="rId19" Type="http://schemas.openxmlformats.org/officeDocument/2006/relationships/image" Target="media/image4.emf"/><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hyperlink" Target="http://stecf.jrc.ec.europa.eu/web/stecf/ewg1502" TargetMode="External"/><Relationship Id="rId4" Type="http://schemas.openxmlformats.org/officeDocument/2006/relationships/settings" Target="settings.xml"/><Relationship Id="rId9" Type="http://schemas.openxmlformats.org/officeDocument/2006/relationships/hyperlink" Target="mailto:Christopher.lynam@cefas.co.uk" TargetMode="External"/><Relationship Id="rId14" Type="http://schemas.openxmlformats.org/officeDocument/2006/relationships/image" Target="media/image2.png"/><Relationship Id="rId22" Type="http://schemas.openxmlformats.org/officeDocument/2006/relationships/footer" Target="footer3.xml"/><Relationship Id="rId27" Type="http://schemas.openxmlformats.org/officeDocument/2006/relationships/image" Target="media/image6.png"/><Relationship Id="rId30" Type="http://schemas.openxmlformats.org/officeDocument/2006/relationships/image" Target="media/image9.emf"/><Relationship Id="rId35" Type="http://schemas.openxmlformats.org/officeDocument/2006/relationships/image" Target="media/image14.png"/><Relationship Id="rId43" Type="http://schemas.openxmlformats.org/officeDocument/2006/relationships/image" Target="media/image21.emf"/><Relationship Id="rId48" Type="http://schemas.openxmlformats.org/officeDocument/2006/relationships/image" Target="media/image26.png"/><Relationship Id="rId56" Type="http://schemas.openxmlformats.org/officeDocument/2006/relationships/header" Target="header6.xml"/><Relationship Id="rId8" Type="http://schemas.openxmlformats.org/officeDocument/2006/relationships/hyperlink" Target="mailto:markplatts23@gmail.com" TargetMode="External"/><Relationship Id="rId51" Type="http://schemas.openxmlformats.org/officeDocument/2006/relationships/image" Target="media/image2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93AED4-8BE8-4BEE-9296-2CBA043CE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13964</Words>
  <Characters>79598</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dc:creator>
  <cp:keywords/>
  <dc:description/>
  <cp:lastModifiedBy>Christopher Lynam (Cefas)</cp:lastModifiedBy>
  <cp:revision>2</cp:revision>
  <cp:lastPrinted>2017-10-05T09:07:00Z</cp:lastPrinted>
  <dcterms:created xsi:type="dcterms:W3CDTF">2017-10-05T09:11:00Z</dcterms:created>
  <dcterms:modified xsi:type="dcterms:W3CDTF">2017-10-05T09:11:00Z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CEFAS</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